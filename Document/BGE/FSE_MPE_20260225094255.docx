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63000A" w14:textId="3B096FDE" w:rsidR="00910F61" w:rsidRPr="00910F61" w:rsidRDefault="00910F61" w:rsidP="00910F61">
      <w:pPr>
        <w:keepNext/>
        <w:keepLines/>
        <w:suppressAutoHyphens w:val="0"/>
        <w:spacing w:after="160" w:line="259" w:lineRule="auto"/>
        <w:ind w:left="360"/>
        <w:jc w:val="right"/>
        <w:outlineLvl w:val="0"/>
        <w:rPr>
          <w:rFonts w:ascii="Calibri" w:eastAsia="MS Mincho" w:hAnsi="Calibri"/>
          <w:i/>
          <w:iCs/>
          <w:sz w:val="18"/>
          <w:szCs w:val="18"/>
          <w:lang w:eastAsia="en-US"/>
        </w:rPr>
      </w:pPr>
      <w:r w:rsidRPr="00910F61">
        <w:rPr>
          <w:rFonts w:ascii="Calibri Light" w:eastAsia="Times New Roman" w:hAnsi="Calibri Light"/>
          <w:noProof/>
          <w:color w:val="2F5496"/>
          <w:sz w:val="32"/>
          <w:szCs w:val="32"/>
          <w:lang w:eastAsia="en-US"/>
        </w:rPr>
        <mc:AlternateContent>
          <mc:Choice Requires="wps">
            <w:drawing>
              <wp:anchor distT="0" distB="0" distL="114300" distR="114300" simplePos="0" relativeHeight="251727872" behindDoc="0" locked="0" layoutInCell="1" allowOverlap="1" wp14:anchorId="3510EDCB" wp14:editId="4907913C">
                <wp:simplePos x="0" y="0"/>
                <wp:positionH relativeFrom="margin">
                  <wp:posOffset>-245745</wp:posOffset>
                </wp:positionH>
                <wp:positionV relativeFrom="paragraph">
                  <wp:posOffset>-304165</wp:posOffset>
                </wp:positionV>
                <wp:extent cx="1093470" cy="758190"/>
                <wp:effectExtent l="19050" t="19050" r="11430" b="22860"/>
                <wp:wrapNone/>
                <wp:docPr id="411470460" name="Organigramme : Connecteur page suivante 411470460"/>
                <wp:cNvGraphicFramePr/>
                <a:graphic xmlns:a="http://schemas.openxmlformats.org/drawingml/2006/main">
                  <a:graphicData uri="http://schemas.microsoft.com/office/word/2010/wordprocessingShape">
                    <wps:wsp>
                      <wps:cNvSpPr/>
                      <wps:spPr>
                        <a:xfrm>
                          <a:off x="0" y="0"/>
                          <a:ext cx="1093470" cy="758190"/>
                        </a:xfrm>
                        <a:prstGeom prst="flowChartOffpageConnector">
                          <a:avLst/>
                        </a:prstGeom>
                        <a:noFill/>
                        <a:ln w="28575" cap="rnd" cmpd="sng" algn="ctr">
                          <a:solidFill>
                            <a:sysClr val="windowText" lastClr="000000"/>
                          </a:solidFill>
                          <a:prstDash val="solid"/>
                          <a:round/>
                        </a:ln>
                        <a:effectLst/>
                      </wps:spPr>
                      <wps:txbx>
                        <w:txbxContent>
                          <w:p w14:paraId="42D16DBB" w14:textId="77777777" w:rsidR="00910F61" w:rsidRPr="00910F61" w:rsidRDefault="00910F61" w:rsidP="00910F61">
                            <w:pPr>
                              <w:jc w:val="center"/>
                              <w:rPr>
                                <w:b/>
                                <w:bCs/>
                                <w:sz w:val="16"/>
                                <w:szCs w:val="16"/>
                                <w14:props3d w14:extrusionH="0" w14:contourW="0" w14:prstMaterial="warmMatte"/>
                              </w:rPr>
                            </w:pPr>
                            <w:r w:rsidRPr="00910F61">
                              <w:rPr>
                                <w:b/>
                                <w:bCs/>
                                <w:sz w:val="16"/>
                                <w:szCs w:val="16"/>
                                <w14:props3d w14:extrusionH="0" w14:contourW="0" w14:prstMaterial="warmMatte"/>
                              </w:rPr>
                              <w:t>QUESTIONNAIRE A L’ENTREE</w:t>
                            </w:r>
                            <w:r w:rsidRPr="00910F61">
                              <w:rPr>
                                <w:b/>
                                <w:bCs/>
                                <w:sz w:val="16"/>
                                <w:szCs w:val="16"/>
                                <w14:props3d w14:extrusionH="0" w14:contourW="0" w14:prstMaterial="warmMatte"/>
                              </w:rPr>
                              <w:br/>
                              <w:t>v3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a:scene3d>
                          <a:camera prst="orthographicFront"/>
                          <a:lightRig rig="threePt" dir="t"/>
                        </a:scene3d>
                        <a:sp3d>
                          <a:bevelT w="0" h="0"/>
                        </a:sp3d>
                      </wps:bodyPr>
                    </wps:wsp>
                  </a:graphicData>
                </a:graphic>
                <wp14:sizeRelH relativeFrom="margin">
                  <wp14:pctWidth>0</wp14:pctWidth>
                </wp14:sizeRelH>
                <wp14:sizeRelV relativeFrom="margin">
                  <wp14:pctHeight>0</wp14:pctHeight>
                </wp14:sizeRelV>
              </wp:anchor>
            </w:drawing>
          </mc:Choice>
          <mc:Fallback>
            <w:pict>
              <v:shapetype w14:anchorId="3510EDCB" id="_x0000_t177" coordsize="21600,21600" o:spt="177" path="m,l21600,r,17255l10800,21600,,17255xe">
                <v:stroke joinstyle="miter"/>
                <v:path gradientshapeok="t" o:connecttype="rect" textboxrect="0,0,21600,17255"/>
              </v:shapetype>
              <v:shape id="Organigramme : Connecteur page suivante 411470460" o:spid="_x0000_s1026" type="#_x0000_t177" style="position:absolute;left:0;text-align:left;margin-left:-19.35pt;margin-top:-23.95pt;width:86.1pt;height:59.7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" filled="f" strokecolor="windowText" strokeweight="2.25pt">
                <v:stroke joinstyle="round" endcap="round"/>
                <v:textbox>
                  <w:txbxContent>
                    <w:p w14:paraId="42D16DBB" w14:textId="77777777" w:rsidR="00910F61" w:rsidRPr="00910F61" w:rsidRDefault="00910F61" w:rsidP="00910F61">
                      <w:pPr>
                        <w:jc w:val="center"/>
                        <w:rPr>
                          <w:b/>
                          <w:bCs/>
                          <w:sz w:val="16"/>
                          <w:szCs w:val="16"/>
                          <w14:props3d w14:extrusionH="0" w14:contourW="0" w14:prstMaterial="warmMatte"/>
                        </w:rPr>
                      </w:pPr>
                      <w:r w:rsidRPr="00910F61">
                        <w:rPr>
                          <w:b/>
                          <w:bCs/>
                          <w:sz w:val="16"/>
                          <w:szCs w:val="16"/>
                          <w14:props3d w14:extrusionH="0" w14:contourW="0" w14:prstMaterial="warmMatte"/>
                        </w:rPr>
                        <w:t>QUESTIONNAIRE A L’ENTREE</w:t>
                      </w:r>
                      <w:r w:rsidRPr="00910F61">
                        <w:rPr>
                          <w:b/>
                          <w:bCs/>
                          <w:sz w:val="16"/>
                          <w:szCs w:val="16"/>
                          <w14:props3d w14:extrusionH="0" w14:contourW="0" w14:prstMaterial="warmMatte"/>
                        </w:rPr>
                        <w:br/>
                        <w:t>v3</w:t>
                      </w:r>
                    </w:p>
                  </w:txbxContent>
                </v:textbox>
                <w10:wrap anchorx="margin"/>
              </v:shape>
            </w:pict>
          </mc:Fallback>
        </mc:AlternateContent>
      </w:r>
      <w:bookmarkStart w:id="0" w:name="_Hlk165649642"/>
    </w:p>
    <w:tbl>
      <w:tblPr>
        <w:tblW w:w="9216" w:type="dxa"/>
        <w:tblInd w:w="-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FFFF"/>
        <w:tblCellMar>
          <w:left w:w="70" w:type="dxa"/>
          <w:right w:w="70" w:type="dxa"/>
        </w:tblCellMar>
        <w:tblLook w:val="0000" w:firstRow="0" w:lastRow="0" w:firstColumn="0" w:lastColumn="0" w:noHBand="0" w:noVBand="0"/>
      </w:tblPr>
      <w:tblGrid>
        <w:gridCol w:w="9216"/>
      </w:tblGrid>
      <w:tr w:rsidR="00910F61" w:rsidRPr="00910F61" w14:paraId="0B253D91" w14:textId="77777777" w:rsidTr="00910F61">
        <w:trPr>
          <w:trHeight w:val="7510"/>
        </w:trPr>
        <w:tc>
          <w:tcPr>
            <w:tcW w:w="9216" w:type="dxa"/>
            <w:shd w:val="clear" w:color="auto" w:fill="FFFFFF"/>
            <w:tcMar>
              <w:top w:w="170" w:type="dxa"/>
              <w:left w:w="170" w:type="dxa"/>
              <w:bottom w:w="170" w:type="dxa"/>
              <w:right w:w="170" w:type="dxa"/>
            </w:tcMar>
          </w:tcPr>
          <w:p w14:paraId="3E053B20" w14:textId="77777777" w:rsidR="00910F61" w:rsidRPr="00910F61" w:rsidRDefault="00910F61" w:rsidP="00910F61">
            <w:pPr>
              <w:tabs>
                <w:tab w:val="left" w:pos="7920"/>
              </w:tabs>
              <w:suppressAutoHyphens w:val="0"/>
              <w:spacing w:before="120"/>
              <w:ind w:left="-1"/>
              <w:jc w:val="both"/>
              <w:rPr>
                <w:rFonts w:ascii="Calibri" w:eastAsia="MS Mincho" w:hAnsi="Calibri"/>
                <w:i/>
                <w:sz w:val="20"/>
                <w:szCs w:val="20"/>
                <w:lang w:eastAsia="ja-JP"/>
              </w:rPr>
            </w:pPr>
            <w:bookmarkStart w:id="1" w:name="_Hlk110008181"/>
            <w:bookmarkEnd w:id="1"/>
            <w:r w:rsidRPr="00910F61">
              <w:rPr>
                <w:rFonts w:ascii="Calibri" w:eastAsia="MS Mincho" w:hAnsi="Calibri"/>
                <w:i/>
                <w:iCs/>
                <w:sz w:val="20"/>
                <w:szCs w:val="20"/>
                <w:lang w:eastAsia="en-US"/>
              </w:rPr>
              <w:t>Vous participez à une action cofinancée par le Fonds Social Européen + (FSE+) qui est un instrument de l’Union Européenne pour promouvoir l’emploi, la formation professionnelle et l’inclusion sociale. A cet effet, le règlement UE n°2021/1057 du Parlement européen et du Conseil du 24/06/2021 rend obligatoire la collecte de certaines données sur la situation de chacune des personnes qui participent à une action</w:t>
            </w:r>
            <w:r w:rsidRPr="00910F61">
              <w:rPr>
                <w:rFonts w:ascii="Calibri" w:eastAsia="MS Mincho" w:hAnsi="Calibri"/>
                <w:sz w:val="20"/>
                <w:szCs w:val="20"/>
                <w:lang w:eastAsia="en-US"/>
              </w:rPr>
              <w:t xml:space="preserve">. </w:t>
            </w:r>
            <w:r w:rsidRPr="00910F61">
              <w:rPr>
                <w:rFonts w:ascii="Calibri" w:eastAsia="MS Mincho" w:hAnsi="Calibri"/>
                <w:i/>
                <w:sz w:val="20"/>
                <w:szCs w:val="20"/>
                <w:lang w:eastAsia="ja-JP"/>
              </w:rPr>
              <w:t xml:space="preserve">Les données collectées font l’objet d’un traitement informatisé et anonyme pour savoir si la formation que vous suivez vous permettra de trouver un emploi dans les mois à venir. </w:t>
            </w:r>
            <w:r w:rsidRPr="00910F61">
              <w:rPr>
                <w:rFonts w:ascii="Calibri" w:eastAsia="MS Mincho" w:hAnsi="Calibri"/>
                <w:b/>
                <w:bCs/>
                <w:i/>
                <w:sz w:val="20"/>
                <w:szCs w:val="20"/>
                <w:lang w:eastAsia="ja-JP"/>
              </w:rPr>
              <w:t>A cette fin, vous êtes susceptible d’être recontacté(e) 6 et 18 mois après votre sortie de formation par un prestataire mandaté par la Région SUD - Provence-Alpes Côte d’Azur</w:t>
            </w:r>
            <w:r w:rsidRPr="00910F61">
              <w:rPr>
                <w:rFonts w:ascii="Calibri" w:eastAsia="MS Mincho" w:hAnsi="Calibri"/>
                <w:b/>
                <w:bCs/>
                <w:sz w:val="20"/>
                <w:szCs w:val="20"/>
                <w:lang w:eastAsia="en-US"/>
              </w:rPr>
              <w:t xml:space="preserve"> </w:t>
            </w:r>
            <w:r w:rsidRPr="00910F61">
              <w:rPr>
                <w:rFonts w:ascii="Calibri" w:eastAsia="MS Mincho" w:hAnsi="Calibri"/>
                <w:b/>
                <w:bCs/>
                <w:i/>
                <w:sz w:val="20"/>
                <w:szCs w:val="20"/>
                <w:lang w:eastAsia="ja-JP"/>
              </w:rPr>
              <w:t>auquel vos coordonnées sont susceptibles d’être transmises</w:t>
            </w:r>
            <w:r w:rsidRPr="00910F61">
              <w:rPr>
                <w:rFonts w:ascii="Calibri" w:eastAsia="MS Mincho" w:hAnsi="Calibri"/>
                <w:i/>
                <w:sz w:val="20"/>
                <w:szCs w:val="20"/>
                <w:lang w:eastAsia="ja-JP"/>
              </w:rPr>
              <w:t>.</w:t>
            </w:r>
          </w:p>
          <w:p w14:paraId="69BA1D01" w14:textId="77777777" w:rsidR="00910F61" w:rsidRPr="00910F61" w:rsidRDefault="00910F61" w:rsidP="00910F61">
            <w:pPr>
              <w:suppressAutoHyphens w:val="0"/>
              <w:spacing w:before="240"/>
              <w:ind w:left="-1"/>
              <w:jc w:val="both"/>
              <w:rPr>
                <w:rFonts w:ascii="Calibri" w:eastAsia="MS Mincho" w:hAnsi="Calibri"/>
                <w:i/>
                <w:iCs/>
                <w:sz w:val="20"/>
                <w:szCs w:val="20"/>
                <w:lang w:eastAsia="en-US"/>
              </w:rPr>
            </w:pPr>
            <w:r w:rsidRPr="00910F61">
              <w:rPr>
                <w:rFonts w:ascii="Calibri" w:eastAsia="MS Mincho" w:hAnsi="Calibri"/>
                <w:b/>
                <w:bCs/>
                <w:i/>
                <w:iCs/>
                <w:sz w:val="20"/>
                <w:szCs w:val="20"/>
                <w:lang w:eastAsia="en-US"/>
              </w:rPr>
              <w:t>Responsable du traitement</w:t>
            </w:r>
            <w:r w:rsidRPr="00910F61">
              <w:rPr>
                <w:rFonts w:ascii="Calibri" w:eastAsia="MS Mincho" w:hAnsi="Calibri"/>
                <w:i/>
                <w:iCs/>
                <w:sz w:val="20"/>
                <w:szCs w:val="20"/>
                <w:lang w:eastAsia="en-US"/>
              </w:rPr>
              <w:t xml:space="preserve"> : Le Conseil régional Provence-Alpes Côte d’Azur, en tant qu’autorité de gestion des programmes régionaux FEDER-FSE+ situé 27 place Jules Guesde, 13481 Marseille Cedex 20, Direction Générale Europe et Coopération Méditerranéenne. </w:t>
            </w:r>
          </w:p>
          <w:p w14:paraId="23F79C29" w14:textId="77777777" w:rsidR="00910F61" w:rsidRPr="00910F61" w:rsidRDefault="00910F61" w:rsidP="00910F61">
            <w:pPr>
              <w:suppressAutoHyphens w:val="0"/>
              <w:spacing w:before="240"/>
              <w:ind w:left="-1"/>
              <w:jc w:val="both"/>
              <w:rPr>
                <w:rFonts w:ascii="Calibri" w:eastAsia="MS Mincho" w:hAnsi="Calibri"/>
                <w:i/>
                <w:iCs/>
                <w:sz w:val="20"/>
                <w:szCs w:val="20"/>
                <w:lang w:eastAsia="ja-JP"/>
              </w:rPr>
            </w:pPr>
            <w:r w:rsidRPr="00910F61">
              <w:rPr>
                <w:rFonts w:ascii="Calibri" w:eastAsia="MS Mincho" w:hAnsi="Calibri"/>
                <w:b/>
                <w:bCs/>
                <w:i/>
                <w:iCs/>
                <w:sz w:val="20"/>
                <w:szCs w:val="20"/>
                <w:lang w:eastAsia="en-US"/>
              </w:rPr>
              <w:t>Destinataires des données</w:t>
            </w:r>
            <w:r w:rsidRPr="00910F61">
              <w:rPr>
                <w:rFonts w:ascii="Calibri" w:eastAsia="MS Mincho" w:hAnsi="Calibri"/>
                <w:i/>
                <w:iCs/>
                <w:sz w:val="20"/>
                <w:szCs w:val="20"/>
                <w:lang w:eastAsia="en-US"/>
              </w:rPr>
              <w:t xml:space="preserve"> : La Direction Générale Europe et Coopération Méditerranéenne (DGECM) du Conseil régional Provence-Alpes Côte d’Azur ainsi que les prestataires mandatées par la DGECM, ainsi que les autorités et services nationaux et européens chargés du contrôle du FSE +. Au sein de ces services, les agents ayant accès à vos données sont ceux qui ont besoin d’y avoir accès pour accomplir les missions qui leur sont confiées. </w:t>
            </w:r>
            <w:r w:rsidRPr="00910F61">
              <w:rPr>
                <w:rFonts w:ascii="Calibri" w:eastAsia="MS Mincho" w:hAnsi="Calibri"/>
                <w:i/>
                <w:iCs/>
                <w:sz w:val="20"/>
                <w:szCs w:val="20"/>
                <w:lang w:eastAsia="ja-JP"/>
              </w:rPr>
              <w:t>Ces données sont transmises de manière agrégée et anonyme à la Commission Européenne.</w:t>
            </w:r>
          </w:p>
          <w:p w14:paraId="6D2EA0D7" w14:textId="77777777" w:rsidR="00910F61" w:rsidRPr="00910F61" w:rsidRDefault="00910F61" w:rsidP="00910F61">
            <w:pPr>
              <w:tabs>
                <w:tab w:val="left" w:pos="7920"/>
              </w:tabs>
              <w:suppressAutoHyphens w:val="0"/>
              <w:spacing w:before="240"/>
              <w:ind w:left="-1"/>
              <w:jc w:val="both"/>
              <w:rPr>
                <w:rFonts w:ascii="Calibri" w:eastAsia="MS Mincho" w:hAnsi="Calibri"/>
                <w:sz w:val="20"/>
                <w:szCs w:val="20"/>
                <w:lang w:eastAsia="en-US"/>
              </w:rPr>
            </w:pPr>
            <w:r w:rsidRPr="00910F61">
              <w:rPr>
                <w:rFonts w:ascii="Calibri" w:eastAsia="MS Mincho" w:hAnsi="Calibri"/>
                <w:b/>
                <w:bCs/>
                <w:i/>
                <w:iCs/>
                <w:sz w:val="20"/>
                <w:szCs w:val="20"/>
                <w:lang w:eastAsia="en-US"/>
              </w:rPr>
              <w:t>Enregistrement et conservation des données :</w:t>
            </w:r>
            <w:r w:rsidRPr="00910F61">
              <w:rPr>
                <w:rFonts w:ascii="Calibri" w:eastAsia="MS Mincho" w:hAnsi="Calibri"/>
                <w:sz w:val="20"/>
                <w:szCs w:val="20"/>
                <w:lang w:eastAsia="en-US"/>
              </w:rPr>
              <w:t xml:space="preserve"> </w:t>
            </w:r>
            <w:r w:rsidRPr="00910F61">
              <w:rPr>
                <w:rFonts w:ascii="Calibri" w:eastAsia="MS Mincho" w:hAnsi="Calibri"/>
                <w:i/>
                <w:iCs/>
                <w:sz w:val="20"/>
                <w:szCs w:val="20"/>
                <w:lang w:eastAsia="en-US"/>
              </w:rPr>
              <w:t>Les données recueillies vont être enregistrées dans les systèmes d’information par le(s) référent(s) de votre opération. Ces données seront conservées 10 ans conformément aux obligations de contrôle et de conservation des données imposées par les règlements européens.</w:t>
            </w:r>
            <w:r w:rsidRPr="00910F61">
              <w:rPr>
                <w:rFonts w:ascii="Calibri" w:eastAsia="MS Mincho" w:hAnsi="Calibri"/>
                <w:sz w:val="20"/>
                <w:szCs w:val="20"/>
                <w:lang w:eastAsia="en-US"/>
              </w:rPr>
              <w:t xml:space="preserve"> </w:t>
            </w:r>
          </w:p>
          <w:p w14:paraId="30DD510A" w14:textId="77777777" w:rsidR="00910F61" w:rsidRPr="00910F61" w:rsidRDefault="00910F61" w:rsidP="00910F61">
            <w:pPr>
              <w:suppressAutoHyphens w:val="0"/>
              <w:spacing w:before="240"/>
              <w:ind w:left="-1"/>
              <w:jc w:val="both"/>
              <w:rPr>
                <w:rFonts w:ascii="Calibri" w:eastAsia="MS Mincho" w:hAnsi="Calibri"/>
                <w:i/>
                <w:iCs/>
                <w:sz w:val="20"/>
                <w:szCs w:val="20"/>
                <w:lang w:eastAsia="en-US"/>
              </w:rPr>
            </w:pPr>
            <w:r w:rsidRPr="00910F61">
              <w:rPr>
                <w:rFonts w:ascii="Calibri" w:eastAsia="MS Mincho" w:hAnsi="Calibri"/>
                <w:b/>
                <w:bCs/>
                <w:i/>
                <w:iCs/>
                <w:sz w:val="20"/>
                <w:szCs w:val="20"/>
                <w:lang w:eastAsia="en-US"/>
              </w:rPr>
              <w:t>Vos droits</w:t>
            </w:r>
            <w:r w:rsidRPr="00910F61">
              <w:rPr>
                <w:rFonts w:ascii="Calibri" w:eastAsia="MS Mincho" w:hAnsi="Calibri"/>
                <w:i/>
                <w:iCs/>
                <w:sz w:val="20"/>
                <w:szCs w:val="20"/>
                <w:lang w:eastAsia="en-US"/>
              </w:rPr>
              <w:t xml:space="preserve"> : Conformément à la réglementation applicable en matière de données à caractère personnel</w:t>
            </w:r>
            <w:r w:rsidRPr="00910F61">
              <w:rPr>
                <w:rFonts w:ascii="Calibri" w:eastAsia="MS Mincho" w:hAnsi="Calibri"/>
                <w:i/>
                <w:iCs/>
                <w:sz w:val="20"/>
                <w:szCs w:val="20"/>
                <w:vertAlign w:val="superscript"/>
                <w:lang w:eastAsia="en-US"/>
              </w:rPr>
              <w:footnoteReference w:id="1"/>
            </w:r>
            <w:r w:rsidRPr="00910F61">
              <w:rPr>
                <w:rFonts w:ascii="Calibri" w:eastAsia="MS Mincho" w:hAnsi="Calibri"/>
                <w:i/>
                <w:iCs/>
                <w:sz w:val="20"/>
                <w:szCs w:val="20"/>
                <w:lang w:eastAsia="en-US"/>
              </w:rPr>
              <w:t xml:space="preserve">, vous disposez d’un droit d’accès, de rectification, d’opposition de limitation du traitement, d’effacement et de portabilité de vos données que vous pouvez exercer en vous adressant au délégué à la protection des données </w:t>
            </w:r>
            <w:r w:rsidRPr="00910F61">
              <w:rPr>
                <w:rFonts w:ascii="Calibri" w:eastAsia="MS Mincho" w:hAnsi="Calibri"/>
                <w:i/>
                <w:iCs/>
                <w:sz w:val="20"/>
                <w:szCs w:val="20"/>
                <w:u w:val="single"/>
                <w:lang w:eastAsia="en-US"/>
              </w:rPr>
              <w:t>de la Région, par courrier postal à l’adresse :</w:t>
            </w:r>
            <w:r w:rsidRPr="00910F61">
              <w:rPr>
                <w:rFonts w:ascii="Calibri" w:eastAsia="MS Mincho" w:hAnsi="Calibri"/>
                <w:i/>
                <w:iCs/>
                <w:sz w:val="20"/>
                <w:szCs w:val="20"/>
                <w:lang w:eastAsia="en-US"/>
              </w:rPr>
              <w:t xml:space="preserve"> 27 Place Jules Guesde 13481 Marseille Cedex 20, </w:t>
            </w:r>
            <w:r w:rsidRPr="00910F61">
              <w:rPr>
                <w:rFonts w:ascii="Calibri" w:eastAsia="MS Mincho" w:hAnsi="Calibri"/>
                <w:i/>
                <w:iCs/>
                <w:sz w:val="20"/>
                <w:szCs w:val="20"/>
                <w:u w:val="single"/>
                <w:lang w:eastAsia="en-US"/>
              </w:rPr>
              <w:t>ou par courriel à l’adresse</w:t>
            </w:r>
            <w:r w:rsidRPr="00910F61">
              <w:rPr>
                <w:rFonts w:ascii="Calibri" w:eastAsia="MS Mincho" w:hAnsi="Calibri"/>
                <w:i/>
                <w:iCs/>
                <w:sz w:val="20"/>
                <w:szCs w:val="20"/>
                <w:lang w:eastAsia="en-US"/>
              </w:rPr>
              <w:t> </w:t>
            </w:r>
            <w:r w:rsidRPr="00910F61">
              <w:rPr>
                <w:rFonts w:ascii="Calibri" w:eastAsia="MS Mincho" w:hAnsi="Calibri"/>
                <w:i/>
                <w:iCs/>
                <w:sz w:val="20"/>
                <w:szCs w:val="20"/>
                <w:u w:val="single"/>
                <w:lang w:eastAsia="en-US"/>
              </w:rPr>
              <w:t>: </w:t>
            </w:r>
            <w:hyperlink r:id="rId8" w:history="1">
              <w:r w:rsidRPr="00910F61">
                <w:rPr>
                  <w:rFonts w:ascii="Calibri" w:eastAsia="MS Mincho" w:hAnsi="Calibri"/>
                  <w:i/>
                  <w:iCs/>
                  <w:sz w:val="20"/>
                  <w:szCs w:val="20"/>
                  <w:u w:val="single"/>
                  <w:lang w:eastAsia="en-US"/>
                </w:rPr>
                <w:t>dpd@maregionsud.fr</w:t>
              </w:r>
            </w:hyperlink>
            <w:r w:rsidRPr="00910F61">
              <w:rPr>
                <w:rFonts w:ascii="Calibri" w:eastAsia="MS Mincho" w:hAnsi="Calibri"/>
                <w:i/>
                <w:iCs/>
                <w:sz w:val="20"/>
                <w:szCs w:val="20"/>
                <w:lang w:eastAsia="en-US"/>
              </w:rPr>
              <w:t xml:space="preserve">. </w:t>
            </w:r>
          </w:p>
          <w:p w14:paraId="357ACD11" w14:textId="77777777" w:rsidR="00910F61" w:rsidRPr="00910F61" w:rsidRDefault="00910F61" w:rsidP="00910F61">
            <w:pPr>
              <w:suppressAutoHyphens w:val="0"/>
              <w:ind w:left="-1"/>
              <w:jc w:val="both"/>
              <w:rPr>
                <w:rFonts w:ascii="Calibri" w:eastAsia="MS Mincho" w:hAnsi="Calibri"/>
                <w:i/>
                <w:iCs/>
                <w:sz w:val="20"/>
                <w:szCs w:val="20"/>
                <w:lang w:eastAsia="en-US"/>
              </w:rPr>
            </w:pPr>
            <w:r w:rsidRPr="00910F61">
              <w:rPr>
                <w:rFonts w:ascii="Calibri" w:eastAsia="MS Mincho" w:hAnsi="Calibri"/>
                <w:i/>
                <w:iCs/>
                <w:sz w:val="20"/>
                <w:szCs w:val="20"/>
                <w:lang w:eastAsia="en-US"/>
              </w:rPr>
              <w:t xml:space="preserve">En cas de difficulté en lien avec la gestion de vos données personnelles, vous pouvez adresser une réclamation </w:t>
            </w:r>
            <w:r w:rsidRPr="00910F61">
              <w:rPr>
                <w:rFonts w:ascii="Calibri" w:eastAsia="MS Mincho" w:hAnsi="Calibri"/>
                <w:i/>
                <w:sz w:val="20"/>
                <w:szCs w:val="20"/>
                <w:lang w:eastAsia="ja-JP"/>
              </w:rPr>
              <w:t>auprès</w:t>
            </w:r>
            <w:r w:rsidRPr="00910F61">
              <w:rPr>
                <w:rFonts w:ascii="Calibri" w:eastAsia="MS Mincho" w:hAnsi="Calibri"/>
                <w:i/>
                <w:iCs/>
                <w:sz w:val="20"/>
                <w:szCs w:val="20"/>
                <w:lang w:eastAsia="en-US"/>
              </w:rPr>
              <w:t xml:space="preserve"> de la CNIL :</w:t>
            </w:r>
          </w:p>
          <w:p w14:paraId="4319D640" w14:textId="77777777" w:rsidR="00910F61" w:rsidRPr="00910F61" w:rsidRDefault="00910F61" w:rsidP="00910F61">
            <w:pPr>
              <w:numPr>
                <w:ilvl w:val="0"/>
                <w:numId w:val="22"/>
              </w:numPr>
              <w:suppressAutoHyphens w:val="0"/>
              <w:spacing w:after="160" w:line="259" w:lineRule="auto"/>
              <w:ind w:left="719"/>
              <w:jc w:val="both"/>
              <w:rPr>
                <w:rFonts w:ascii="Calibri" w:eastAsia="MS Mincho" w:hAnsi="Calibri"/>
                <w:i/>
                <w:iCs/>
                <w:sz w:val="20"/>
                <w:szCs w:val="20"/>
                <w:lang w:eastAsia="en-US"/>
              </w:rPr>
            </w:pPr>
            <w:r w:rsidRPr="00910F61">
              <w:rPr>
                <w:rFonts w:ascii="Calibri" w:eastAsia="MS Mincho" w:hAnsi="Calibri"/>
                <w:i/>
                <w:iCs/>
                <w:sz w:val="20"/>
                <w:szCs w:val="20"/>
                <w:lang w:eastAsia="en-US"/>
              </w:rPr>
              <w:t xml:space="preserve">Sur le site internet de la CNIL : </w:t>
            </w:r>
            <w:hyperlink r:id="rId9" w:history="1">
              <w:r w:rsidRPr="00910F61">
                <w:rPr>
                  <w:rFonts w:ascii="Calibri" w:eastAsia="MS Mincho" w:hAnsi="Calibri"/>
                  <w:i/>
                  <w:iCs/>
                  <w:sz w:val="20"/>
                  <w:szCs w:val="20"/>
                  <w:u w:val="single"/>
                  <w:lang w:eastAsia="en-US"/>
                </w:rPr>
                <w:t>https://www.cnil.fr/fr/plaintes</w:t>
              </w:r>
            </w:hyperlink>
          </w:p>
          <w:p w14:paraId="513D1D41" w14:textId="77777777" w:rsidR="00910F61" w:rsidRPr="00910F61" w:rsidRDefault="00910F61" w:rsidP="00910F61">
            <w:pPr>
              <w:numPr>
                <w:ilvl w:val="0"/>
                <w:numId w:val="22"/>
              </w:numPr>
              <w:suppressAutoHyphens w:val="0"/>
              <w:spacing w:after="160" w:line="259" w:lineRule="auto"/>
              <w:ind w:left="719"/>
              <w:jc w:val="both"/>
              <w:rPr>
                <w:rFonts w:ascii="Calibri" w:eastAsia="MS Mincho" w:hAnsi="Calibri"/>
                <w:i/>
                <w:iCs/>
                <w:sz w:val="20"/>
                <w:szCs w:val="20"/>
                <w:lang w:eastAsia="en-US"/>
              </w:rPr>
            </w:pPr>
            <w:r w:rsidRPr="00910F61">
              <w:rPr>
                <w:rFonts w:ascii="Calibri" w:eastAsia="MS Mincho" w:hAnsi="Calibri"/>
                <w:i/>
                <w:iCs/>
                <w:sz w:val="20"/>
                <w:szCs w:val="20"/>
                <w:lang w:eastAsia="en-US"/>
              </w:rPr>
              <w:t>Par courrier postal en écrivant à : CNIL - 3 Place de Fontenoy - TSA 80715 - 75334 PARIS CEDEX 07</w:t>
            </w:r>
          </w:p>
          <w:p w14:paraId="309835CF" w14:textId="77777777" w:rsidR="00910F61" w:rsidRPr="00910F61" w:rsidRDefault="00910F61" w:rsidP="00910F61">
            <w:pPr>
              <w:suppressAutoHyphens w:val="0"/>
              <w:ind w:left="-1"/>
              <w:rPr>
                <w:rFonts w:ascii="Calibri" w:eastAsia="MS Mincho" w:hAnsi="Calibri"/>
                <w:i/>
                <w:iCs/>
                <w:sz w:val="20"/>
                <w:szCs w:val="20"/>
                <w:lang w:eastAsia="en-US"/>
              </w:rPr>
            </w:pPr>
            <w:r w:rsidRPr="00910F61">
              <w:rPr>
                <w:rFonts w:ascii="Calibri" w:eastAsia="MS Mincho" w:hAnsi="Calibri"/>
                <w:i/>
                <w:iCs/>
                <w:sz w:val="20"/>
                <w:szCs w:val="20"/>
                <w:lang w:eastAsia="en-US"/>
              </w:rPr>
              <w:t xml:space="preserve">Pour plus d’informations, vous pouvez consulter sur Internet la page : </w:t>
            </w:r>
          </w:p>
          <w:p w14:paraId="5A550EF4" w14:textId="77777777" w:rsidR="00910F61" w:rsidRPr="00910F61" w:rsidRDefault="00910F61" w:rsidP="00910F61">
            <w:pPr>
              <w:suppressAutoHyphens w:val="0"/>
              <w:ind w:left="-1"/>
              <w:rPr>
                <w:rFonts w:ascii="Calibri" w:eastAsia="MS Mincho" w:hAnsi="Calibri"/>
                <w:i/>
                <w:iCs/>
                <w:sz w:val="20"/>
                <w:szCs w:val="20"/>
                <w:u w:val="single"/>
                <w:lang w:eastAsia="en-US"/>
              </w:rPr>
            </w:pPr>
            <w:hyperlink r:id="rId10" w:history="1">
              <w:r w:rsidRPr="00910F61">
                <w:rPr>
                  <w:rFonts w:ascii="Calibri" w:eastAsia="MS Mincho" w:hAnsi="Calibri"/>
                  <w:i/>
                  <w:iCs/>
                  <w:sz w:val="20"/>
                  <w:szCs w:val="20"/>
                  <w:u w:val="single"/>
                  <w:lang w:eastAsia="en-US"/>
                </w:rPr>
                <w:t>https://www.maregionsud.fr/mentions-legales/mentions-generales-sur-la-protection-des-donnees.html</w:t>
              </w:r>
            </w:hyperlink>
          </w:p>
          <w:p w14:paraId="0C2B8ECB" w14:textId="77777777" w:rsidR="00910F61" w:rsidRPr="00910F61" w:rsidRDefault="00910F61" w:rsidP="00910F61">
            <w:pPr>
              <w:suppressAutoHyphens w:val="0"/>
              <w:ind w:left="-1"/>
              <w:rPr>
                <w:rFonts w:ascii="Calibri" w:eastAsia="MS Mincho" w:hAnsi="Calibri" w:cs="Calibri"/>
                <w:i/>
                <w:sz w:val="20"/>
                <w:szCs w:val="20"/>
                <w:lang w:eastAsia="ja-JP"/>
              </w:rPr>
            </w:pPr>
          </w:p>
          <w:p w14:paraId="7E11C7A7" w14:textId="77777777" w:rsidR="00910F61" w:rsidRPr="00910F61" w:rsidRDefault="00910F61" w:rsidP="00910F61">
            <w:pPr>
              <w:tabs>
                <w:tab w:val="left" w:pos="7920"/>
              </w:tabs>
              <w:suppressAutoHyphens w:val="0"/>
              <w:spacing w:after="120"/>
              <w:ind w:left="-1"/>
              <w:jc w:val="both"/>
              <w:rPr>
                <w:rFonts w:ascii="Calibri" w:eastAsia="MS Mincho" w:hAnsi="Calibri" w:cs="Calibri"/>
                <w:i/>
                <w:color w:val="7030A0"/>
                <w:sz w:val="20"/>
                <w:szCs w:val="20"/>
                <w:lang w:eastAsia="ja-JP"/>
              </w:rPr>
            </w:pPr>
            <w:r w:rsidRPr="00910F61">
              <w:rPr>
                <w:rFonts w:ascii="Calibri" w:eastAsia="MS Mincho" w:hAnsi="Calibri" w:cs="Calibri"/>
                <w:i/>
                <w:sz w:val="20"/>
                <w:szCs w:val="20"/>
                <w:lang w:eastAsia="en-US"/>
              </w:rPr>
              <w:t>Afin de garantir</w:t>
            </w:r>
            <w:r w:rsidRPr="00910F61">
              <w:rPr>
                <w:rFonts w:ascii="Calibri" w:eastAsia="MS Mincho" w:hAnsi="Calibri" w:cs="Calibri"/>
                <w:i/>
                <w:sz w:val="20"/>
                <w:szCs w:val="20"/>
                <w:lang w:eastAsia="ja-JP"/>
              </w:rPr>
              <w:t xml:space="preserve"> la qualité du suivi et de l’évaluation des actions, </w:t>
            </w:r>
            <w:r w:rsidRPr="00910F61">
              <w:rPr>
                <w:rFonts w:ascii="Calibri" w:eastAsia="MS Mincho" w:hAnsi="Calibri" w:cs="Calibri"/>
                <w:b/>
                <w:i/>
                <w:sz w:val="20"/>
                <w:szCs w:val="20"/>
                <w:lang w:eastAsia="ja-JP"/>
              </w:rPr>
              <w:t>il est important que vous répondiez précisément à toutes les questions en écrivant lisiblement</w:t>
            </w:r>
            <w:r w:rsidRPr="00910F61">
              <w:rPr>
                <w:rFonts w:ascii="Calibri" w:eastAsia="MS Mincho" w:hAnsi="Calibri" w:cs="Calibri"/>
                <w:i/>
                <w:sz w:val="20"/>
                <w:szCs w:val="20"/>
                <w:lang w:eastAsia="ja-JP"/>
              </w:rPr>
              <w:t>. Pour certaines de ces questions, vous aurez la possibilité de répondre « Ne souhaite pas répondre » (NSPP).</w:t>
            </w:r>
          </w:p>
        </w:tc>
      </w:tr>
    </w:tbl>
    <w:p w14:paraId="2EB7ACBB" w14:textId="77777777" w:rsidR="00910F61" w:rsidRDefault="00910F61" w:rsidP="00910F61">
      <w:pPr>
        <w:suppressAutoHyphens w:val="0"/>
        <w:spacing w:before="240" w:after="160" w:line="259" w:lineRule="auto"/>
        <w:jc w:val="center"/>
        <w:rPr>
          <w:rFonts w:ascii="Calibri" w:eastAsia="MS Mincho" w:hAnsi="Calibri"/>
          <w:sz w:val="22"/>
          <w:szCs w:val="22"/>
          <w:lang w:eastAsia="en-US"/>
        </w:rPr>
      </w:pPr>
      <w:r w:rsidRPr="00910F61">
        <w:rPr>
          <w:rFonts w:ascii="Calibri" w:eastAsia="MS Mincho" w:hAnsi="Calibri"/>
          <w:noProof/>
          <w:sz w:val="22"/>
          <w:szCs w:val="22"/>
          <w:lang w:eastAsia="en-US"/>
        </w:rPr>
        <w:drawing>
          <wp:inline distT="0" distB="0" distL="0" distR="0" wp14:anchorId="3EFE4475" wp14:editId="3B95088F">
            <wp:extent cx="798578" cy="792482"/>
            <wp:effectExtent l="0" t="0" r="1905" b="7620"/>
            <wp:docPr id="2088059617" name="Image 2088059617" descr="Une image contenant texte, intérieur, s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intérieur, sombr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8578" cy="792482"/>
                    </a:xfrm>
                    <a:prstGeom prst="rect">
                      <a:avLst/>
                    </a:prstGeom>
                  </pic:spPr>
                </pic:pic>
              </a:graphicData>
            </a:graphic>
          </wp:inline>
        </w:drawing>
      </w:r>
      <w:r w:rsidRPr="00910F61">
        <w:rPr>
          <w:rFonts w:ascii="Calibri" w:eastAsia="MS Mincho" w:hAnsi="Calibri"/>
          <w:sz w:val="22"/>
          <w:szCs w:val="22"/>
          <w:lang w:eastAsia="en-US"/>
        </w:rPr>
        <w:br w:type="page"/>
      </w:r>
    </w:p>
    <w:p w14:paraId="02F927D9" w14:textId="77777777" w:rsidR="000248AF" w:rsidRPr="00910F61" w:rsidRDefault="000248AF" w:rsidP="00910F61">
      <w:pPr>
        <w:suppressAutoHyphens w:val="0"/>
        <w:spacing w:before="240" w:after="160" w:line="259" w:lineRule="auto"/>
        <w:jc w:val="center"/>
        <w:rPr>
          <w:rFonts w:ascii="Calibri" w:eastAsia="MS Mincho" w:hAnsi="Calibri"/>
          <w:sz w:val="22"/>
          <w:szCs w:val="22"/>
          <w:lang w:eastAsia="en-US"/>
        </w:rPr>
      </w:pPr>
    </w:p>
    <w:tbl>
      <w:tblPr>
        <w:tblStyle w:val="Grilledutableau6"/>
        <w:tblW w:w="10629" w:type="dxa"/>
        <w:tblInd w:w="-714" w:type="dxa"/>
        <w:tblBorders>
          <w:top w:val="single" w:sz="6" w:space="0" w:color="7030A0"/>
          <w:left w:val="single" w:sz="6" w:space="0" w:color="7030A0"/>
          <w:bottom w:val="single" w:sz="6" w:space="0" w:color="7030A0"/>
          <w:right w:val="single" w:sz="6" w:space="0" w:color="7030A0"/>
          <w:insideH w:val="single" w:sz="6" w:space="0" w:color="7030A0"/>
          <w:insideV w:val="single" w:sz="6" w:space="0" w:color="7030A0"/>
        </w:tblBorders>
        <w:shd w:val="clear" w:color="auto" w:fill="7030A0"/>
        <w:tblLayout w:type="fixed"/>
        <w:tblLook w:val="04A0" w:firstRow="1" w:lastRow="0" w:firstColumn="1" w:lastColumn="0" w:noHBand="0" w:noVBand="1"/>
      </w:tblPr>
      <w:tblGrid>
        <w:gridCol w:w="2109"/>
        <w:gridCol w:w="2126"/>
        <w:gridCol w:w="3544"/>
        <w:gridCol w:w="2425"/>
        <w:gridCol w:w="425"/>
      </w:tblGrid>
      <w:tr w:rsidR="00910F61" w:rsidRPr="0059400D" w14:paraId="792BA789" w14:textId="77777777" w:rsidTr="00910F61">
        <w:tc>
          <w:tcPr>
            <w:tcW w:w="10204" w:type="dxa"/>
            <w:gridSpan w:val="4"/>
            <w:tcBorders>
              <w:top w:val="single" w:sz="18" w:space="0" w:color="auto"/>
              <w:left w:val="single" w:sz="18" w:space="0" w:color="auto"/>
              <w:bottom w:val="single" w:sz="18" w:space="0" w:color="auto"/>
              <w:right w:val="nil"/>
            </w:tcBorders>
            <w:shd w:val="clear" w:color="auto" w:fill="D9D9D9"/>
          </w:tcPr>
          <w:p w14:paraId="3759B0CF" w14:textId="77777777" w:rsidR="00910F61" w:rsidRPr="00910F61" w:rsidRDefault="00910F61" w:rsidP="00910F61">
            <w:pPr>
              <w:suppressAutoHyphens w:val="0"/>
              <w:jc w:val="both"/>
              <w:rPr>
                <w:rFonts w:cs="Calibri"/>
                <w:i/>
                <w:sz w:val="16"/>
                <w:szCs w:val="16"/>
                <w:lang w:eastAsia="ja-JP"/>
              </w:rPr>
            </w:pPr>
            <w:r w:rsidRPr="00910F61">
              <w:rPr>
                <w:rFonts w:cs="Calibri"/>
                <w:b/>
                <w:bCs/>
                <w:iCs/>
                <w:sz w:val="16"/>
                <w:szCs w:val="16"/>
                <w:lang w:eastAsia="ja-JP"/>
              </w:rPr>
              <w:t xml:space="preserve">IDENTIFICATION DE L’ACTION </w:t>
            </w:r>
            <w:r w:rsidRPr="00910F61">
              <w:rPr>
                <w:rFonts w:cs="Calibri"/>
                <w:iCs/>
                <w:sz w:val="16"/>
                <w:szCs w:val="16"/>
                <w:lang w:eastAsia="ja-JP"/>
              </w:rPr>
              <w:t>(</w:t>
            </w:r>
            <w:r w:rsidRPr="00910F61">
              <w:rPr>
                <w:rFonts w:cs="Calibri"/>
                <w:i/>
                <w:sz w:val="16"/>
                <w:szCs w:val="16"/>
                <w:lang w:eastAsia="ja-JP"/>
              </w:rPr>
              <w:t>à renseigner par l’organisme de formation / porteur du projet</w:t>
            </w:r>
            <w:r w:rsidRPr="00910F61">
              <w:rPr>
                <w:rFonts w:cs="Calibri"/>
                <w:iCs/>
                <w:sz w:val="16"/>
                <w:szCs w:val="16"/>
                <w:lang w:eastAsia="ja-JP"/>
              </w:rPr>
              <w:t>)</w:t>
            </w:r>
          </w:p>
        </w:tc>
        <w:tc>
          <w:tcPr>
            <w:tcW w:w="425" w:type="dxa"/>
            <w:tcBorders>
              <w:top w:val="single" w:sz="18" w:space="0" w:color="auto"/>
              <w:left w:val="nil"/>
              <w:bottom w:val="single" w:sz="18" w:space="0" w:color="auto"/>
              <w:right w:val="single" w:sz="18" w:space="0" w:color="auto"/>
            </w:tcBorders>
            <w:shd w:val="clear" w:color="auto" w:fill="D9D9D9"/>
            <w:vAlign w:val="center"/>
          </w:tcPr>
          <w:p w14:paraId="06E0CD2B" w14:textId="77777777" w:rsidR="00910F61" w:rsidRPr="00910F61" w:rsidRDefault="00910F61" w:rsidP="00910F61">
            <w:pPr>
              <w:suppressAutoHyphens w:val="0"/>
              <w:jc w:val="both"/>
              <w:rPr>
                <w:rFonts w:cs="Calibri"/>
                <w:iCs/>
                <w:color w:val="FFFFFF"/>
                <w:sz w:val="16"/>
                <w:szCs w:val="16"/>
                <w:lang w:eastAsia="ja-JP"/>
              </w:rPr>
            </w:pPr>
            <w:r w:rsidRPr="00910F61">
              <w:rPr>
                <w:rFonts w:cs="Calibri"/>
                <w:iCs/>
                <w:sz w:val="16"/>
                <w:szCs w:val="16"/>
                <w:lang w:eastAsia="ja-JP"/>
              </w:rPr>
              <w:t>v3</w:t>
            </w:r>
          </w:p>
        </w:tc>
      </w:tr>
      <w:tr w:rsidR="00910F61" w:rsidRPr="0059400D" w14:paraId="032A9C5D" w14:textId="77777777" w:rsidTr="00910F61">
        <w:trPr>
          <w:trHeight w:val="446"/>
        </w:trPr>
        <w:tc>
          <w:tcPr>
            <w:tcW w:w="2109" w:type="dxa"/>
            <w:tcBorders>
              <w:top w:val="single" w:sz="18" w:space="0" w:color="auto"/>
              <w:left w:val="single" w:sz="6" w:space="0" w:color="auto"/>
              <w:bottom w:val="single" w:sz="6" w:space="0" w:color="auto"/>
              <w:right w:val="single" w:sz="6" w:space="0" w:color="auto"/>
            </w:tcBorders>
            <w:shd w:val="clear" w:color="auto" w:fill="FFFFFF"/>
            <w:vAlign w:val="center"/>
          </w:tcPr>
          <w:p w14:paraId="1AC72676" w14:textId="77777777" w:rsidR="00910F61" w:rsidRPr="00910F61" w:rsidRDefault="00910F61" w:rsidP="00910F61">
            <w:pPr>
              <w:suppressAutoHyphens w:val="0"/>
              <w:ind w:right="-93"/>
              <w:jc w:val="both"/>
              <w:rPr>
                <w:rFonts w:cs="Calibri"/>
                <w:i/>
                <w:sz w:val="16"/>
                <w:szCs w:val="16"/>
                <w:lang w:eastAsia="ja-JP"/>
              </w:rPr>
            </w:pPr>
            <w:r w:rsidRPr="00910F61">
              <w:rPr>
                <w:rFonts w:cs="Calibri"/>
                <w:b/>
                <w:bCs/>
                <w:iCs/>
                <w:sz w:val="16"/>
                <w:szCs w:val="16"/>
                <w:lang w:eastAsia="ja-JP"/>
              </w:rPr>
              <w:t>N° l’opération (SYNERGIE) :</w:t>
            </w:r>
          </w:p>
        </w:tc>
        <w:tc>
          <w:tcPr>
            <w:tcW w:w="2126" w:type="dxa"/>
            <w:tcBorders>
              <w:top w:val="single" w:sz="18" w:space="0" w:color="auto"/>
              <w:left w:val="single" w:sz="6" w:space="0" w:color="auto"/>
              <w:bottom w:val="single" w:sz="6" w:space="0" w:color="auto"/>
              <w:right w:val="single" w:sz="6" w:space="0" w:color="auto"/>
            </w:tcBorders>
            <w:shd w:val="clear" w:color="auto" w:fill="FFFFFF"/>
            <w:vAlign w:val="bottom"/>
          </w:tcPr>
          <w:p w14:paraId="651B41B9" w14:textId="77777777" w:rsidR="00910F61" w:rsidRPr="00910F61" w:rsidRDefault="00910F61" w:rsidP="00910F61">
            <w:pPr>
              <w:suppressAutoHyphens w:val="0"/>
              <w:ind w:right="-93"/>
              <w:rPr>
                <w:rFonts w:cs="Calibri"/>
                <w:b/>
                <w:bCs/>
                <w:iCs/>
                <w:sz w:val="16"/>
                <w:szCs w:val="16"/>
                <w:lang w:eastAsia="ja-JP"/>
              </w:rPr>
            </w:pPr>
            <w:r w:rsidRPr="00910F61">
              <w:rPr>
                <w:rFonts w:cs="Calibri"/>
                <w:b/>
                <w:bCs/>
                <w:iCs/>
                <w:sz w:val="16"/>
                <w:szCs w:val="16"/>
                <w:lang w:eastAsia="ja-JP"/>
              </w:rPr>
              <w:t>SUD</w:t>
            </w:r>
            <w:r w:rsidRPr="00910F61">
              <w:rPr>
                <w:rFonts w:cs="Calibri"/>
                <w:iCs/>
                <w:color w:val="D9D9D9"/>
                <w:sz w:val="16"/>
                <w:szCs w:val="16"/>
                <w:lang w:eastAsia="ja-JP"/>
              </w:rPr>
              <w:t>………………..…….….</w:t>
            </w:r>
          </w:p>
        </w:tc>
        <w:tc>
          <w:tcPr>
            <w:tcW w:w="3544" w:type="dxa"/>
            <w:tcBorders>
              <w:top w:val="single" w:sz="18" w:space="0" w:color="auto"/>
              <w:left w:val="single" w:sz="6" w:space="0" w:color="auto"/>
              <w:bottom w:val="single" w:sz="6" w:space="0" w:color="auto"/>
              <w:right w:val="single" w:sz="6" w:space="0" w:color="auto"/>
            </w:tcBorders>
            <w:shd w:val="clear" w:color="auto" w:fill="FFFFFF"/>
            <w:vAlign w:val="center"/>
          </w:tcPr>
          <w:p w14:paraId="61B553A3" w14:textId="77777777" w:rsidR="00910F61" w:rsidRPr="00910F61" w:rsidRDefault="00910F61" w:rsidP="00910F61">
            <w:pPr>
              <w:suppressAutoHyphens w:val="0"/>
              <w:ind w:right="-93"/>
              <w:jc w:val="both"/>
              <w:rPr>
                <w:rFonts w:cs="Calibri"/>
                <w:iCs/>
                <w:sz w:val="16"/>
                <w:szCs w:val="16"/>
                <w:lang w:eastAsia="ja-JP"/>
              </w:rPr>
            </w:pPr>
            <w:r w:rsidRPr="00910F61">
              <w:rPr>
                <w:b/>
                <w:bCs/>
                <w:sz w:val="16"/>
                <w:szCs w:val="16"/>
                <w:lang w:eastAsia="ja-JP"/>
              </w:rPr>
              <w:t>N° du marché (uniquement pour l’opération MCP) :</w:t>
            </w:r>
          </w:p>
        </w:tc>
        <w:tc>
          <w:tcPr>
            <w:tcW w:w="2850" w:type="dxa"/>
            <w:gridSpan w:val="2"/>
            <w:tcBorders>
              <w:top w:val="single" w:sz="18" w:space="0" w:color="auto"/>
              <w:left w:val="single" w:sz="6" w:space="0" w:color="auto"/>
              <w:bottom w:val="single" w:sz="6" w:space="0" w:color="auto"/>
              <w:right w:val="single" w:sz="6" w:space="0" w:color="auto"/>
            </w:tcBorders>
            <w:shd w:val="clear" w:color="auto" w:fill="FFFFFF"/>
            <w:vAlign w:val="bottom"/>
          </w:tcPr>
          <w:p w14:paraId="0456709B" w14:textId="77777777" w:rsidR="00910F61" w:rsidRPr="00910F61" w:rsidRDefault="00910F61" w:rsidP="00910F61">
            <w:pPr>
              <w:suppressAutoHyphens w:val="0"/>
              <w:ind w:right="-93"/>
              <w:rPr>
                <w:rFonts w:cs="Calibri"/>
                <w:iCs/>
                <w:sz w:val="16"/>
                <w:szCs w:val="16"/>
                <w:lang w:eastAsia="ja-JP"/>
              </w:rPr>
            </w:pPr>
            <w:r w:rsidRPr="00910F61">
              <w:rPr>
                <w:rFonts w:cs="Calibri"/>
                <w:iCs/>
                <w:color w:val="D9D9D9"/>
                <w:sz w:val="16"/>
                <w:szCs w:val="16"/>
                <w:lang w:eastAsia="ja-JP"/>
              </w:rPr>
              <w:t>…………….…………………….……..……..</w:t>
            </w:r>
          </w:p>
        </w:tc>
      </w:tr>
    </w:tbl>
    <w:p w14:paraId="14BD5C27" w14:textId="77777777" w:rsidR="00910F61" w:rsidRPr="00910F61" w:rsidRDefault="00910F61" w:rsidP="00910F61">
      <w:pPr>
        <w:suppressAutoHyphens w:val="0"/>
        <w:rPr>
          <w:rFonts w:ascii="Calibri" w:eastAsia="MS Mincho" w:hAnsi="Calibri"/>
          <w:sz w:val="8"/>
          <w:szCs w:val="8"/>
          <w:lang w:eastAsia="en-US"/>
        </w:rPr>
      </w:pPr>
    </w:p>
    <w:tbl>
      <w:tblPr>
        <w:tblStyle w:val="Grilledutableau6"/>
        <w:tblW w:w="10756" w:type="dxa"/>
        <w:tblInd w:w="-7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812"/>
        <w:gridCol w:w="3415"/>
        <w:gridCol w:w="1373"/>
        <w:gridCol w:w="1830"/>
        <w:gridCol w:w="2326"/>
      </w:tblGrid>
      <w:tr w:rsidR="00910F61" w:rsidRPr="00910F61" w14:paraId="6B487BAD" w14:textId="77777777" w:rsidTr="0059400D">
        <w:trPr>
          <w:trHeight w:val="234"/>
        </w:trPr>
        <w:tc>
          <w:tcPr>
            <w:tcW w:w="10756" w:type="dxa"/>
            <w:gridSpan w:val="5"/>
            <w:tcBorders>
              <w:top w:val="single" w:sz="18" w:space="0" w:color="auto"/>
              <w:left w:val="single" w:sz="18" w:space="0" w:color="auto"/>
              <w:bottom w:val="single" w:sz="18" w:space="0" w:color="auto"/>
              <w:right w:val="single" w:sz="18" w:space="0" w:color="auto"/>
            </w:tcBorders>
            <w:shd w:val="clear" w:color="auto" w:fill="D9D9D9"/>
          </w:tcPr>
          <w:p w14:paraId="3F84F8C5" w14:textId="77777777" w:rsidR="00910F61" w:rsidRPr="00910F61" w:rsidRDefault="00910F61" w:rsidP="00910F61">
            <w:pPr>
              <w:tabs>
                <w:tab w:val="left" w:leader="dot" w:pos="9109"/>
              </w:tabs>
              <w:suppressAutoHyphens w:val="0"/>
              <w:ind w:left="36"/>
              <w:rPr>
                <w:rFonts w:cs="Calibri"/>
                <w:b/>
                <w:sz w:val="16"/>
                <w:szCs w:val="16"/>
                <w:lang w:eastAsia="ja-JP"/>
              </w:rPr>
            </w:pPr>
            <w:r w:rsidRPr="00910F61">
              <w:rPr>
                <w:rFonts w:cs="Calibri"/>
                <w:b/>
                <w:bCs/>
                <w:iCs/>
                <w:sz w:val="16"/>
                <w:szCs w:val="16"/>
                <w:lang w:eastAsia="ja-JP"/>
              </w:rPr>
              <w:t>ETAT CIVIL (à renseigner par le participant à l’ENTREE dans l’action)</w:t>
            </w:r>
          </w:p>
        </w:tc>
      </w:tr>
      <w:tr w:rsidR="00910F61" w:rsidRPr="00910F61" w14:paraId="19E41629" w14:textId="77777777" w:rsidTr="0059400D">
        <w:trPr>
          <w:trHeight w:val="305"/>
        </w:trPr>
        <w:tc>
          <w:tcPr>
            <w:tcW w:w="5227" w:type="dxa"/>
            <w:gridSpan w:val="2"/>
            <w:tcBorders>
              <w:top w:val="single" w:sz="18" w:space="0" w:color="auto"/>
            </w:tcBorders>
          </w:tcPr>
          <w:p w14:paraId="3E27A960" w14:textId="2392BF5C" w:rsidR="00910F61" w:rsidRPr="00910F61" w:rsidRDefault="00910F61" w:rsidP="00910F61">
            <w:pPr>
              <w:tabs>
                <w:tab w:val="left" w:leader="dot" w:pos="9109"/>
              </w:tabs>
              <w:suppressAutoHyphens w:val="0"/>
              <w:spacing w:after="120"/>
              <w:rPr>
                <w:rFonts w:cs="Calibri"/>
                <w:b/>
                <w:sz w:val="20"/>
                <w:szCs w:val="20"/>
                <w:lang w:eastAsia="ja-JP"/>
              </w:rPr>
            </w:pPr>
            <w:r w:rsidRPr="00910F61">
              <w:rPr>
                <w:rFonts w:cs="Calibri"/>
                <w:b/>
                <w:sz w:val="20"/>
                <w:szCs w:val="20"/>
                <w:lang w:eastAsia="ja-JP"/>
              </w:rPr>
              <w:t xml:space="preserve">NOM de famille </w:t>
            </w:r>
            <w:r w:rsidRPr="00910F61">
              <w:rPr>
                <w:rFonts w:cs="Calibri"/>
                <w:b/>
                <w:sz w:val="14"/>
                <w:szCs w:val="14"/>
                <w:lang w:eastAsia="ja-JP"/>
              </w:rPr>
              <w:t>(en capitales) </w:t>
            </w:r>
            <w:r w:rsidRPr="00910F61">
              <w:rPr>
                <w:rFonts w:cs="Calibri"/>
                <w:b/>
                <w:sz w:val="20"/>
                <w:szCs w:val="20"/>
                <w:lang w:eastAsia="ja-JP"/>
              </w:rPr>
              <w:t>:</w:t>
            </w:r>
            <w:r w:rsidRPr="00B01FD5">
              <w:rPr>
                <w:rFonts w:ascii="Century Gothic" w:hAnsi="Century Gothic" w:cstheme="minorHAnsi"/>
                <w:sz w:val="20"/>
                <w:szCs w:val="20"/>
              </w:rPr>
              <w:t xml:space="preserve"> </w:t>
            </w:r>
            <w:r w:rsidRPr="0059400D">
              <w:rPr>
                <w:rFonts w:ascii="Century Gothic" w:hAnsi="Century Gothic" w:cstheme="minorHAnsi"/>
                <w:sz w:val="18"/>
                <w:szCs w:val="18"/>
              </w:rPr>
              <w:t>MARGOUM</w:t>
            </w:r>
          </w:p>
        </w:tc>
        <w:tc>
          <w:tcPr>
            <w:tcW w:w="5529" w:type="dxa"/>
            <w:gridSpan w:val="3"/>
            <w:tcBorders>
              <w:top w:val="single" w:sz="18" w:space="0" w:color="auto"/>
            </w:tcBorders>
          </w:tcPr>
          <w:p w14:paraId="279F0088" w14:textId="10EEACB0" w:rsidR="00910F61" w:rsidRPr="00910F61" w:rsidRDefault="00910F61" w:rsidP="00910F61">
            <w:pPr>
              <w:tabs>
                <w:tab w:val="left" w:leader="dot" w:pos="9109"/>
              </w:tabs>
              <w:suppressAutoHyphens w:val="0"/>
              <w:spacing w:after="120"/>
              <w:ind w:left="36"/>
              <w:rPr>
                <w:rFonts w:cs="Calibri"/>
                <w:b/>
                <w:sz w:val="20"/>
                <w:szCs w:val="20"/>
                <w:lang w:eastAsia="ja-JP"/>
              </w:rPr>
            </w:pPr>
            <w:r w:rsidRPr="00910F61">
              <w:rPr>
                <w:rFonts w:cs="Calibri"/>
                <w:b/>
                <w:sz w:val="20"/>
                <w:szCs w:val="20"/>
                <w:lang w:eastAsia="ja-JP"/>
              </w:rPr>
              <w:t xml:space="preserve">NOM usuel </w:t>
            </w:r>
            <w:r w:rsidRPr="00910F61">
              <w:rPr>
                <w:rFonts w:cs="Calibri"/>
                <w:b/>
                <w:sz w:val="14"/>
                <w:szCs w:val="14"/>
                <w:lang w:eastAsia="ja-JP"/>
              </w:rPr>
              <w:t>(en capitales)</w:t>
            </w:r>
            <w:r w:rsidRPr="00910F61">
              <w:rPr>
                <w:rFonts w:cs="Calibri"/>
                <w:b/>
                <w:sz w:val="20"/>
                <w:szCs w:val="20"/>
                <w:lang w:eastAsia="ja-JP"/>
              </w:rPr>
              <w:t> :</w:t>
            </w:r>
          </w:p>
        </w:tc>
      </w:tr>
      <w:tr w:rsidR="00910F61" w:rsidRPr="00910F61" w14:paraId="35DE967B" w14:textId="77777777" w:rsidTr="0059400D">
        <w:trPr>
          <w:trHeight w:val="246"/>
        </w:trPr>
        <w:tc>
          <w:tcPr>
            <w:tcW w:w="5227" w:type="dxa"/>
            <w:gridSpan w:val="2"/>
          </w:tcPr>
          <w:p w14:paraId="5E9ED475" w14:textId="2D0A10D8" w:rsidR="00910F61" w:rsidRPr="00910F61" w:rsidRDefault="00910F61" w:rsidP="00910F61">
            <w:pPr>
              <w:tabs>
                <w:tab w:val="left" w:leader="dot" w:pos="9072"/>
              </w:tabs>
              <w:suppressAutoHyphens w:val="0"/>
              <w:spacing w:after="120"/>
              <w:jc w:val="both"/>
              <w:rPr>
                <w:rFonts w:cs="Calibri"/>
                <w:bCs/>
                <w:sz w:val="18"/>
                <w:szCs w:val="18"/>
                <w:lang w:eastAsia="ja-JP"/>
              </w:rPr>
            </w:pPr>
            <w:r w:rsidRPr="00910F61">
              <w:rPr>
                <w:rFonts w:cs="Calibri"/>
                <w:b/>
                <w:sz w:val="20"/>
                <w:szCs w:val="20"/>
                <w:lang w:eastAsia="ja-JP"/>
              </w:rPr>
              <w:t xml:space="preserve">PRENOM </w:t>
            </w:r>
            <w:r w:rsidRPr="00910F61">
              <w:rPr>
                <w:rFonts w:cs="Calibri"/>
                <w:b/>
                <w:sz w:val="14"/>
                <w:szCs w:val="14"/>
                <w:lang w:eastAsia="ja-JP"/>
              </w:rPr>
              <w:t>(en capitales)</w:t>
            </w:r>
            <w:r w:rsidRPr="00910F61">
              <w:rPr>
                <w:rFonts w:cs="Calibri"/>
                <w:b/>
                <w:sz w:val="20"/>
                <w:szCs w:val="20"/>
                <w:lang w:eastAsia="ja-JP"/>
              </w:rPr>
              <w:t> :</w:t>
            </w:r>
            <w:r w:rsidRPr="00B01FD5">
              <w:rPr>
                <w:rFonts w:ascii="Century Gothic" w:hAnsi="Century Gothic" w:cstheme="minorHAnsi"/>
                <w:sz w:val="20"/>
                <w:szCs w:val="20"/>
              </w:rPr>
              <w:t xml:space="preserve"> </w:t>
            </w:r>
            <w:r w:rsidRPr="0059400D">
              <w:rPr>
                <w:rFonts w:ascii="Century Gothic" w:hAnsi="Century Gothic" w:cstheme="minorHAnsi"/>
                <w:sz w:val="18"/>
                <w:szCs w:val="18"/>
              </w:rPr>
              <w:t>Sofiane</w:t>
            </w:r>
          </w:p>
        </w:tc>
        <w:tc>
          <w:tcPr>
            <w:tcW w:w="5529" w:type="dxa"/>
            <w:gridSpan w:val="3"/>
            <w:vAlign w:val="center"/>
          </w:tcPr>
          <w:p w14:paraId="0E498777" w14:textId="277F222E" w:rsidR="00910F61" w:rsidRPr="00910F61" w:rsidRDefault="00910F61" w:rsidP="00910F61">
            <w:pPr>
              <w:tabs>
                <w:tab w:val="left" w:leader="dot" w:pos="9072"/>
              </w:tabs>
              <w:suppressAutoHyphens w:val="0"/>
              <w:ind w:left="44"/>
              <w:rPr>
                <w:rFonts w:cs="Calibri"/>
                <w:bCs/>
                <w:sz w:val="18"/>
                <w:szCs w:val="18"/>
                <w:lang w:eastAsia="ja-JP"/>
              </w:rPr>
            </w:pPr>
            <w:r w:rsidRPr="00910F61">
              <w:rPr>
                <w:rFonts w:cs="Calibri"/>
                <w:b/>
                <w:sz w:val="20"/>
                <w:szCs w:val="20"/>
                <w:lang w:eastAsia="ja-JP"/>
              </w:rPr>
              <w:t>DATE DE NAISSANCE </w:t>
            </w:r>
            <w:r w:rsidRPr="00910F61">
              <w:rPr>
                <w:rFonts w:cs="Calibri"/>
                <w:b/>
                <w:sz w:val="14"/>
                <w:szCs w:val="14"/>
                <w:lang w:eastAsia="ja-JP"/>
              </w:rPr>
              <w:t>(jj/mm/année)</w:t>
            </w:r>
            <w:r w:rsidRPr="00910F61">
              <w:rPr>
                <w:rFonts w:cs="Calibri"/>
                <w:b/>
                <w:sz w:val="20"/>
                <w:szCs w:val="20"/>
                <w:lang w:eastAsia="ja-JP"/>
              </w:rPr>
              <w:t xml:space="preserve"> :</w:t>
            </w:r>
            <w:r w:rsidRPr="00910F61">
              <w:rPr>
                <w:rFonts w:cs="Calibri"/>
                <w:b/>
                <w:bCs/>
                <w:iCs/>
                <w:sz w:val="20"/>
                <w:szCs w:val="20"/>
                <w:lang w:eastAsia="ja-JP"/>
              </w:rPr>
              <w:t xml:space="preserve"> </w:t>
            </w:r>
            <w:r w:rsidRPr="0059400D">
              <w:rPr>
                <w:rFonts w:ascii="Century Gothic" w:hAnsi="Century Gothic" w:cstheme="minorHAnsi"/>
                <w:sz w:val="18"/>
                <w:szCs w:val="18"/>
              </w:rPr>
              <w:t>24/05/1995</w:t>
            </w:r>
          </w:p>
        </w:tc>
      </w:tr>
      <w:tr w:rsidR="00910F61" w:rsidRPr="00910F61" w14:paraId="01B14B1D" w14:textId="77777777" w:rsidTr="0059400D">
        <w:trPr>
          <w:trHeight w:val="336"/>
        </w:trPr>
        <w:tc>
          <w:tcPr>
            <w:tcW w:w="5227" w:type="dxa"/>
            <w:gridSpan w:val="2"/>
            <w:vAlign w:val="center"/>
          </w:tcPr>
          <w:p w14:paraId="373FB3A4" w14:textId="511BAE84" w:rsidR="00910F61" w:rsidRPr="00644D89" w:rsidRDefault="00910F61" w:rsidP="00910F61">
            <w:pPr>
              <w:tabs>
                <w:tab w:val="left" w:leader="dot" w:pos="9072"/>
              </w:tabs>
              <w:suppressAutoHyphens w:val="0"/>
              <w:rPr>
                <w:rFonts w:cs="Calibri"/>
                <w:b/>
                <w:bCs/>
                <w:i/>
                <w:sz w:val="20"/>
                <w:szCs w:val="20"/>
                <w:lang w:eastAsia="ja-JP"/>
              </w:rPr>
            </w:pPr>
            <w:r w:rsidRPr="00910F61">
              <w:rPr>
                <w:rFonts w:cs="Calibri"/>
                <w:b/>
                <w:bCs/>
                <w:iCs/>
                <w:sz w:val="20"/>
                <w:szCs w:val="20"/>
                <w:lang w:eastAsia="ja-JP"/>
              </w:rPr>
              <w:t xml:space="preserve">Date d’entrée dans l’action </w:t>
            </w:r>
            <w:r w:rsidRPr="00910F61">
              <w:rPr>
                <w:rFonts w:cs="Calibri"/>
                <w:b/>
                <w:sz w:val="14"/>
                <w:szCs w:val="14"/>
                <w:lang w:eastAsia="ja-JP"/>
              </w:rPr>
              <w:t xml:space="preserve">(JJ/MM/AAAA) </w:t>
            </w:r>
            <w:r w:rsidRPr="00910F61">
              <w:rPr>
                <w:rFonts w:cs="Calibri"/>
                <w:b/>
                <w:sz w:val="20"/>
                <w:szCs w:val="20"/>
                <w:lang w:eastAsia="ja-JP"/>
              </w:rPr>
              <w:t>:</w:t>
            </w:r>
            <w:r w:rsidRPr="00910F61">
              <w:rPr>
                <w:rFonts w:cs="Calibri"/>
                <w:b/>
                <w:bCs/>
                <w:iCs/>
                <w:sz w:val="20"/>
                <w:szCs w:val="20"/>
                <w:lang w:eastAsia="ja-JP"/>
              </w:rPr>
              <w:t xml:space="preserve"> </w:t>
            </w:r>
            <w:r w:rsidR="00644D89" w:rsidRPr="00644D89">
              <w:rPr>
                <w:rFonts w:cs="Calibri"/>
                <w:iCs/>
                <w:sz w:val="20"/>
                <w:szCs w:val="20"/>
                <w:lang w:eastAsia="ja-JP"/>
              </w:rPr>
              <w:t>24/02/2026</w:t>
            </w:r>
          </w:p>
        </w:tc>
        <w:tc>
          <w:tcPr>
            <w:tcW w:w="1373" w:type="dxa"/>
            <w:tcBorders>
              <w:right w:val="nil"/>
            </w:tcBorders>
            <w:vAlign w:val="center"/>
          </w:tcPr>
          <w:p w14:paraId="21DB74F2" w14:textId="77777777" w:rsidR="00910F61" w:rsidRPr="00910F61" w:rsidRDefault="00910F61" w:rsidP="00910F61">
            <w:pPr>
              <w:tabs>
                <w:tab w:val="left" w:pos="1029"/>
              </w:tabs>
              <w:suppressAutoHyphens w:val="0"/>
              <w:ind w:left="60"/>
              <w:jc w:val="both"/>
              <w:rPr>
                <w:rFonts w:cs="Calibri"/>
                <w:b/>
                <w:sz w:val="22"/>
                <w:szCs w:val="22"/>
                <w:lang w:eastAsia="ja-JP"/>
              </w:rPr>
            </w:pPr>
            <w:r w:rsidRPr="00910F61">
              <w:rPr>
                <w:rFonts w:cs="Calibri"/>
                <w:b/>
                <w:sz w:val="22"/>
                <w:szCs w:val="22"/>
                <w:lang w:eastAsia="ja-JP"/>
              </w:rPr>
              <w:t>SEXE :</w:t>
            </w:r>
          </w:p>
        </w:tc>
        <w:tc>
          <w:tcPr>
            <w:tcW w:w="1830" w:type="dxa"/>
            <w:tcBorders>
              <w:left w:val="nil"/>
              <w:right w:val="nil"/>
            </w:tcBorders>
            <w:vAlign w:val="center"/>
          </w:tcPr>
          <w:p w14:paraId="7B221DA2" w14:textId="634F6CB3" w:rsidR="00910F61" w:rsidRPr="00910F61" w:rsidRDefault="00D250C5" w:rsidP="00910F61">
            <w:pPr>
              <w:tabs>
                <w:tab w:val="left" w:pos="1029"/>
              </w:tabs>
              <w:suppressAutoHyphens w:val="0"/>
              <w:ind w:left="40"/>
              <w:rPr>
                <w:rFonts w:cs="Calibri"/>
                <w:sz w:val="22"/>
                <w:szCs w:val="22"/>
                <w:lang w:eastAsia="ja-JP"/>
              </w:rPr>
            </w:pPr>
            <w:r>
              <w:rPr>
                <w:rFonts w:ascii="Wingdings" w:eastAsia="Wingdings" w:hAnsi="Wingdings" w:cs="Wingdings"/>
                <w:sz w:val="20"/>
                <w:szCs w:val="20"/>
                <w:lang w:eastAsia="ja-JP"/>
              </w:rPr>
              <w:sym w:font="Wingdings" w:char="F06E"/>
            </w:r>
            <w:r w:rsidR="00910F61" w:rsidRPr="00910F61">
              <w:rPr>
                <w:rFonts w:eastAsia="Wingdings" w:cs="Calibri"/>
                <w:sz w:val="20"/>
                <w:szCs w:val="20"/>
                <w:lang w:eastAsia="ja-JP"/>
              </w:rPr>
              <w:t xml:space="preserve"> </w:t>
            </w:r>
            <w:r w:rsidR="00910F61" w:rsidRPr="00910F61">
              <w:rPr>
                <w:rFonts w:cs="Calibri"/>
                <w:sz w:val="22"/>
                <w:szCs w:val="22"/>
                <w:lang w:eastAsia="ja-JP"/>
              </w:rPr>
              <w:t>Homme</w:t>
            </w:r>
          </w:p>
        </w:tc>
        <w:tc>
          <w:tcPr>
            <w:tcW w:w="2326" w:type="dxa"/>
            <w:tcBorders>
              <w:left w:val="nil"/>
            </w:tcBorders>
            <w:vAlign w:val="center"/>
          </w:tcPr>
          <w:p w14:paraId="66D7D91E" w14:textId="77777777" w:rsidR="00910F61" w:rsidRPr="00910F61" w:rsidRDefault="00910F61" w:rsidP="00910F61">
            <w:pPr>
              <w:tabs>
                <w:tab w:val="left" w:pos="1029"/>
              </w:tabs>
              <w:suppressAutoHyphens w:val="0"/>
              <w:rPr>
                <w:rFonts w:cs="Calibri"/>
                <w:sz w:val="22"/>
                <w:szCs w:val="22"/>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2"/>
                <w:szCs w:val="22"/>
                <w:lang w:eastAsia="ja-JP"/>
              </w:rPr>
              <w:t>Femme</w:t>
            </w:r>
          </w:p>
        </w:tc>
      </w:tr>
      <w:tr w:rsidR="00910F61" w:rsidRPr="00910F61" w14:paraId="2CAF1786" w14:textId="77777777" w:rsidTr="0059400D">
        <w:trPr>
          <w:trHeight w:val="1385"/>
        </w:trPr>
        <w:tc>
          <w:tcPr>
            <w:tcW w:w="5227" w:type="dxa"/>
            <w:gridSpan w:val="2"/>
            <w:tcBorders>
              <w:bottom w:val="single" w:sz="18" w:space="0" w:color="auto"/>
            </w:tcBorders>
          </w:tcPr>
          <w:p w14:paraId="099B4AA4" w14:textId="77777777" w:rsidR="00910F61" w:rsidRPr="00910F61" w:rsidRDefault="00910F61" w:rsidP="00910F61">
            <w:pPr>
              <w:suppressAutoHyphens w:val="0"/>
              <w:spacing w:after="40"/>
              <w:rPr>
                <w:rFonts w:cs="Arial"/>
                <w:b/>
                <w:sz w:val="22"/>
                <w:szCs w:val="22"/>
                <w:lang w:eastAsia="ja-JP"/>
              </w:rPr>
            </w:pPr>
            <w:r w:rsidRPr="00910F61">
              <w:rPr>
                <w:rFonts w:cs="Arial"/>
                <w:b/>
                <w:sz w:val="22"/>
                <w:szCs w:val="22"/>
                <w:lang w:eastAsia="ja-JP"/>
              </w:rPr>
              <w:t>Etes-vous citoyen ?</w:t>
            </w:r>
          </w:p>
          <w:p w14:paraId="258B246A" w14:textId="5965D4A8" w:rsidR="00910F61" w:rsidRPr="00910F61" w:rsidRDefault="00D250C5" w:rsidP="00910F61">
            <w:pPr>
              <w:tabs>
                <w:tab w:val="left" w:pos="7920"/>
              </w:tabs>
              <w:suppressAutoHyphens w:val="0"/>
              <w:ind w:left="742"/>
              <w:contextualSpacing/>
              <w:rPr>
                <w:rFonts w:cs="Calibri"/>
                <w:b/>
                <w:sz w:val="22"/>
                <w:szCs w:val="22"/>
                <w:lang w:eastAsia="ja-JP"/>
              </w:rPr>
            </w:pPr>
            <w:r>
              <w:rPr>
                <w:rFonts w:ascii="Wingdings" w:eastAsia="Wingdings" w:hAnsi="Wingdings" w:cs="Wingdings"/>
                <w:sz w:val="20"/>
                <w:szCs w:val="20"/>
                <w:lang w:eastAsia="ja-JP"/>
              </w:rPr>
              <w:sym w:font="Wingdings" w:char="F06E"/>
            </w:r>
            <w:r w:rsidR="00910F61" w:rsidRPr="00910F61">
              <w:rPr>
                <w:rFonts w:eastAsia="Wingdings" w:cs="Calibri"/>
                <w:sz w:val="20"/>
                <w:szCs w:val="20"/>
                <w:lang w:eastAsia="ja-JP"/>
              </w:rPr>
              <w:t xml:space="preserve"> </w:t>
            </w:r>
            <w:r w:rsidR="00910F61" w:rsidRPr="00910F61">
              <w:rPr>
                <w:rFonts w:cs="Calibri"/>
                <w:bCs/>
                <w:sz w:val="20"/>
                <w:szCs w:val="20"/>
                <w:lang w:eastAsia="ja-JP"/>
              </w:rPr>
              <w:t>D’un pays de l’Union Européenne</w:t>
            </w:r>
            <w:r w:rsidR="00910F61" w:rsidRPr="00910F61">
              <w:rPr>
                <w:rFonts w:cs="Calibri"/>
                <w:bCs/>
                <w:sz w:val="20"/>
                <w:szCs w:val="20"/>
                <w:lang w:eastAsia="ja-JP"/>
              </w:rPr>
              <w:br/>
            </w:r>
            <w:r w:rsidR="00910F61" w:rsidRPr="00910F61">
              <w:rPr>
                <w:rFonts w:ascii="Wingdings" w:eastAsia="Wingdings" w:hAnsi="Wingdings" w:cs="Wingdings"/>
                <w:sz w:val="20"/>
                <w:szCs w:val="20"/>
                <w:lang w:eastAsia="ja-JP"/>
              </w:rPr>
              <w:t>¨</w:t>
            </w:r>
            <w:r w:rsidR="00910F61" w:rsidRPr="00910F61">
              <w:rPr>
                <w:rFonts w:eastAsia="Wingdings" w:cs="Calibri"/>
                <w:sz w:val="20"/>
                <w:szCs w:val="20"/>
                <w:lang w:eastAsia="ja-JP"/>
              </w:rPr>
              <w:t xml:space="preserve"> </w:t>
            </w:r>
            <w:r w:rsidR="00910F61" w:rsidRPr="00910F61">
              <w:rPr>
                <w:rFonts w:cs="Calibri"/>
                <w:bCs/>
                <w:sz w:val="20"/>
                <w:szCs w:val="20"/>
                <w:lang w:eastAsia="ja-JP"/>
              </w:rPr>
              <w:t>D’un pays hors Union Européenne</w:t>
            </w:r>
            <w:r w:rsidR="00910F61" w:rsidRPr="00910F61">
              <w:rPr>
                <w:rFonts w:cs="Calibri"/>
                <w:bCs/>
                <w:sz w:val="20"/>
                <w:szCs w:val="20"/>
                <w:lang w:eastAsia="ja-JP"/>
              </w:rPr>
              <w:br/>
            </w:r>
            <w:r w:rsidR="00910F61" w:rsidRPr="00910F61">
              <w:rPr>
                <w:rFonts w:ascii="Wingdings" w:eastAsia="Wingdings" w:hAnsi="Wingdings" w:cs="Wingdings"/>
                <w:sz w:val="20"/>
                <w:szCs w:val="20"/>
                <w:lang w:eastAsia="ja-JP"/>
              </w:rPr>
              <w:t>¨</w:t>
            </w:r>
            <w:r w:rsidR="00910F61" w:rsidRPr="00910F61">
              <w:rPr>
                <w:rFonts w:eastAsia="Wingdings" w:cs="Calibri"/>
                <w:sz w:val="20"/>
                <w:szCs w:val="20"/>
                <w:lang w:eastAsia="ja-JP"/>
              </w:rPr>
              <w:t xml:space="preserve"> </w:t>
            </w:r>
            <w:r w:rsidR="00910F61" w:rsidRPr="00910F61">
              <w:rPr>
                <w:rFonts w:cs="Calibri"/>
                <w:bCs/>
                <w:sz w:val="20"/>
                <w:szCs w:val="20"/>
                <w:lang w:eastAsia="ja-JP"/>
              </w:rPr>
              <w:t>Nationalité indéterminée</w:t>
            </w:r>
            <w:r w:rsidR="00910F61" w:rsidRPr="00910F61">
              <w:rPr>
                <w:rFonts w:cs="Calibri"/>
                <w:bCs/>
                <w:sz w:val="20"/>
                <w:szCs w:val="20"/>
                <w:lang w:eastAsia="ja-JP"/>
              </w:rPr>
              <w:br/>
            </w:r>
            <w:r w:rsidR="00910F61" w:rsidRPr="00910F61">
              <w:rPr>
                <w:rFonts w:ascii="Wingdings" w:eastAsia="Wingdings" w:hAnsi="Wingdings" w:cs="Wingdings"/>
                <w:sz w:val="20"/>
                <w:szCs w:val="20"/>
                <w:lang w:eastAsia="ja-JP"/>
              </w:rPr>
              <w:t>¨</w:t>
            </w:r>
            <w:r w:rsidR="00910F61" w:rsidRPr="00910F61">
              <w:rPr>
                <w:rFonts w:eastAsia="Wingdings" w:cs="Calibri"/>
                <w:sz w:val="20"/>
                <w:szCs w:val="20"/>
                <w:lang w:eastAsia="ja-JP"/>
              </w:rPr>
              <w:t xml:space="preserve"> </w:t>
            </w:r>
            <w:r w:rsidR="00910F61" w:rsidRPr="00910F61">
              <w:rPr>
                <w:rFonts w:cs="Calibri"/>
                <w:bCs/>
                <w:sz w:val="20"/>
                <w:szCs w:val="20"/>
                <w:lang w:eastAsia="ja-JP"/>
              </w:rPr>
              <w:t>Apatride</w:t>
            </w:r>
            <w:r w:rsidR="00910F61" w:rsidRPr="00910F61">
              <w:rPr>
                <w:rFonts w:cs="Calibri"/>
                <w:bCs/>
                <w:sz w:val="20"/>
                <w:szCs w:val="20"/>
                <w:lang w:eastAsia="ja-JP"/>
              </w:rPr>
              <w:br/>
            </w:r>
            <w:r w:rsidR="00910F61" w:rsidRPr="00910F61">
              <w:rPr>
                <w:rFonts w:ascii="Wingdings" w:eastAsia="Wingdings" w:hAnsi="Wingdings" w:cs="Wingdings"/>
                <w:sz w:val="20"/>
                <w:szCs w:val="20"/>
                <w:lang w:eastAsia="ja-JP"/>
              </w:rPr>
              <w:t>¨</w:t>
            </w:r>
            <w:r w:rsidR="00910F61" w:rsidRPr="00910F61">
              <w:rPr>
                <w:rFonts w:eastAsia="Wingdings" w:cs="Calibri"/>
                <w:sz w:val="20"/>
                <w:szCs w:val="20"/>
                <w:lang w:eastAsia="ja-JP"/>
              </w:rPr>
              <w:t xml:space="preserve"> </w:t>
            </w:r>
            <w:r w:rsidR="00910F61" w:rsidRPr="00910F61">
              <w:rPr>
                <w:rFonts w:cs="Calibri"/>
                <w:bCs/>
                <w:sz w:val="20"/>
                <w:szCs w:val="20"/>
                <w:lang w:eastAsia="ja-JP"/>
              </w:rPr>
              <w:t>Ne se prononce pas</w:t>
            </w:r>
          </w:p>
        </w:tc>
        <w:tc>
          <w:tcPr>
            <w:tcW w:w="5529" w:type="dxa"/>
            <w:gridSpan w:val="3"/>
            <w:tcBorders>
              <w:bottom w:val="single" w:sz="18" w:space="0" w:color="auto"/>
            </w:tcBorders>
          </w:tcPr>
          <w:p w14:paraId="6600AEC5" w14:textId="77777777" w:rsidR="00910F61" w:rsidRPr="00910F61" w:rsidRDefault="00910F61" w:rsidP="00910F61">
            <w:pPr>
              <w:tabs>
                <w:tab w:val="left" w:pos="709"/>
              </w:tabs>
              <w:suppressAutoHyphens w:val="0"/>
              <w:spacing w:after="80"/>
              <w:jc w:val="both"/>
              <w:rPr>
                <w:rFonts w:cs="Arial"/>
                <w:b/>
                <w:sz w:val="22"/>
                <w:szCs w:val="22"/>
                <w:lang w:eastAsia="ja-JP"/>
              </w:rPr>
            </w:pPr>
            <w:r w:rsidRPr="00D250C5">
              <w:rPr>
                <w:rFonts w:cs="Arial"/>
                <w:b/>
                <w:sz w:val="22"/>
                <w:szCs w:val="22"/>
                <w:highlight w:val="yellow"/>
                <w:lang w:eastAsia="ja-JP"/>
              </w:rPr>
              <w:t>Un de vos parents est-il né à l’étranger ?</w:t>
            </w:r>
          </w:p>
          <w:p w14:paraId="433D95F8" w14:textId="17C95840" w:rsidR="00910F61" w:rsidRPr="00910F61" w:rsidRDefault="002071FB" w:rsidP="00910F61">
            <w:pPr>
              <w:suppressAutoHyphens w:val="0"/>
              <w:spacing w:after="80"/>
              <w:ind w:left="761"/>
              <w:rPr>
                <w:rFonts w:cs="Calibri"/>
                <w:b/>
                <w:sz w:val="22"/>
                <w:szCs w:val="22"/>
                <w:lang w:eastAsia="ja-JP"/>
              </w:rPr>
            </w:pPr>
            <w:r>
              <w:rPr>
                <w:rFonts w:ascii="Wingdings" w:eastAsia="Wingdings" w:hAnsi="Wingdings" w:cs="Wingdings"/>
                <w:sz w:val="20"/>
                <w:szCs w:val="20"/>
                <w:lang w:eastAsia="ja-JP"/>
              </w:rPr>
              <w:sym w:font="Wingdings" w:char="F06E"/>
            </w:r>
            <w:r w:rsidR="00910F61" w:rsidRPr="00910F61">
              <w:rPr>
                <w:rFonts w:eastAsia="Wingdings" w:cs="Calibri"/>
                <w:sz w:val="20"/>
                <w:szCs w:val="20"/>
                <w:lang w:eastAsia="ja-JP"/>
              </w:rPr>
              <w:t xml:space="preserve"> </w:t>
            </w:r>
            <w:r w:rsidR="00910F61" w:rsidRPr="00910F61">
              <w:rPr>
                <w:rFonts w:cs="Calibri"/>
                <w:sz w:val="20"/>
                <w:szCs w:val="20"/>
                <w:lang w:eastAsia="ja-JP"/>
              </w:rPr>
              <w:t>Oui</w:t>
            </w:r>
            <w:r w:rsidR="00910F61" w:rsidRPr="00910F61">
              <w:rPr>
                <w:rFonts w:cs="Calibri"/>
                <w:sz w:val="20"/>
                <w:szCs w:val="20"/>
                <w:lang w:eastAsia="ja-JP"/>
              </w:rPr>
              <w:br/>
            </w:r>
            <w:r w:rsidR="00910F61" w:rsidRPr="00910F61">
              <w:rPr>
                <w:rFonts w:ascii="Wingdings" w:eastAsia="Wingdings" w:hAnsi="Wingdings" w:cs="Wingdings"/>
                <w:sz w:val="20"/>
                <w:szCs w:val="20"/>
                <w:lang w:eastAsia="ja-JP"/>
              </w:rPr>
              <w:t>¨</w:t>
            </w:r>
            <w:r w:rsidR="00910F61" w:rsidRPr="00910F61">
              <w:rPr>
                <w:rFonts w:eastAsia="Wingdings" w:cs="Calibri"/>
                <w:sz w:val="20"/>
                <w:szCs w:val="20"/>
                <w:lang w:eastAsia="ja-JP"/>
              </w:rPr>
              <w:t xml:space="preserve"> </w:t>
            </w:r>
            <w:r w:rsidR="00910F61" w:rsidRPr="00910F61">
              <w:rPr>
                <w:rFonts w:cs="Calibri"/>
                <w:sz w:val="20"/>
                <w:szCs w:val="20"/>
                <w:lang w:eastAsia="ja-JP"/>
              </w:rPr>
              <w:t>Non</w:t>
            </w:r>
            <w:r w:rsidR="00910F61" w:rsidRPr="00910F61">
              <w:rPr>
                <w:rFonts w:cs="Calibri"/>
                <w:sz w:val="20"/>
                <w:szCs w:val="20"/>
                <w:lang w:eastAsia="ja-JP"/>
              </w:rPr>
              <w:br/>
            </w:r>
            <w:r w:rsidR="00910F61" w:rsidRPr="00910F61">
              <w:rPr>
                <w:rFonts w:ascii="Wingdings" w:eastAsia="Wingdings" w:hAnsi="Wingdings" w:cs="Wingdings"/>
                <w:sz w:val="20"/>
                <w:szCs w:val="20"/>
                <w:lang w:eastAsia="ja-JP"/>
              </w:rPr>
              <w:t>¨</w:t>
            </w:r>
            <w:r w:rsidR="00910F61" w:rsidRPr="00910F61">
              <w:rPr>
                <w:rFonts w:eastAsia="Wingdings" w:cs="Calibri"/>
                <w:sz w:val="20"/>
                <w:szCs w:val="20"/>
                <w:lang w:eastAsia="ja-JP"/>
              </w:rPr>
              <w:t xml:space="preserve"> </w:t>
            </w:r>
            <w:r w:rsidR="00910F61" w:rsidRPr="00910F61">
              <w:rPr>
                <w:rFonts w:cs="Calibri"/>
                <w:sz w:val="20"/>
                <w:szCs w:val="20"/>
                <w:lang w:eastAsia="ja-JP"/>
              </w:rPr>
              <w:t>Ne souhaite pas répondre</w:t>
            </w:r>
          </w:p>
        </w:tc>
      </w:tr>
      <w:tr w:rsidR="00910F61" w:rsidRPr="00910F61" w14:paraId="57B1F519" w14:textId="77777777" w:rsidTr="0059400D">
        <w:trPr>
          <w:trHeight w:val="146"/>
        </w:trPr>
        <w:tc>
          <w:tcPr>
            <w:tcW w:w="10756" w:type="dxa"/>
            <w:gridSpan w:val="5"/>
            <w:tcBorders>
              <w:top w:val="single" w:sz="18" w:space="0" w:color="auto"/>
              <w:left w:val="single" w:sz="18" w:space="0" w:color="auto"/>
              <w:bottom w:val="single" w:sz="18" w:space="0" w:color="auto"/>
              <w:right w:val="single" w:sz="18" w:space="0" w:color="auto"/>
            </w:tcBorders>
            <w:shd w:val="clear" w:color="auto" w:fill="D9D9D9"/>
          </w:tcPr>
          <w:p w14:paraId="54262DA5" w14:textId="77777777" w:rsidR="00910F61" w:rsidRPr="00910F61" w:rsidRDefault="00910F61" w:rsidP="00910F61">
            <w:pPr>
              <w:suppressAutoHyphens w:val="0"/>
              <w:rPr>
                <w:rFonts w:cs="Arial"/>
                <w:b/>
                <w:color w:val="7030A0"/>
                <w:sz w:val="22"/>
                <w:szCs w:val="22"/>
                <w:lang w:eastAsia="ja-JP"/>
              </w:rPr>
            </w:pPr>
            <w:r w:rsidRPr="00910F61">
              <w:rPr>
                <w:rFonts w:cs="Calibri"/>
                <w:b/>
                <w:sz w:val="20"/>
                <w:szCs w:val="20"/>
                <w:lang w:eastAsia="ja-JP"/>
              </w:rPr>
              <w:t xml:space="preserve">COORDONNEES </w:t>
            </w:r>
            <w:r w:rsidRPr="00910F61">
              <w:rPr>
                <w:rFonts w:cs="Calibri"/>
                <w:b/>
                <w:sz w:val="13"/>
                <w:szCs w:val="13"/>
                <w:lang w:eastAsia="ja-JP"/>
              </w:rPr>
              <w:t>(Si vous êtes sans domicile fixe ou confronté(e) à une situation d’exclusion de votre logement, vous pouvez renseigner l’adresse de l’organisme de formation)</w:t>
            </w:r>
          </w:p>
        </w:tc>
      </w:tr>
      <w:tr w:rsidR="00910F61" w:rsidRPr="00910F61" w14:paraId="6EB85C38" w14:textId="77777777" w:rsidTr="0059400D">
        <w:trPr>
          <w:trHeight w:val="1962"/>
        </w:trPr>
        <w:tc>
          <w:tcPr>
            <w:tcW w:w="10756" w:type="dxa"/>
            <w:gridSpan w:val="5"/>
            <w:tcBorders>
              <w:top w:val="single" w:sz="18" w:space="0" w:color="auto"/>
            </w:tcBorders>
          </w:tcPr>
          <w:p w14:paraId="68AEC77D" w14:textId="77777777" w:rsidR="0059400D" w:rsidRDefault="00910F61" w:rsidP="0059400D">
            <w:pPr>
              <w:jc w:val="both"/>
              <w:rPr>
                <w:rFonts w:ascii="Century Gothic" w:hAnsi="Century Gothic" w:cstheme="minorHAnsi"/>
                <w:sz w:val="20"/>
                <w:szCs w:val="20"/>
              </w:rPr>
            </w:pPr>
            <w:r w:rsidRPr="00910F61">
              <w:rPr>
                <w:rFonts w:cs="Calibri"/>
                <w:b/>
                <w:sz w:val="20"/>
                <w:szCs w:val="20"/>
                <w:lang w:eastAsia="ja-JP"/>
              </w:rPr>
              <w:t>ADRESSE:</w:t>
            </w:r>
            <w:r w:rsidR="0059400D">
              <w:rPr>
                <w:rFonts w:cs="Calibri"/>
                <w:b/>
                <w:sz w:val="20"/>
                <w:szCs w:val="20"/>
                <w:lang w:eastAsia="ja-JP"/>
              </w:rPr>
              <w:t xml:space="preserve"> </w:t>
            </w:r>
            <w:r w:rsidR="0059400D" w:rsidRPr="00B01FD5">
              <w:rPr>
                <w:rFonts w:ascii="Century Gothic" w:hAnsi="Century Gothic" w:cstheme="minorHAnsi"/>
                <w:sz w:val="20"/>
                <w:szCs w:val="20"/>
              </w:rPr>
              <w:t>74 avenue des tortues</w:t>
            </w:r>
          </w:p>
          <w:p w14:paraId="2D43F4A1" w14:textId="047DC9AE" w:rsidR="0059400D" w:rsidRPr="00B01FD5" w:rsidRDefault="0059400D" w:rsidP="0059400D">
            <w:pPr>
              <w:jc w:val="both"/>
              <w:rPr>
                <w:rFonts w:ascii="Century Gothic" w:hAnsi="Century Gothic" w:cstheme="minorHAnsi"/>
                <w:sz w:val="20"/>
                <w:szCs w:val="20"/>
              </w:rPr>
            </w:pPr>
            <w:r w:rsidRPr="00B01FD5">
              <w:rPr>
                <w:rFonts w:ascii="Century Gothic" w:hAnsi="Century Gothic" w:cstheme="minorHAnsi"/>
                <w:sz w:val="20"/>
                <w:szCs w:val="20"/>
              </w:rPr>
              <w:tab/>
              <w:t xml:space="preserve"> - 83550 Vidauban</w:t>
            </w:r>
          </w:p>
          <w:p w14:paraId="6B987803" w14:textId="77777777" w:rsidR="00910F61" w:rsidRPr="00910F61" w:rsidRDefault="00910F61" w:rsidP="0059400D">
            <w:pPr>
              <w:tabs>
                <w:tab w:val="left" w:leader="dot" w:pos="9072"/>
              </w:tabs>
              <w:suppressAutoHyphens w:val="0"/>
              <w:spacing w:before="120"/>
              <w:rPr>
                <w:rFonts w:cs="Calibri"/>
                <w:b/>
                <w:sz w:val="20"/>
                <w:szCs w:val="20"/>
                <w:lang w:eastAsia="ja-JP"/>
              </w:rPr>
            </w:pPr>
            <w:r w:rsidRPr="00910F61">
              <w:rPr>
                <w:rFonts w:cs="Calibri"/>
                <w:b/>
                <w:sz w:val="20"/>
                <w:szCs w:val="20"/>
                <w:lang w:eastAsia="ja-JP"/>
              </w:rPr>
              <w:t xml:space="preserve">COMPLEMENT COMMUNE </w:t>
            </w:r>
            <w:r w:rsidRPr="00910F61">
              <w:rPr>
                <w:rFonts w:cs="Calibri"/>
                <w:b/>
                <w:sz w:val="14"/>
                <w:szCs w:val="14"/>
                <w:lang w:eastAsia="ja-JP"/>
              </w:rPr>
              <w:t>(Cedex, Lieu dit…)</w:t>
            </w:r>
            <w:r w:rsidRPr="00910F61">
              <w:rPr>
                <w:rFonts w:cs="Calibri"/>
                <w:b/>
                <w:sz w:val="20"/>
                <w:szCs w:val="20"/>
                <w:lang w:eastAsia="ja-JP"/>
              </w:rPr>
              <w:t xml:space="preserve"> : </w:t>
            </w:r>
            <w:r w:rsidRPr="00910F61">
              <w:rPr>
                <w:rFonts w:cs="Calibri"/>
                <w:b/>
                <w:color w:val="D9D9D9"/>
                <w:sz w:val="20"/>
                <w:szCs w:val="20"/>
                <w:lang w:eastAsia="ja-JP"/>
              </w:rPr>
              <w:t>…….…………………………………………………………………………………………………………………………</w:t>
            </w:r>
          </w:p>
          <w:p w14:paraId="0D2F6602" w14:textId="5FD9547F" w:rsidR="0059400D" w:rsidRPr="00B01FD5" w:rsidRDefault="00910F61" w:rsidP="0059400D">
            <w:pPr>
              <w:jc w:val="both"/>
              <w:rPr>
                <w:rFonts w:ascii="Century Gothic" w:eastAsia="Arial" w:hAnsi="Century Gothic" w:cstheme="minorHAnsi"/>
                <w:sz w:val="20"/>
                <w:szCs w:val="20"/>
              </w:rPr>
            </w:pPr>
            <w:r w:rsidRPr="00910F61">
              <w:rPr>
                <w:rFonts w:cs="Calibri"/>
                <w:b/>
                <w:sz w:val="20"/>
                <w:szCs w:val="20"/>
                <w:lang w:eastAsia="ja-JP"/>
              </w:rPr>
              <w:t>NUMERO(S) DE TELEPHONE</w:t>
            </w:r>
            <w:r w:rsidR="0059400D">
              <w:rPr>
                <w:rFonts w:cs="Calibri"/>
                <w:b/>
                <w:sz w:val="20"/>
                <w:szCs w:val="20"/>
                <w:lang w:eastAsia="ja-JP"/>
              </w:rPr>
              <w:t xml:space="preserve"> </w:t>
            </w:r>
            <w:r w:rsidRPr="00910F61">
              <w:rPr>
                <w:rFonts w:cs="Calibri"/>
                <w:b/>
                <w:sz w:val="20"/>
                <w:szCs w:val="20"/>
                <w:lang w:eastAsia="ja-JP"/>
              </w:rPr>
              <w:t xml:space="preserve">: </w:t>
            </w:r>
            <w:r w:rsidR="0059400D" w:rsidRPr="00B01FD5">
              <w:rPr>
                <w:rFonts w:ascii="Century Gothic" w:hAnsi="Century Gothic" w:cstheme="minorHAnsi"/>
                <w:sz w:val="20"/>
                <w:szCs w:val="20"/>
              </w:rPr>
              <w:t xml:space="preserve">0617084276 - </w:t>
            </w:r>
          </w:p>
          <w:p w14:paraId="7CC362F5" w14:textId="19ED5A67" w:rsidR="00910F61" w:rsidRPr="00910F61" w:rsidRDefault="00910F61" w:rsidP="0059400D">
            <w:pPr>
              <w:suppressAutoHyphens w:val="0"/>
              <w:spacing w:before="120"/>
              <w:rPr>
                <w:rFonts w:cs="Calibri"/>
                <w:b/>
                <w:sz w:val="20"/>
                <w:szCs w:val="20"/>
                <w:lang w:eastAsia="ja-JP"/>
              </w:rPr>
            </w:pPr>
            <w:r w:rsidRPr="00910F61">
              <w:rPr>
                <w:rFonts w:cs="Calibri"/>
                <w:b/>
                <w:sz w:val="20"/>
                <w:szCs w:val="20"/>
                <w:lang w:eastAsia="ja-JP"/>
              </w:rPr>
              <w:t xml:space="preserve">COURRIEL : </w:t>
            </w:r>
            <w:r w:rsidR="0059400D" w:rsidRPr="00B01FD5">
              <w:rPr>
                <w:rFonts w:ascii="Century Gothic" w:hAnsi="Century Gothic" w:cstheme="minorHAnsi"/>
                <w:sz w:val="20"/>
                <w:szCs w:val="20"/>
              </w:rPr>
              <w:t>margoum.contact@gmail.com</w:t>
            </w:r>
          </w:p>
        </w:tc>
      </w:tr>
      <w:tr w:rsidR="00910F61" w:rsidRPr="00910F61" w14:paraId="29D5A382" w14:textId="77777777" w:rsidTr="0059400D">
        <w:trPr>
          <w:trHeight w:val="288"/>
        </w:trPr>
        <w:tc>
          <w:tcPr>
            <w:tcW w:w="6600" w:type="dxa"/>
            <w:gridSpan w:val="3"/>
            <w:tcBorders>
              <w:right w:val="nil"/>
            </w:tcBorders>
            <w:vAlign w:val="center"/>
          </w:tcPr>
          <w:p w14:paraId="31B6BD11" w14:textId="77777777" w:rsidR="00910F61" w:rsidRPr="00910F61" w:rsidRDefault="00910F61" w:rsidP="00910F61">
            <w:pPr>
              <w:tabs>
                <w:tab w:val="left" w:pos="4002"/>
              </w:tabs>
              <w:suppressAutoHyphens w:val="0"/>
              <w:jc w:val="both"/>
              <w:rPr>
                <w:rFonts w:cs="Calibri"/>
                <w:b/>
                <w:color w:val="7030A0"/>
                <w:sz w:val="20"/>
                <w:szCs w:val="20"/>
                <w:lang w:eastAsia="ja-JP"/>
              </w:rPr>
            </w:pPr>
            <w:r w:rsidRPr="00910F61">
              <w:rPr>
                <w:rFonts w:cs="Calibri"/>
                <w:b/>
                <w:sz w:val="20"/>
                <w:szCs w:val="20"/>
                <w:lang w:eastAsia="ja-JP"/>
              </w:rPr>
              <w:t>S’agit-il des coordonnées du participant ?</w:t>
            </w:r>
          </w:p>
        </w:tc>
        <w:tc>
          <w:tcPr>
            <w:tcW w:w="1830" w:type="dxa"/>
            <w:tcBorders>
              <w:left w:val="nil"/>
              <w:right w:val="nil"/>
            </w:tcBorders>
            <w:vAlign w:val="center"/>
          </w:tcPr>
          <w:p w14:paraId="4A7FFE3B" w14:textId="28C6EE43" w:rsidR="00910F61" w:rsidRPr="00910F61" w:rsidRDefault="00D250C5" w:rsidP="00910F61">
            <w:pPr>
              <w:tabs>
                <w:tab w:val="left" w:pos="4002"/>
              </w:tabs>
              <w:suppressAutoHyphens w:val="0"/>
              <w:ind w:left="105"/>
              <w:rPr>
                <w:rFonts w:cs="Calibri"/>
                <w:b/>
                <w:sz w:val="20"/>
                <w:szCs w:val="20"/>
                <w:lang w:eastAsia="ja-JP"/>
              </w:rPr>
            </w:pPr>
            <w:r>
              <w:rPr>
                <w:rFonts w:ascii="Wingdings" w:eastAsia="Wingdings" w:hAnsi="Wingdings" w:cs="Wingdings"/>
                <w:sz w:val="20"/>
                <w:szCs w:val="20"/>
                <w:lang w:eastAsia="ja-JP"/>
              </w:rPr>
              <w:sym w:font="Wingdings" w:char="F06E"/>
            </w:r>
            <w:r w:rsidR="00910F61" w:rsidRPr="00910F61">
              <w:rPr>
                <w:rFonts w:eastAsia="Wingdings" w:cs="Calibri"/>
                <w:sz w:val="20"/>
                <w:szCs w:val="20"/>
                <w:lang w:eastAsia="ja-JP"/>
              </w:rPr>
              <w:t xml:space="preserve"> </w:t>
            </w:r>
            <w:r w:rsidR="00910F61" w:rsidRPr="00910F61">
              <w:rPr>
                <w:rFonts w:cs="Calibri"/>
                <w:sz w:val="20"/>
                <w:szCs w:val="20"/>
                <w:lang w:eastAsia="ja-JP"/>
              </w:rPr>
              <w:t>Oui</w:t>
            </w:r>
          </w:p>
        </w:tc>
        <w:tc>
          <w:tcPr>
            <w:tcW w:w="2326" w:type="dxa"/>
            <w:tcBorders>
              <w:left w:val="nil"/>
            </w:tcBorders>
            <w:vAlign w:val="center"/>
          </w:tcPr>
          <w:p w14:paraId="2B48FB18" w14:textId="77777777" w:rsidR="00910F61" w:rsidRPr="00910F61" w:rsidRDefault="00910F61" w:rsidP="00910F61">
            <w:pPr>
              <w:tabs>
                <w:tab w:val="left" w:pos="4002"/>
              </w:tabs>
              <w:suppressAutoHyphens w:val="0"/>
              <w:rPr>
                <w:rFonts w:cs="Calibri"/>
                <w:b/>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Non</w:t>
            </w:r>
          </w:p>
        </w:tc>
      </w:tr>
      <w:tr w:rsidR="00910F61" w:rsidRPr="00910F61" w14:paraId="402E40AA" w14:textId="77777777" w:rsidTr="0059400D">
        <w:trPr>
          <w:trHeight w:val="522"/>
        </w:trPr>
        <w:tc>
          <w:tcPr>
            <w:tcW w:w="10756" w:type="dxa"/>
            <w:gridSpan w:val="5"/>
            <w:tcBorders>
              <w:bottom w:val="single" w:sz="18" w:space="0" w:color="auto"/>
            </w:tcBorders>
          </w:tcPr>
          <w:p w14:paraId="03EE7943" w14:textId="77777777" w:rsidR="00910F61" w:rsidRPr="00910F61" w:rsidRDefault="00910F61" w:rsidP="00910F61">
            <w:pPr>
              <w:tabs>
                <w:tab w:val="left" w:pos="4002"/>
              </w:tabs>
              <w:suppressAutoHyphens w:val="0"/>
              <w:spacing w:after="120"/>
              <w:jc w:val="both"/>
              <w:rPr>
                <w:rFonts w:cs="Calibri"/>
                <w:b/>
                <w:sz w:val="20"/>
                <w:szCs w:val="20"/>
                <w:lang w:eastAsia="ja-JP"/>
              </w:rPr>
            </w:pPr>
            <w:r w:rsidRPr="00910F61">
              <w:rPr>
                <w:rFonts w:cs="Calibri"/>
                <w:b/>
                <w:sz w:val="20"/>
                <w:szCs w:val="20"/>
                <w:lang w:eastAsia="ja-JP"/>
              </w:rPr>
              <w:t>Si « NON » pour quel motif les coordonnées du participant ne peuvent être renseignées ?</w:t>
            </w:r>
          </w:p>
          <w:p w14:paraId="6EAEBA4E" w14:textId="77777777" w:rsidR="00910F61" w:rsidRPr="00910F61" w:rsidRDefault="00910F61" w:rsidP="00910F61">
            <w:pPr>
              <w:suppressAutoHyphens w:val="0"/>
              <w:rPr>
                <w:rFonts w:cs="Calibri"/>
                <w:b/>
                <w:sz w:val="20"/>
                <w:szCs w:val="20"/>
                <w:lang w:eastAsia="ja-JP"/>
              </w:rPr>
            </w:pPr>
            <w:r w:rsidRPr="00910F61">
              <w:rPr>
                <w:rFonts w:cs="Calibri"/>
                <w:b/>
                <w:color w:val="D9D9D9"/>
                <w:sz w:val="20"/>
                <w:szCs w:val="20"/>
                <w:lang w:eastAsia="ja-JP"/>
              </w:rPr>
              <w:t>…………………………………………………..…………………………………………………………………………………………………………………………………………..</w:t>
            </w:r>
          </w:p>
        </w:tc>
      </w:tr>
      <w:tr w:rsidR="00910F61" w:rsidRPr="00910F61" w14:paraId="736215B3" w14:textId="77777777" w:rsidTr="0059400D">
        <w:trPr>
          <w:trHeight w:val="107"/>
        </w:trPr>
        <w:tc>
          <w:tcPr>
            <w:tcW w:w="10756" w:type="dxa"/>
            <w:gridSpan w:val="5"/>
            <w:tcBorders>
              <w:top w:val="single" w:sz="18" w:space="0" w:color="auto"/>
              <w:left w:val="single" w:sz="18" w:space="0" w:color="auto"/>
              <w:bottom w:val="single" w:sz="18" w:space="0" w:color="auto"/>
              <w:right w:val="single" w:sz="18" w:space="0" w:color="auto"/>
            </w:tcBorders>
            <w:shd w:val="clear" w:color="auto" w:fill="D9D9D9"/>
          </w:tcPr>
          <w:p w14:paraId="49739D30" w14:textId="77777777" w:rsidR="00910F61" w:rsidRPr="00910F61" w:rsidRDefault="00910F61" w:rsidP="00910F61">
            <w:pPr>
              <w:tabs>
                <w:tab w:val="left" w:leader="dot" w:pos="9072"/>
              </w:tabs>
              <w:suppressAutoHyphens w:val="0"/>
              <w:rPr>
                <w:rFonts w:cs="Calibri"/>
                <w:b/>
                <w:sz w:val="22"/>
                <w:szCs w:val="22"/>
                <w:lang w:eastAsia="ja-JP"/>
              </w:rPr>
            </w:pPr>
            <w:r w:rsidRPr="00910F61">
              <w:rPr>
                <w:rFonts w:cs="Calibri"/>
                <w:b/>
                <w:sz w:val="20"/>
                <w:szCs w:val="20"/>
                <w:lang w:eastAsia="ja-JP"/>
              </w:rPr>
              <w:t>EMPLOI</w:t>
            </w:r>
          </w:p>
        </w:tc>
      </w:tr>
      <w:tr w:rsidR="00910F61" w:rsidRPr="00910F61" w14:paraId="68322629" w14:textId="77777777" w:rsidTr="0059400D">
        <w:trPr>
          <w:trHeight w:val="870"/>
        </w:trPr>
        <w:tc>
          <w:tcPr>
            <w:tcW w:w="10756" w:type="dxa"/>
            <w:gridSpan w:val="5"/>
            <w:tcBorders>
              <w:top w:val="single" w:sz="18" w:space="0" w:color="auto"/>
              <w:bottom w:val="single" w:sz="2" w:space="0" w:color="auto"/>
            </w:tcBorders>
          </w:tcPr>
          <w:p w14:paraId="14E75703" w14:textId="77777777" w:rsidR="00910F61" w:rsidRPr="00910F61" w:rsidRDefault="00910F61" w:rsidP="00910F61">
            <w:pPr>
              <w:tabs>
                <w:tab w:val="left" w:pos="4962"/>
              </w:tabs>
              <w:suppressAutoHyphens w:val="0"/>
              <w:jc w:val="both"/>
              <w:rPr>
                <w:rFonts w:cs="Calibri"/>
                <w:b/>
                <w:sz w:val="20"/>
                <w:szCs w:val="20"/>
                <w:lang w:eastAsia="ja-JP"/>
              </w:rPr>
            </w:pPr>
            <w:r w:rsidRPr="00910F61">
              <w:rPr>
                <w:rFonts w:cs="Calibri"/>
                <w:b/>
                <w:sz w:val="20"/>
                <w:szCs w:val="20"/>
                <w:lang w:eastAsia="ja-JP"/>
              </w:rPr>
              <w:t>Quel est votre plus haut diplôme obtenu ?</w:t>
            </w:r>
          </w:p>
          <w:p w14:paraId="0A01BF9F" w14:textId="77777777" w:rsidR="00910F61" w:rsidRPr="00910F61" w:rsidRDefault="00910F61" w:rsidP="00910F61">
            <w:pPr>
              <w:tabs>
                <w:tab w:val="left" w:pos="4962"/>
              </w:tabs>
              <w:suppressAutoHyphens w:val="0"/>
              <w:ind w:left="709"/>
              <w:contextualSpacing/>
              <w:jc w:val="both"/>
              <w:rPr>
                <w:rFonts w:cs="Calibri"/>
                <w:i/>
                <w:iCs/>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 xml:space="preserve">Niveau collège ou inférieur </w:t>
            </w:r>
            <w:r w:rsidRPr="00910F61">
              <w:rPr>
                <w:rFonts w:cs="Calibri"/>
                <w:i/>
                <w:iCs/>
                <w:sz w:val="20"/>
                <w:szCs w:val="20"/>
                <w:lang w:eastAsia="ja-JP"/>
              </w:rPr>
              <w:t>(ex : jamais scolarisé et jusqu’au brevet des collèges)</w:t>
            </w:r>
          </w:p>
          <w:p w14:paraId="0020ECB7" w14:textId="77777777" w:rsidR="00910F61" w:rsidRPr="00910F61" w:rsidRDefault="00910F61" w:rsidP="00910F61">
            <w:pPr>
              <w:tabs>
                <w:tab w:val="left" w:pos="4962"/>
              </w:tabs>
              <w:suppressAutoHyphens w:val="0"/>
              <w:ind w:left="709"/>
              <w:contextualSpacing/>
              <w:jc w:val="both"/>
              <w:rPr>
                <w:rFonts w:cs="Calibri"/>
                <w:i/>
                <w:iCs/>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 xml:space="preserve">Niveau lycée </w:t>
            </w:r>
            <w:r w:rsidRPr="00910F61">
              <w:rPr>
                <w:rFonts w:cs="Calibri"/>
                <w:i/>
                <w:iCs/>
                <w:sz w:val="20"/>
                <w:szCs w:val="20"/>
                <w:lang w:eastAsia="ja-JP"/>
              </w:rPr>
              <w:t>(BEP/CAP/baccalauréat/ Brevet professionnel)</w:t>
            </w:r>
          </w:p>
          <w:p w14:paraId="0A25D391" w14:textId="486073B5" w:rsidR="00910F61" w:rsidRPr="00910F61" w:rsidRDefault="00D250C5" w:rsidP="00910F61">
            <w:pPr>
              <w:tabs>
                <w:tab w:val="left" w:pos="4962"/>
              </w:tabs>
              <w:suppressAutoHyphens w:val="0"/>
              <w:spacing w:after="80"/>
              <w:ind w:left="709"/>
              <w:contextualSpacing/>
              <w:jc w:val="both"/>
              <w:rPr>
                <w:rFonts w:cs="Calibri"/>
                <w:b/>
                <w:color w:val="7030A0"/>
                <w:sz w:val="22"/>
                <w:szCs w:val="22"/>
                <w:lang w:eastAsia="ja-JP"/>
              </w:rPr>
            </w:pPr>
            <w:r>
              <w:rPr>
                <w:rFonts w:ascii="Wingdings" w:eastAsia="Wingdings" w:hAnsi="Wingdings" w:cs="Wingdings"/>
                <w:sz w:val="20"/>
                <w:szCs w:val="20"/>
                <w:lang w:eastAsia="ja-JP"/>
              </w:rPr>
              <w:sym w:font="Wingdings" w:char="F06E"/>
            </w:r>
            <w:r w:rsidR="00910F61" w:rsidRPr="00910F61">
              <w:rPr>
                <w:rFonts w:eastAsia="Wingdings" w:cs="Calibri"/>
                <w:sz w:val="20"/>
                <w:szCs w:val="20"/>
                <w:lang w:eastAsia="ja-JP"/>
              </w:rPr>
              <w:t xml:space="preserve"> </w:t>
            </w:r>
            <w:r w:rsidR="00910F61" w:rsidRPr="00910F61">
              <w:rPr>
                <w:rFonts w:cs="Calibri"/>
                <w:sz w:val="20"/>
                <w:szCs w:val="20"/>
                <w:lang w:eastAsia="ja-JP"/>
              </w:rPr>
              <w:t xml:space="preserve">Supérieur au lycée </w:t>
            </w:r>
            <w:r w:rsidR="00910F61" w:rsidRPr="00910F61">
              <w:rPr>
                <w:rFonts w:cs="Calibri"/>
                <w:i/>
                <w:iCs/>
                <w:sz w:val="20"/>
                <w:szCs w:val="20"/>
                <w:lang w:eastAsia="ja-JP"/>
              </w:rPr>
              <w:t>(BTS, licence, master, etc.)</w:t>
            </w:r>
          </w:p>
        </w:tc>
      </w:tr>
      <w:tr w:rsidR="00910F61" w:rsidRPr="00910F61" w14:paraId="18317293" w14:textId="77777777" w:rsidTr="0059400D">
        <w:trPr>
          <w:trHeight w:val="192"/>
        </w:trPr>
        <w:tc>
          <w:tcPr>
            <w:tcW w:w="10756" w:type="dxa"/>
            <w:gridSpan w:val="5"/>
            <w:tcBorders>
              <w:bottom w:val="nil"/>
            </w:tcBorders>
          </w:tcPr>
          <w:p w14:paraId="66EEDBDC" w14:textId="77777777" w:rsidR="00910F61" w:rsidRPr="00910F61" w:rsidRDefault="00910F61" w:rsidP="00910F61">
            <w:pPr>
              <w:tabs>
                <w:tab w:val="left" w:pos="4002"/>
              </w:tabs>
              <w:suppressAutoHyphens w:val="0"/>
              <w:jc w:val="both"/>
              <w:rPr>
                <w:rFonts w:cs="Calibri"/>
                <w:b/>
                <w:sz w:val="20"/>
                <w:szCs w:val="20"/>
                <w:lang w:eastAsia="ja-JP"/>
              </w:rPr>
            </w:pPr>
            <w:r w:rsidRPr="00910F61">
              <w:rPr>
                <w:rFonts w:cs="Calibri"/>
                <w:b/>
                <w:sz w:val="20"/>
                <w:szCs w:val="20"/>
                <w:lang w:eastAsia="ja-JP"/>
              </w:rPr>
              <w:t>Occupez-vous un emploi (y compris en tant qu'indépendant) ?</w:t>
            </w:r>
          </w:p>
          <w:p w14:paraId="747563D5" w14:textId="3D03A2F7" w:rsidR="00910F61" w:rsidRPr="00910F61" w:rsidRDefault="002071FB" w:rsidP="00910F61">
            <w:pPr>
              <w:tabs>
                <w:tab w:val="left" w:pos="4002"/>
              </w:tabs>
              <w:suppressAutoHyphens w:val="0"/>
              <w:ind w:left="742"/>
              <w:jc w:val="both"/>
              <w:rPr>
                <w:rFonts w:cs="Calibri"/>
                <w:sz w:val="20"/>
                <w:szCs w:val="20"/>
                <w:lang w:eastAsia="ja-JP"/>
              </w:rPr>
            </w:pPr>
            <w:r>
              <w:rPr>
                <w:rFonts w:ascii="Wingdings" w:eastAsia="Wingdings" w:hAnsi="Wingdings" w:cs="Wingdings"/>
                <w:sz w:val="20"/>
                <w:szCs w:val="20"/>
                <w:lang w:eastAsia="ja-JP"/>
              </w:rPr>
              <w:sym w:font="Wingdings" w:char="F06E"/>
            </w:r>
            <w:r w:rsidRPr="00910F61">
              <w:rPr>
                <w:rFonts w:eastAsia="Wingdings" w:cs="Calibri"/>
                <w:sz w:val="20"/>
                <w:szCs w:val="20"/>
                <w:lang w:eastAsia="ja-JP"/>
              </w:rPr>
              <w:t xml:space="preserve"> </w:t>
            </w:r>
            <w:r w:rsidR="00910F61" w:rsidRPr="00910F61">
              <w:rPr>
                <w:rFonts w:eastAsia="Wingdings" w:cs="Calibri"/>
                <w:sz w:val="20"/>
                <w:szCs w:val="20"/>
                <w:lang w:eastAsia="ja-JP"/>
              </w:rPr>
              <w:t xml:space="preserve"> </w:t>
            </w:r>
            <w:r w:rsidR="00910F61" w:rsidRPr="00910F61">
              <w:rPr>
                <w:rFonts w:cs="Calibri"/>
                <w:sz w:val="20"/>
                <w:szCs w:val="20"/>
                <w:lang w:eastAsia="ja-JP"/>
              </w:rPr>
              <w:t>Oui</w:t>
            </w:r>
          </w:p>
          <w:p w14:paraId="5683C535" w14:textId="042FFBA8" w:rsidR="00910F61" w:rsidRPr="00910F61" w:rsidRDefault="002071FB" w:rsidP="00910F61">
            <w:pPr>
              <w:tabs>
                <w:tab w:val="left" w:pos="4002"/>
              </w:tabs>
              <w:suppressAutoHyphens w:val="0"/>
              <w:ind w:left="742"/>
              <w:jc w:val="both"/>
              <w:rPr>
                <w:rFonts w:cs="Calibri"/>
                <w:b/>
                <w:sz w:val="20"/>
                <w:szCs w:val="20"/>
                <w:lang w:eastAsia="ja-JP"/>
              </w:rPr>
            </w:pPr>
            <w:r w:rsidRPr="00910F61">
              <w:rPr>
                <w:rFonts w:ascii="Wingdings" w:eastAsia="Wingdings" w:hAnsi="Wingdings" w:cs="Wingdings"/>
                <w:sz w:val="20"/>
                <w:szCs w:val="20"/>
                <w:lang w:eastAsia="ja-JP"/>
              </w:rPr>
              <w:t>¨</w:t>
            </w:r>
            <w:r>
              <w:rPr>
                <w:rFonts w:ascii="Wingdings" w:eastAsia="Wingdings" w:hAnsi="Wingdings" w:cs="Wingdings"/>
                <w:sz w:val="20"/>
                <w:szCs w:val="20"/>
                <w:lang w:eastAsia="ja-JP"/>
              </w:rPr>
              <w:t xml:space="preserve"> </w:t>
            </w:r>
            <w:r w:rsidR="00910F61" w:rsidRPr="00910F61">
              <w:rPr>
                <w:rFonts w:cs="Calibri"/>
                <w:sz w:val="20"/>
                <w:szCs w:val="20"/>
                <w:lang w:eastAsia="ja-JP"/>
              </w:rPr>
              <w:t xml:space="preserve">Non </w:t>
            </w:r>
            <w:r w:rsidR="00910F61" w:rsidRPr="00910F61">
              <w:rPr>
                <w:rFonts w:ascii="Arial" w:hAnsi="Arial" w:cs="Arial"/>
                <w:b/>
                <w:bCs/>
                <w:sz w:val="22"/>
                <w:szCs w:val="22"/>
                <w:lang w:eastAsia="ja-JP"/>
              </w:rPr>
              <w:t xml:space="preserve">›››› </w:t>
            </w:r>
            <w:r w:rsidR="00910F61" w:rsidRPr="00910F61">
              <w:rPr>
                <w:rFonts w:cs="Calibri"/>
                <w:b/>
                <w:sz w:val="20"/>
                <w:szCs w:val="20"/>
                <w:lang w:eastAsia="ja-JP"/>
              </w:rPr>
              <w:t>Si NON : Etes-vous en recherche active d'emploi ?</w:t>
            </w:r>
          </w:p>
        </w:tc>
      </w:tr>
      <w:tr w:rsidR="00910F61" w:rsidRPr="00910F61" w14:paraId="0AD63F29" w14:textId="77777777" w:rsidTr="0059400D">
        <w:trPr>
          <w:trHeight w:val="318"/>
        </w:trPr>
        <w:tc>
          <w:tcPr>
            <w:tcW w:w="1812" w:type="dxa"/>
            <w:vMerge w:val="restart"/>
            <w:tcBorders>
              <w:top w:val="nil"/>
              <w:right w:val="nil"/>
            </w:tcBorders>
          </w:tcPr>
          <w:p w14:paraId="3C052F98" w14:textId="77777777" w:rsidR="00910F61" w:rsidRPr="00910F61" w:rsidRDefault="00910F61" w:rsidP="00910F61">
            <w:pPr>
              <w:tabs>
                <w:tab w:val="left" w:pos="4002"/>
              </w:tabs>
              <w:suppressAutoHyphens w:val="0"/>
              <w:ind w:left="1876"/>
              <w:jc w:val="both"/>
              <w:rPr>
                <w:rFonts w:cs="Calibri"/>
                <w:b/>
                <w:color w:val="7030A0"/>
                <w:sz w:val="20"/>
                <w:szCs w:val="20"/>
                <w:lang w:eastAsia="ja-JP"/>
              </w:rPr>
            </w:pPr>
          </w:p>
        </w:tc>
        <w:tc>
          <w:tcPr>
            <w:tcW w:w="4788" w:type="dxa"/>
            <w:gridSpan w:val="2"/>
            <w:tcBorders>
              <w:top w:val="nil"/>
              <w:left w:val="nil"/>
              <w:bottom w:val="single" w:sz="2" w:space="0" w:color="auto"/>
              <w:right w:val="nil"/>
            </w:tcBorders>
            <w:vAlign w:val="center"/>
          </w:tcPr>
          <w:p w14:paraId="2DFFAAEB" w14:textId="77777777" w:rsidR="00910F61" w:rsidRPr="00910F61" w:rsidRDefault="00910F61" w:rsidP="00910F61">
            <w:pPr>
              <w:tabs>
                <w:tab w:val="left" w:pos="4002"/>
              </w:tabs>
              <w:suppressAutoHyphens w:val="0"/>
              <w:spacing w:before="60" w:after="60"/>
              <w:ind w:left="-107"/>
              <w:jc w:val="both"/>
              <w:rPr>
                <w:rFonts w:cs="Calibri"/>
                <w:b/>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 xml:space="preserve">Oui  </w:t>
            </w:r>
            <w:r w:rsidRPr="00910F61">
              <w:rPr>
                <w:rFonts w:ascii="Arial" w:hAnsi="Arial" w:cs="Arial"/>
                <w:b/>
                <w:bCs/>
                <w:sz w:val="22"/>
                <w:szCs w:val="22"/>
                <w:lang w:eastAsia="ja-JP"/>
              </w:rPr>
              <w:t xml:space="preserve">›››› </w:t>
            </w:r>
            <w:r w:rsidRPr="00910F61">
              <w:rPr>
                <w:rFonts w:cs="Calibri"/>
                <w:b/>
                <w:sz w:val="20"/>
                <w:szCs w:val="20"/>
                <w:lang w:eastAsia="ja-JP"/>
              </w:rPr>
              <w:t>Depuis combien de temps recherchez-vous ?</w:t>
            </w:r>
          </w:p>
        </w:tc>
        <w:tc>
          <w:tcPr>
            <w:tcW w:w="1830" w:type="dxa"/>
            <w:tcBorders>
              <w:top w:val="nil"/>
              <w:left w:val="nil"/>
              <w:bottom w:val="single" w:sz="2" w:space="0" w:color="auto"/>
              <w:right w:val="nil"/>
            </w:tcBorders>
            <w:vAlign w:val="center"/>
          </w:tcPr>
          <w:p w14:paraId="444CC4E6" w14:textId="77777777" w:rsidR="00910F61" w:rsidRPr="00910F61" w:rsidRDefault="00910F61" w:rsidP="00910F61">
            <w:pPr>
              <w:tabs>
                <w:tab w:val="left" w:pos="4002"/>
              </w:tabs>
              <w:suppressAutoHyphens w:val="0"/>
              <w:jc w:val="both"/>
              <w:rPr>
                <w:rFonts w:cs="Calibri"/>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Moins de 12 mois</w:t>
            </w:r>
          </w:p>
        </w:tc>
        <w:tc>
          <w:tcPr>
            <w:tcW w:w="2326" w:type="dxa"/>
            <w:tcBorders>
              <w:top w:val="nil"/>
              <w:left w:val="nil"/>
            </w:tcBorders>
            <w:vAlign w:val="center"/>
          </w:tcPr>
          <w:p w14:paraId="502A88FD" w14:textId="77777777" w:rsidR="00910F61" w:rsidRPr="00910F61" w:rsidRDefault="00910F61" w:rsidP="00910F61">
            <w:pPr>
              <w:tabs>
                <w:tab w:val="left" w:pos="4002"/>
              </w:tabs>
              <w:suppressAutoHyphens w:val="0"/>
              <w:jc w:val="both"/>
              <w:rPr>
                <w:rFonts w:cs="Calibri"/>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12 mois et plus</w:t>
            </w:r>
          </w:p>
        </w:tc>
      </w:tr>
      <w:tr w:rsidR="00910F61" w:rsidRPr="00910F61" w14:paraId="69BC0664" w14:textId="77777777" w:rsidTr="0059400D">
        <w:trPr>
          <w:trHeight w:val="316"/>
        </w:trPr>
        <w:tc>
          <w:tcPr>
            <w:tcW w:w="1812" w:type="dxa"/>
            <w:vMerge/>
            <w:tcBorders>
              <w:bottom w:val="single" w:sz="2" w:space="0" w:color="auto"/>
              <w:right w:val="nil"/>
            </w:tcBorders>
          </w:tcPr>
          <w:p w14:paraId="5841B4ED" w14:textId="77777777" w:rsidR="00910F61" w:rsidRPr="00910F61" w:rsidRDefault="00910F61" w:rsidP="00910F61">
            <w:pPr>
              <w:tabs>
                <w:tab w:val="left" w:pos="4002"/>
              </w:tabs>
              <w:suppressAutoHyphens w:val="0"/>
              <w:ind w:left="1309"/>
              <w:jc w:val="both"/>
              <w:rPr>
                <w:rFonts w:cs="Calibri"/>
                <w:b/>
                <w:color w:val="7030A0"/>
                <w:sz w:val="20"/>
                <w:szCs w:val="20"/>
                <w:lang w:eastAsia="ja-JP"/>
              </w:rPr>
            </w:pPr>
          </w:p>
        </w:tc>
        <w:tc>
          <w:tcPr>
            <w:tcW w:w="4788" w:type="dxa"/>
            <w:gridSpan w:val="2"/>
            <w:tcBorders>
              <w:left w:val="nil"/>
              <w:bottom w:val="single" w:sz="2" w:space="0" w:color="auto"/>
              <w:right w:val="nil"/>
            </w:tcBorders>
            <w:vAlign w:val="center"/>
          </w:tcPr>
          <w:p w14:paraId="6BC6C84E" w14:textId="77777777" w:rsidR="00910F61" w:rsidRPr="00910F61" w:rsidRDefault="00910F61" w:rsidP="00910F61">
            <w:pPr>
              <w:tabs>
                <w:tab w:val="left" w:pos="4002"/>
              </w:tabs>
              <w:suppressAutoHyphens w:val="0"/>
              <w:spacing w:before="60" w:after="60"/>
              <w:ind w:left="-107"/>
              <w:jc w:val="both"/>
              <w:rPr>
                <w:rFonts w:cs="Calibri"/>
                <w:b/>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Non </w:t>
            </w:r>
            <w:r w:rsidRPr="00910F61">
              <w:rPr>
                <w:rFonts w:ascii="Arial" w:hAnsi="Arial" w:cs="Arial"/>
                <w:b/>
                <w:bCs/>
                <w:sz w:val="22"/>
                <w:szCs w:val="22"/>
                <w:lang w:eastAsia="ja-JP"/>
              </w:rPr>
              <w:t xml:space="preserve">›››› </w:t>
            </w:r>
            <w:r w:rsidRPr="00910F61">
              <w:rPr>
                <w:rFonts w:cs="Calibri"/>
                <w:b/>
                <w:sz w:val="20"/>
                <w:szCs w:val="20"/>
                <w:lang w:eastAsia="ja-JP"/>
              </w:rPr>
              <w:t>Etes-vous en formation ou à l'école ?</w:t>
            </w:r>
          </w:p>
        </w:tc>
        <w:tc>
          <w:tcPr>
            <w:tcW w:w="1830" w:type="dxa"/>
            <w:tcBorders>
              <w:left w:val="nil"/>
              <w:bottom w:val="single" w:sz="2" w:space="0" w:color="auto"/>
              <w:right w:val="nil"/>
            </w:tcBorders>
            <w:vAlign w:val="center"/>
          </w:tcPr>
          <w:p w14:paraId="43FF3ADE" w14:textId="77777777" w:rsidR="00910F61" w:rsidRPr="00910F61" w:rsidRDefault="00910F61" w:rsidP="00910F61">
            <w:pPr>
              <w:tabs>
                <w:tab w:val="left" w:pos="4002"/>
              </w:tabs>
              <w:suppressAutoHyphens w:val="0"/>
              <w:jc w:val="both"/>
              <w:rPr>
                <w:rFonts w:cs="Calibri"/>
                <w:b/>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Oui</w:t>
            </w:r>
          </w:p>
        </w:tc>
        <w:tc>
          <w:tcPr>
            <w:tcW w:w="2326" w:type="dxa"/>
            <w:tcBorders>
              <w:left w:val="nil"/>
              <w:bottom w:val="single" w:sz="2" w:space="0" w:color="auto"/>
            </w:tcBorders>
            <w:vAlign w:val="center"/>
          </w:tcPr>
          <w:p w14:paraId="31822B18" w14:textId="77777777" w:rsidR="00910F61" w:rsidRPr="00910F61" w:rsidRDefault="00910F61" w:rsidP="00910F61">
            <w:pPr>
              <w:tabs>
                <w:tab w:val="left" w:pos="4002"/>
              </w:tabs>
              <w:suppressAutoHyphens w:val="0"/>
              <w:jc w:val="both"/>
              <w:rPr>
                <w:rFonts w:cs="Calibri"/>
                <w:b/>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Non</w:t>
            </w:r>
          </w:p>
        </w:tc>
      </w:tr>
      <w:tr w:rsidR="00910F61" w:rsidRPr="00910F61" w14:paraId="692A4771" w14:textId="77777777" w:rsidTr="0059400D">
        <w:trPr>
          <w:trHeight w:val="196"/>
        </w:trPr>
        <w:tc>
          <w:tcPr>
            <w:tcW w:w="10756" w:type="dxa"/>
            <w:gridSpan w:val="5"/>
            <w:tcBorders>
              <w:left w:val="nil"/>
              <w:right w:val="nil"/>
            </w:tcBorders>
          </w:tcPr>
          <w:p w14:paraId="6D4E1FE3" w14:textId="77777777" w:rsidR="00910F61" w:rsidRPr="00910F61" w:rsidRDefault="00910F61" w:rsidP="00910F61">
            <w:pPr>
              <w:tabs>
                <w:tab w:val="left" w:pos="709"/>
              </w:tabs>
              <w:suppressAutoHyphens w:val="0"/>
              <w:ind w:right="-141"/>
              <w:jc w:val="both"/>
              <w:rPr>
                <w:rFonts w:cs="Arial"/>
                <w:b/>
                <w:color w:val="7030A0"/>
                <w:sz w:val="22"/>
                <w:szCs w:val="22"/>
                <w:lang w:eastAsia="ja-JP"/>
              </w:rPr>
            </w:pPr>
            <w:r w:rsidRPr="00910F61">
              <w:rPr>
                <w:rFonts w:cs="Arial"/>
                <w:b/>
                <w:color w:val="FFFFFF"/>
                <w:sz w:val="20"/>
                <w:szCs w:val="20"/>
                <w:lang w:eastAsia="ja-JP"/>
              </w:rPr>
              <w:t>SOCIAL</w:t>
            </w:r>
          </w:p>
        </w:tc>
      </w:tr>
      <w:tr w:rsidR="00910F61" w:rsidRPr="00910F61" w14:paraId="0E291999" w14:textId="77777777" w:rsidTr="0059400D">
        <w:trPr>
          <w:trHeight w:val="349"/>
        </w:trPr>
        <w:tc>
          <w:tcPr>
            <w:tcW w:w="10756" w:type="dxa"/>
            <w:gridSpan w:val="5"/>
            <w:tcBorders>
              <w:bottom w:val="single" w:sz="2" w:space="0" w:color="auto"/>
            </w:tcBorders>
          </w:tcPr>
          <w:p w14:paraId="16039D2F" w14:textId="77777777" w:rsidR="00910F61" w:rsidRPr="00910F61" w:rsidRDefault="00910F61" w:rsidP="00910F61">
            <w:pPr>
              <w:tabs>
                <w:tab w:val="left" w:pos="709"/>
              </w:tabs>
              <w:suppressAutoHyphens w:val="0"/>
              <w:jc w:val="both"/>
              <w:rPr>
                <w:rFonts w:cs="Arial"/>
                <w:b/>
                <w:i/>
                <w:iCs/>
                <w:sz w:val="16"/>
                <w:szCs w:val="16"/>
                <w:lang w:eastAsia="ja-JP"/>
              </w:rPr>
            </w:pPr>
            <w:r w:rsidRPr="00910F61">
              <w:rPr>
                <w:rFonts w:cs="Arial"/>
                <w:b/>
                <w:sz w:val="20"/>
                <w:szCs w:val="20"/>
                <w:lang w:eastAsia="ja-JP"/>
              </w:rPr>
              <w:t xml:space="preserve">Avez-vous une reconnaissance officielle d’un handicap ? </w:t>
            </w:r>
            <w:r w:rsidRPr="00910F61">
              <w:rPr>
                <w:rFonts w:cs="Arial"/>
                <w:bCs/>
                <w:i/>
                <w:iCs/>
                <w:sz w:val="14"/>
                <w:szCs w:val="14"/>
                <w:lang w:eastAsia="ja-JP"/>
              </w:rPr>
              <w:t>(allocation, pensions ou carte d’invalidité, etc.)</w:t>
            </w:r>
            <w:r w:rsidRPr="00910F61">
              <w:rPr>
                <w:rFonts w:cs="Arial"/>
                <w:b/>
                <w:i/>
                <w:iCs/>
                <w:sz w:val="16"/>
                <w:szCs w:val="16"/>
                <w:lang w:eastAsia="ja-JP"/>
              </w:rPr>
              <w:t> </w:t>
            </w:r>
          </w:p>
          <w:p w14:paraId="23B1D377" w14:textId="0EAAFC24" w:rsidR="00910F61" w:rsidRPr="00910F61" w:rsidRDefault="00910F61" w:rsidP="00910F61">
            <w:pPr>
              <w:tabs>
                <w:tab w:val="left" w:pos="709"/>
              </w:tabs>
              <w:suppressAutoHyphens w:val="0"/>
              <w:ind w:left="742" w:right="-141"/>
              <w:jc w:val="both"/>
              <w:rPr>
                <w:rFonts w:cs="Calibri"/>
                <w:b/>
                <w:bCs/>
                <w:sz w:val="20"/>
                <w:szCs w:val="20"/>
                <w:lang w:eastAsia="ja-JP"/>
              </w:rPr>
            </w:pPr>
            <w:r w:rsidRPr="00910F61">
              <w:rPr>
                <w:rFonts w:ascii="Wingdings" w:eastAsia="Wingdings" w:hAnsi="Wingdings" w:cs="Wingdings"/>
                <w:sz w:val="20"/>
                <w:szCs w:val="20"/>
                <w:lang w:eastAsia="ja-JP"/>
              </w:rPr>
              <w:t>¨</w:t>
            </w:r>
            <w:r w:rsidRPr="00910F61">
              <w:rPr>
                <w:rFonts w:cs="Calibri"/>
                <w:sz w:val="20"/>
                <w:szCs w:val="20"/>
                <w:lang w:eastAsia="ja-JP"/>
              </w:rPr>
              <w:t xml:space="preserve"> Oui</w:t>
            </w:r>
            <w:r w:rsidRPr="00910F61">
              <w:rPr>
                <w:rFonts w:cs="Calibri"/>
                <w:sz w:val="20"/>
                <w:szCs w:val="20"/>
                <w:lang w:eastAsia="ja-JP"/>
              </w:rPr>
              <w:tab/>
            </w:r>
            <w:r w:rsidRPr="00910F61">
              <w:rPr>
                <w:rFonts w:cs="Calibri"/>
                <w:sz w:val="20"/>
                <w:szCs w:val="20"/>
                <w:lang w:eastAsia="ja-JP"/>
              </w:rPr>
              <w:tab/>
            </w:r>
            <w:r w:rsidR="00D250C5">
              <w:rPr>
                <w:rFonts w:ascii="Wingdings" w:eastAsia="Wingdings" w:hAnsi="Wingdings" w:cs="Wingdings"/>
                <w:sz w:val="20"/>
                <w:szCs w:val="20"/>
                <w:lang w:eastAsia="ja-JP"/>
              </w:rPr>
              <w:sym w:font="Wingdings" w:char="F06E"/>
            </w:r>
            <w:r w:rsidRPr="00910F61">
              <w:rPr>
                <w:rFonts w:cs="Calibri"/>
                <w:b/>
                <w:bCs/>
                <w:sz w:val="20"/>
                <w:szCs w:val="20"/>
                <w:lang w:eastAsia="ja-JP"/>
              </w:rPr>
              <w:t xml:space="preserve"> </w:t>
            </w:r>
            <w:r w:rsidRPr="00910F61">
              <w:rPr>
                <w:rFonts w:cs="Calibri"/>
                <w:sz w:val="20"/>
                <w:szCs w:val="20"/>
                <w:lang w:eastAsia="ja-JP"/>
              </w:rPr>
              <w:t>Non</w:t>
            </w:r>
            <w:r w:rsidRPr="00910F61">
              <w:rPr>
                <w:rFonts w:cs="Calibri"/>
                <w:sz w:val="20"/>
                <w:szCs w:val="20"/>
                <w:lang w:eastAsia="ja-JP"/>
              </w:rPr>
              <w:tab/>
            </w:r>
            <w:r w:rsidRPr="00910F61">
              <w:rPr>
                <w:rFonts w:cs="Calibri"/>
                <w:sz w:val="20"/>
                <w:szCs w:val="20"/>
                <w:lang w:eastAsia="ja-JP"/>
              </w:rPr>
              <w:tab/>
            </w:r>
            <w:r w:rsidRPr="00910F61">
              <w:rPr>
                <w:rFonts w:ascii="Wingdings" w:eastAsia="Wingdings" w:hAnsi="Wingdings" w:cs="Wingdings"/>
                <w:sz w:val="20"/>
                <w:szCs w:val="20"/>
                <w:lang w:eastAsia="ja-JP"/>
              </w:rPr>
              <w:t>¨</w:t>
            </w:r>
            <w:r w:rsidRPr="00910F61">
              <w:rPr>
                <w:rFonts w:cs="Calibri"/>
                <w:b/>
                <w:bCs/>
                <w:sz w:val="20"/>
                <w:szCs w:val="20"/>
                <w:lang w:eastAsia="ja-JP"/>
              </w:rPr>
              <w:t xml:space="preserve"> </w:t>
            </w:r>
            <w:r w:rsidRPr="00910F61">
              <w:rPr>
                <w:rFonts w:cs="Calibri"/>
                <w:sz w:val="20"/>
                <w:szCs w:val="20"/>
                <w:lang w:eastAsia="ja-JP"/>
              </w:rPr>
              <w:t>Ne souhaite pas répondre</w:t>
            </w:r>
          </w:p>
          <w:p w14:paraId="780A4954" w14:textId="77777777" w:rsidR="00910F61" w:rsidRPr="00910F61" w:rsidRDefault="00910F61" w:rsidP="00910F61">
            <w:pPr>
              <w:suppressAutoHyphens w:val="0"/>
              <w:spacing w:before="120"/>
              <w:jc w:val="both"/>
              <w:rPr>
                <w:rFonts w:cs="Arial"/>
                <w:b/>
                <w:bCs/>
                <w:sz w:val="20"/>
                <w:szCs w:val="20"/>
                <w:lang w:eastAsia="ja-JP"/>
              </w:rPr>
            </w:pPr>
            <w:r w:rsidRPr="00910F61">
              <w:rPr>
                <w:rFonts w:cs="Arial"/>
                <w:b/>
                <w:bCs/>
                <w:sz w:val="20"/>
                <w:szCs w:val="20"/>
                <w:lang w:eastAsia="ja-JP"/>
              </w:rPr>
              <w:t>Etes-vous sans domicile fixe ou confronté à l’exclusion de votre logement ?</w:t>
            </w:r>
          </w:p>
          <w:p w14:paraId="3DAC1832" w14:textId="6309BED8" w:rsidR="00910F61" w:rsidRPr="00910F61" w:rsidRDefault="00910F61" w:rsidP="00910F61">
            <w:pPr>
              <w:tabs>
                <w:tab w:val="left" w:pos="709"/>
              </w:tabs>
              <w:suppressAutoHyphens w:val="0"/>
              <w:spacing w:after="120"/>
              <w:ind w:left="742" w:right="-283"/>
              <w:jc w:val="both"/>
              <w:rPr>
                <w:rFonts w:cs="Calibri Light"/>
                <w:b/>
                <w:color w:val="7030A0"/>
                <w:sz w:val="22"/>
                <w:szCs w:val="22"/>
                <w:lang w:eastAsia="ja-JP"/>
              </w:rPr>
            </w:pPr>
            <w:r w:rsidRPr="00910F61">
              <w:rPr>
                <w:rFonts w:ascii="Wingdings" w:eastAsia="Wingdings" w:hAnsi="Wingdings" w:cs="Wingdings"/>
                <w:sz w:val="20"/>
                <w:szCs w:val="20"/>
                <w:lang w:eastAsia="ja-JP"/>
              </w:rPr>
              <w:t>¨</w:t>
            </w:r>
            <w:r w:rsidRPr="00910F61">
              <w:rPr>
                <w:sz w:val="20"/>
                <w:szCs w:val="20"/>
                <w:lang w:eastAsia="ja-JP"/>
              </w:rPr>
              <w:t xml:space="preserve"> Oui</w:t>
            </w:r>
            <w:r w:rsidRPr="00910F61">
              <w:rPr>
                <w:rFonts w:cs="Calibri"/>
                <w:sz w:val="20"/>
                <w:szCs w:val="20"/>
                <w:lang w:eastAsia="ja-JP"/>
              </w:rPr>
              <w:tab/>
            </w:r>
            <w:r w:rsidRPr="00910F61">
              <w:rPr>
                <w:rFonts w:cs="Calibri"/>
                <w:sz w:val="20"/>
                <w:szCs w:val="20"/>
                <w:lang w:eastAsia="ja-JP"/>
              </w:rPr>
              <w:tab/>
            </w:r>
            <w:r w:rsidR="00D250C5">
              <w:rPr>
                <w:rFonts w:ascii="Wingdings" w:eastAsia="Wingdings" w:hAnsi="Wingdings" w:cs="Wingdings"/>
                <w:sz w:val="20"/>
                <w:szCs w:val="20"/>
                <w:lang w:eastAsia="ja-JP"/>
              </w:rPr>
              <w:sym w:font="Wingdings" w:char="F06E"/>
            </w:r>
            <w:r w:rsidRPr="00910F61">
              <w:rPr>
                <w:b/>
                <w:bCs/>
                <w:sz w:val="20"/>
                <w:szCs w:val="20"/>
                <w:lang w:eastAsia="ja-JP"/>
              </w:rPr>
              <w:t xml:space="preserve"> </w:t>
            </w:r>
            <w:r w:rsidRPr="00910F61">
              <w:rPr>
                <w:sz w:val="20"/>
                <w:szCs w:val="20"/>
                <w:lang w:eastAsia="ja-JP"/>
              </w:rPr>
              <w:t>Non</w:t>
            </w:r>
            <w:r w:rsidRPr="00910F61">
              <w:rPr>
                <w:rFonts w:cs="Calibri"/>
                <w:sz w:val="20"/>
                <w:szCs w:val="20"/>
                <w:lang w:eastAsia="ja-JP"/>
              </w:rPr>
              <w:tab/>
            </w:r>
            <w:r w:rsidRPr="00910F61">
              <w:rPr>
                <w:rFonts w:cs="Calibri"/>
                <w:sz w:val="20"/>
                <w:szCs w:val="20"/>
                <w:lang w:eastAsia="ja-JP"/>
              </w:rPr>
              <w:tab/>
            </w:r>
            <w:r w:rsidRPr="00910F61">
              <w:rPr>
                <w:rFonts w:ascii="Wingdings" w:eastAsia="Wingdings" w:hAnsi="Wingdings" w:cs="Wingdings"/>
                <w:sz w:val="20"/>
                <w:szCs w:val="20"/>
                <w:lang w:eastAsia="ja-JP"/>
              </w:rPr>
              <w:t>¨</w:t>
            </w:r>
            <w:r w:rsidRPr="00910F61">
              <w:rPr>
                <w:b/>
                <w:bCs/>
                <w:sz w:val="20"/>
                <w:szCs w:val="20"/>
                <w:lang w:eastAsia="ja-JP"/>
              </w:rPr>
              <w:t xml:space="preserve"> </w:t>
            </w:r>
            <w:r w:rsidRPr="00910F61">
              <w:rPr>
                <w:sz w:val="20"/>
                <w:szCs w:val="20"/>
                <w:lang w:eastAsia="ja-JP"/>
              </w:rPr>
              <w:t>Ne souhaite pas répondre</w:t>
            </w:r>
          </w:p>
        </w:tc>
      </w:tr>
      <w:tr w:rsidR="00910F61" w:rsidRPr="00910F61" w14:paraId="5DD6CCAA" w14:textId="77777777" w:rsidTr="0059400D">
        <w:trPr>
          <w:trHeight w:hRule="exact" w:val="145"/>
        </w:trPr>
        <w:tc>
          <w:tcPr>
            <w:tcW w:w="10756" w:type="dxa"/>
            <w:gridSpan w:val="5"/>
            <w:tcBorders>
              <w:left w:val="nil"/>
              <w:bottom w:val="single" w:sz="2" w:space="0" w:color="auto"/>
              <w:right w:val="nil"/>
            </w:tcBorders>
          </w:tcPr>
          <w:p w14:paraId="59C7B77B" w14:textId="77777777" w:rsidR="00910F61" w:rsidRPr="00910F61" w:rsidRDefault="00910F61" w:rsidP="00910F61">
            <w:pPr>
              <w:tabs>
                <w:tab w:val="left" w:pos="709"/>
              </w:tabs>
              <w:suppressAutoHyphens w:val="0"/>
              <w:jc w:val="both"/>
              <w:rPr>
                <w:rFonts w:cs="Arial"/>
                <w:b/>
                <w:color w:val="7030A0"/>
                <w:sz w:val="8"/>
                <w:szCs w:val="8"/>
                <w:lang w:eastAsia="ja-JP"/>
              </w:rPr>
            </w:pPr>
          </w:p>
        </w:tc>
      </w:tr>
      <w:tr w:rsidR="00910F61" w:rsidRPr="00910F61" w14:paraId="11BB7C1E" w14:textId="77777777" w:rsidTr="0059400D">
        <w:trPr>
          <w:trHeight w:val="563"/>
        </w:trPr>
        <w:tc>
          <w:tcPr>
            <w:tcW w:w="10756" w:type="dxa"/>
            <w:gridSpan w:val="5"/>
            <w:tcBorders>
              <w:bottom w:val="nil"/>
            </w:tcBorders>
          </w:tcPr>
          <w:p w14:paraId="14766D94" w14:textId="6F0CB0D0" w:rsidR="00910F61" w:rsidRPr="00910F61" w:rsidRDefault="00910F61" w:rsidP="00910F61">
            <w:pPr>
              <w:suppressAutoHyphens w:val="0"/>
              <w:rPr>
                <w:sz w:val="18"/>
                <w:szCs w:val="18"/>
                <w:lang w:eastAsia="ja-JP"/>
              </w:rPr>
            </w:pPr>
            <w:r w:rsidRPr="00910F61">
              <w:rPr>
                <w:sz w:val="18"/>
                <w:szCs w:val="18"/>
                <w:lang w:eastAsia="ja-JP"/>
              </w:rPr>
              <w:t xml:space="preserve">Je soussigné(e) (Prénom/Nom) </w:t>
            </w:r>
            <w:r w:rsidR="00911116" w:rsidRPr="00910F61">
              <w:rPr>
                <w:sz w:val="18"/>
                <w:szCs w:val="18"/>
                <w:lang w:eastAsia="ja-JP"/>
              </w:rPr>
              <w:t xml:space="preserve">) </w:t>
            </w:r>
            <w:r w:rsidR="00911116" w:rsidRPr="0059400D">
              <w:rPr>
                <w:rFonts w:ascii="Century Gothic" w:hAnsi="Century Gothic" w:cstheme="minorHAnsi"/>
                <w:sz w:val="18"/>
                <w:szCs w:val="18"/>
              </w:rPr>
              <w:t>Sofiane</w:t>
            </w:r>
            <w:r w:rsidR="00911116">
              <w:rPr>
                <w:rFonts w:ascii="Century Gothic" w:hAnsi="Century Gothic" w:cstheme="minorHAnsi"/>
                <w:sz w:val="18"/>
                <w:szCs w:val="18"/>
              </w:rPr>
              <w:t xml:space="preserve"> </w:t>
            </w:r>
            <w:r w:rsidR="00911116" w:rsidRPr="0059400D">
              <w:rPr>
                <w:rFonts w:ascii="Century Gothic" w:hAnsi="Century Gothic" w:cstheme="minorHAnsi"/>
                <w:sz w:val="18"/>
                <w:szCs w:val="18"/>
              </w:rPr>
              <w:t>MARGOUM</w:t>
            </w:r>
          </w:p>
          <w:p w14:paraId="1E5675C0" w14:textId="77777777" w:rsidR="00910F61" w:rsidRPr="00910F61" w:rsidRDefault="00910F61" w:rsidP="00910F61">
            <w:pPr>
              <w:numPr>
                <w:ilvl w:val="0"/>
                <w:numId w:val="23"/>
              </w:numPr>
              <w:suppressAutoHyphens w:val="0"/>
              <w:ind w:left="714" w:hanging="357"/>
              <w:contextualSpacing/>
              <w:rPr>
                <w:sz w:val="18"/>
                <w:szCs w:val="18"/>
                <w:lang w:eastAsia="ja-JP"/>
              </w:rPr>
            </w:pPr>
            <w:r w:rsidRPr="00910F61">
              <w:rPr>
                <w:sz w:val="18"/>
                <w:szCs w:val="18"/>
                <w:lang w:eastAsia="ja-JP"/>
              </w:rPr>
              <w:t>déclare sur l’honneur l’exactitude des renseignements communiqués dans ce document ;</w:t>
            </w:r>
          </w:p>
          <w:p w14:paraId="75EFF5F4" w14:textId="77777777" w:rsidR="00910F61" w:rsidRPr="00910F61" w:rsidRDefault="00910F61" w:rsidP="00910F61">
            <w:pPr>
              <w:numPr>
                <w:ilvl w:val="0"/>
                <w:numId w:val="23"/>
              </w:numPr>
              <w:suppressAutoHyphens w:val="0"/>
              <w:contextualSpacing/>
              <w:rPr>
                <w:sz w:val="18"/>
                <w:szCs w:val="18"/>
                <w:lang w:eastAsia="ja-JP"/>
              </w:rPr>
            </w:pPr>
            <w:r w:rsidRPr="00910F61">
              <w:rPr>
                <w:sz w:val="18"/>
                <w:szCs w:val="18"/>
                <w:lang w:eastAsia="ja-JP"/>
              </w:rPr>
              <w:t>déclare avoir pris connaissance de l’utilisation de ces données.</w:t>
            </w:r>
          </w:p>
        </w:tc>
      </w:tr>
      <w:tr w:rsidR="00910F61" w:rsidRPr="00910F61" w14:paraId="592D730B" w14:textId="77777777" w:rsidTr="0059400D">
        <w:trPr>
          <w:trHeight w:val="1069"/>
        </w:trPr>
        <w:tc>
          <w:tcPr>
            <w:tcW w:w="10756" w:type="dxa"/>
            <w:gridSpan w:val="5"/>
            <w:tcBorders>
              <w:top w:val="nil"/>
            </w:tcBorders>
          </w:tcPr>
          <w:p w14:paraId="609542B8" w14:textId="4E4287DF" w:rsidR="00910F61" w:rsidRPr="00910F61" w:rsidRDefault="002071FB" w:rsidP="00910F61">
            <w:pPr>
              <w:tabs>
                <w:tab w:val="left" w:pos="709"/>
              </w:tabs>
              <w:suppressAutoHyphens w:val="0"/>
              <w:spacing w:before="120" w:after="80"/>
              <w:ind w:left="742"/>
              <w:jc w:val="both"/>
              <w:rPr>
                <w:sz w:val="18"/>
                <w:szCs w:val="18"/>
                <w:lang w:eastAsia="ja-JP"/>
              </w:rPr>
            </w:pPr>
            <w:r>
              <w:rPr>
                <w:b/>
                <w:noProof/>
                <w:sz w:val="18"/>
                <w:szCs w:val="18"/>
                <w:lang w:eastAsia="ja-JP"/>
              </w:rPr>
              <mc:AlternateContent>
                <mc:Choice Requires="wpi">
                  <w:drawing>
                    <wp:anchor distT="0" distB="0" distL="114300" distR="114300" simplePos="0" relativeHeight="251728896" behindDoc="0" locked="0" layoutInCell="1" allowOverlap="1" wp14:anchorId="696343B6" wp14:editId="4600EC0C">
                      <wp:simplePos x="0" y="0"/>
                      <wp:positionH relativeFrom="column">
                        <wp:posOffset>3342015</wp:posOffset>
                      </wp:positionH>
                      <wp:positionV relativeFrom="paragraph">
                        <wp:posOffset>-77670</wp:posOffset>
                      </wp:positionV>
                      <wp:extent cx="1589400" cy="601560"/>
                      <wp:effectExtent l="38100" t="38100" r="49530" b="46355"/>
                      <wp:wrapNone/>
                      <wp:docPr id="1310149748" name="Encre 4"/>
                      <wp:cNvGraphicFramePr/>
                      <a:graphic xmlns:a="http://schemas.openxmlformats.org/drawingml/2006/main">
                        <a:graphicData uri="http://schemas.microsoft.com/office/word/2010/wordprocessingInk">
                          <w14:contentPart bwMode="auto" r:id="rId12">
                            <w14:nvContentPartPr>
                              <w14:cNvContentPartPr/>
                            </w14:nvContentPartPr>
                            <w14:xfrm>
                              <a:off x="0" y="0"/>
                              <a:ext cx="1589400" cy="601560"/>
                            </w14:xfrm>
                          </w14:contentPart>
                        </a:graphicData>
                      </a:graphic>
                    </wp:anchor>
                  </w:drawing>
                </mc:Choice>
                <mc:Fallback>
                  <w:pict>
                    <v:shape w14:anchorId="1DD35416" id="Encre 4" o:spid="_x0000_s1026" type="#_x0000_t75" style="position:absolute;margin-left:262.65pt;margin-top:-6.6pt;width:126.15pt;height:48.3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">
                      <v:imagedata r:id="rId13" o:title=""/>
                    </v:shape>
                  </w:pict>
                </mc:Fallback>
              </mc:AlternateContent>
            </w:r>
            <w:r w:rsidR="00910F61" w:rsidRPr="00910F61">
              <w:rPr>
                <w:b/>
                <w:sz w:val="18"/>
                <w:szCs w:val="18"/>
                <w:lang w:eastAsia="ja-JP"/>
              </w:rPr>
              <w:t>Date :</w:t>
            </w:r>
            <w:r w:rsidR="00910F61" w:rsidRPr="00910F61">
              <w:rPr>
                <w:rFonts w:cs="Calibri"/>
                <w:b/>
                <w:bCs/>
                <w:i/>
                <w:sz w:val="20"/>
                <w:szCs w:val="20"/>
                <w:lang w:eastAsia="ja-JP"/>
              </w:rPr>
              <w:t xml:space="preserve"> </w:t>
            </w:r>
            <w:r>
              <w:rPr>
                <w:rFonts w:cs="Calibri"/>
                <w:iCs/>
                <w:sz w:val="20"/>
                <w:szCs w:val="20"/>
                <w:lang w:eastAsia="ja-JP"/>
              </w:rPr>
              <w:t>07</w:t>
            </w:r>
            <w:r w:rsidR="00911116" w:rsidRPr="00911116">
              <w:rPr>
                <w:rFonts w:cs="Calibri"/>
                <w:iCs/>
                <w:sz w:val="20"/>
                <w:szCs w:val="20"/>
                <w:lang w:eastAsia="ja-JP"/>
              </w:rPr>
              <w:t>/0</w:t>
            </w:r>
            <w:r>
              <w:rPr>
                <w:rFonts w:cs="Calibri"/>
                <w:iCs/>
                <w:sz w:val="20"/>
                <w:szCs w:val="20"/>
                <w:lang w:eastAsia="ja-JP"/>
              </w:rPr>
              <w:t>3</w:t>
            </w:r>
            <w:r w:rsidR="00911116" w:rsidRPr="00911116">
              <w:rPr>
                <w:rFonts w:cs="Calibri"/>
                <w:iCs/>
                <w:sz w:val="20"/>
                <w:szCs w:val="20"/>
                <w:lang w:eastAsia="ja-JP"/>
              </w:rPr>
              <w:t>/2026</w:t>
            </w:r>
            <w:r w:rsidR="00910F61" w:rsidRPr="00911116">
              <w:rPr>
                <w:rFonts w:cs="Calibri"/>
                <w:b/>
                <w:bCs/>
                <w:iCs/>
                <w:sz w:val="20"/>
                <w:szCs w:val="20"/>
                <w:lang w:eastAsia="ja-JP"/>
              </w:rPr>
              <w:t xml:space="preserve">                   </w:t>
            </w:r>
            <w:r w:rsidR="00910F61" w:rsidRPr="00911116">
              <w:rPr>
                <w:b/>
                <w:sz w:val="18"/>
                <w:szCs w:val="18"/>
                <w:lang w:eastAsia="ja-JP"/>
              </w:rPr>
              <w:t xml:space="preserve">              </w:t>
            </w:r>
            <w:r w:rsidR="00910F61" w:rsidRPr="00D250C5">
              <w:rPr>
                <w:b/>
                <w:sz w:val="18"/>
                <w:szCs w:val="18"/>
                <w:highlight w:val="yellow"/>
                <w:lang w:eastAsia="ja-JP"/>
              </w:rPr>
              <w:t>Signature :</w:t>
            </w:r>
          </w:p>
        </w:tc>
      </w:tr>
      <w:bookmarkEnd w:id="0"/>
    </w:tbl>
    <w:p w14:paraId="36016D5B" w14:textId="77777777" w:rsidR="00F7457C" w:rsidRDefault="00F7457C" w:rsidP="00910F61">
      <w:pPr>
        <w:suppressAutoHyphens w:val="0"/>
        <w:spacing w:after="160" w:line="259" w:lineRule="auto"/>
        <w:rPr>
          <w:rFonts w:ascii="Calibri" w:eastAsia="MS Mincho" w:hAnsi="Calibri" w:cs="Arial"/>
          <w:b/>
          <w:color w:val="7030A0"/>
          <w:sz w:val="16"/>
          <w:szCs w:val="16"/>
          <w:lang w:eastAsia="ja-JP"/>
        </w:rPr>
      </w:pPr>
    </w:p>
    <w:p w14:paraId="33A18493" w14:textId="77777777" w:rsidR="000248AF" w:rsidRDefault="000248AF" w:rsidP="00910F61">
      <w:pPr>
        <w:suppressAutoHyphens w:val="0"/>
        <w:spacing w:after="160" w:line="259" w:lineRule="auto"/>
        <w:rPr>
          <w:rFonts w:ascii="Calibri" w:eastAsia="MS Mincho" w:hAnsi="Calibri" w:cs="Arial"/>
          <w:b/>
          <w:color w:val="7030A0"/>
          <w:sz w:val="16"/>
          <w:szCs w:val="16"/>
          <w:lang w:eastAsia="ja-JP"/>
        </w:rPr>
      </w:pPr>
    </w:p>
    <w:p w14:paraId="3FA363E8" w14:textId="58D9C903" w:rsidR="00910F61" w:rsidRPr="00910F61" w:rsidRDefault="00910F61" w:rsidP="00910F61">
      <w:pPr>
        <w:suppressAutoHyphens w:val="0"/>
        <w:spacing w:after="160" w:line="259" w:lineRule="auto"/>
        <w:rPr>
          <w:rFonts w:ascii="Calibri" w:eastAsia="MS Mincho" w:hAnsi="Calibri" w:cs="Arial"/>
          <w:b/>
          <w:color w:val="7030A0"/>
          <w:sz w:val="16"/>
          <w:szCs w:val="16"/>
          <w:lang w:eastAsia="ja-JP"/>
        </w:rPr>
      </w:pPr>
      <w:r w:rsidRPr="00910F61">
        <w:rPr>
          <w:rFonts w:ascii="Calibri" w:eastAsia="MS Mincho" w:hAnsi="Calibri"/>
          <w:i/>
          <w:iCs/>
          <w:noProof/>
          <w:sz w:val="18"/>
          <w:szCs w:val="18"/>
          <w:lang w:eastAsia="en-US"/>
        </w:rPr>
        <w:lastRenderedPageBreak/>
        <mc:AlternateContent>
          <mc:Choice Requires="wps">
            <w:drawing>
              <wp:anchor distT="0" distB="0" distL="114300" distR="114300" simplePos="0" relativeHeight="251726848" behindDoc="0" locked="0" layoutInCell="1" allowOverlap="1" wp14:anchorId="2539C603" wp14:editId="5A04B333">
                <wp:simplePos x="0" y="0"/>
                <wp:positionH relativeFrom="margin">
                  <wp:align>left</wp:align>
                </wp:positionH>
                <wp:positionV relativeFrom="paragraph">
                  <wp:posOffset>-5080</wp:posOffset>
                </wp:positionV>
                <wp:extent cx="1169670" cy="689610"/>
                <wp:effectExtent l="19050" t="19050" r="11430" b="34290"/>
                <wp:wrapNone/>
                <wp:docPr id="407848304" name="Organigramme : Connecteur page suivante 407848304"/>
                <wp:cNvGraphicFramePr/>
                <a:graphic xmlns:a="http://schemas.openxmlformats.org/drawingml/2006/main">
                  <a:graphicData uri="http://schemas.microsoft.com/office/word/2010/wordprocessingShape">
                    <wps:wsp>
                      <wps:cNvSpPr/>
                      <wps:spPr>
                        <a:xfrm>
                          <a:off x="0" y="0"/>
                          <a:ext cx="1169670" cy="689610"/>
                        </a:xfrm>
                        <a:prstGeom prst="flowChartOffpageConnector">
                          <a:avLst/>
                        </a:prstGeom>
                        <a:noFill/>
                        <a:ln w="28575" cap="flat" cmpd="sng" algn="ctr">
                          <a:solidFill>
                            <a:sysClr val="windowText" lastClr="000000"/>
                          </a:solidFill>
                          <a:prstDash val="solid"/>
                          <a:miter lim="800000"/>
                        </a:ln>
                        <a:effectLst/>
                      </wps:spPr>
                      <wps:txbx>
                        <w:txbxContent>
                          <w:p w14:paraId="73581AD4" w14:textId="77777777" w:rsidR="00910F61" w:rsidRPr="00910F61" w:rsidRDefault="00910F61" w:rsidP="00910F61">
                            <w:pPr>
                              <w:jc w:val="center"/>
                              <w:rPr>
                                <w:b/>
                                <w:bCs/>
                                <w:color w:val="7030A0"/>
                                <w:sz w:val="16"/>
                                <w:szCs w:val="16"/>
                              </w:rPr>
                            </w:pPr>
                            <w:r w:rsidRPr="00910F61">
                              <w:rPr>
                                <w:b/>
                                <w:bCs/>
                                <w:color w:val="000000"/>
                                <w:sz w:val="16"/>
                                <w:szCs w:val="16"/>
                              </w:rPr>
                              <w:t>QUESTIONNAIRE</w:t>
                            </w:r>
                            <w:r w:rsidRPr="00910F61">
                              <w:rPr>
                                <w:b/>
                                <w:bCs/>
                                <w:color w:val="7030A0"/>
                                <w:sz w:val="16"/>
                                <w:szCs w:val="16"/>
                              </w:rPr>
                              <w:t xml:space="preserve"> </w:t>
                            </w:r>
                            <w:r w:rsidRPr="00910F61">
                              <w:rPr>
                                <w:b/>
                                <w:bCs/>
                                <w:color w:val="000000"/>
                                <w:sz w:val="16"/>
                                <w:szCs w:val="16"/>
                              </w:rPr>
                              <w:t>A LA SORTIE</w:t>
                            </w:r>
                            <w:r w:rsidRPr="00910F61">
                              <w:rPr>
                                <w:b/>
                                <w:bCs/>
                                <w:color w:val="7030A0"/>
                                <w:sz w:val="16"/>
                                <w:szCs w:val="16"/>
                              </w:rPr>
                              <w:br/>
                            </w:r>
                            <w:r w:rsidRPr="00910F61">
                              <w:rPr>
                                <w:b/>
                                <w:bCs/>
                                <w:color w:val="000000"/>
                                <w:sz w:val="16"/>
                                <w:szCs w:val="16"/>
                              </w:rPr>
                              <w:t>v3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9C603" id="Organigramme : Connecteur page suivante 407848304" o:spid="_x0000_s1027" type="#_x0000_t177" style="position:absolute;margin-left:0;margin-top:-.4pt;width:92.1pt;height:54.3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" filled="f" strokecolor="windowText" strokeweight="2.25pt">
                <v:textbox>
                  <w:txbxContent>
                    <w:p w14:paraId="73581AD4" w14:textId="77777777" w:rsidR="00910F61" w:rsidRPr="00910F61" w:rsidRDefault="00910F61" w:rsidP="00910F61">
                      <w:pPr>
                        <w:jc w:val="center"/>
                        <w:rPr>
                          <w:b/>
                          <w:bCs/>
                          <w:color w:val="7030A0"/>
                          <w:sz w:val="16"/>
                          <w:szCs w:val="16"/>
                        </w:rPr>
                      </w:pPr>
                      <w:r w:rsidRPr="00910F61">
                        <w:rPr>
                          <w:b/>
                          <w:bCs/>
                          <w:color w:val="000000"/>
                          <w:sz w:val="16"/>
                          <w:szCs w:val="16"/>
                        </w:rPr>
                        <w:t>QUESTIONNAIRE</w:t>
                      </w:r>
                      <w:r w:rsidRPr="00910F61">
                        <w:rPr>
                          <w:b/>
                          <w:bCs/>
                          <w:color w:val="7030A0"/>
                          <w:sz w:val="16"/>
                          <w:szCs w:val="16"/>
                        </w:rPr>
                        <w:t xml:space="preserve"> </w:t>
                      </w:r>
                      <w:r w:rsidRPr="00910F61">
                        <w:rPr>
                          <w:b/>
                          <w:bCs/>
                          <w:color w:val="000000"/>
                          <w:sz w:val="16"/>
                          <w:szCs w:val="16"/>
                        </w:rPr>
                        <w:t>A LA SORTIE</w:t>
                      </w:r>
                      <w:r w:rsidRPr="00910F61">
                        <w:rPr>
                          <w:b/>
                          <w:bCs/>
                          <w:color w:val="7030A0"/>
                          <w:sz w:val="16"/>
                          <w:szCs w:val="16"/>
                        </w:rPr>
                        <w:br/>
                      </w:r>
                      <w:r w:rsidRPr="00910F61">
                        <w:rPr>
                          <w:b/>
                          <w:bCs/>
                          <w:color w:val="000000"/>
                          <w:sz w:val="16"/>
                          <w:szCs w:val="16"/>
                        </w:rPr>
                        <w:t>v3</w:t>
                      </w:r>
                    </w:p>
                  </w:txbxContent>
                </v:textbox>
                <w10:wrap anchorx="margin"/>
              </v:shape>
            </w:pict>
          </mc:Fallback>
        </mc:AlternateContent>
      </w:r>
      <w:bookmarkStart w:id="2" w:name="_Hlk165650045"/>
    </w:p>
    <w:p w14:paraId="02B5A67B" w14:textId="2CBF3E01" w:rsidR="00910F61" w:rsidRPr="00910F61" w:rsidRDefault="00910F61" w:rsidP="00910F61">
      <w:pPr>
        <w:suppressAutoHyphens w:val="0"/>
        <w:spacing w:after="160" w:line="259" w:lineRule="auto"/>
        <w:ind w:left="4248" w:right="284" w:firstLine="708"/>
        <w:jc w:val="center"/>
        <w:rPr>
          <w:rFonts w:ascii="Calibri" w:eastAsia="MS Mincho" w:hAnsi="Calibri"/>
          <w:sz w:val="18"/>
          <w:szCs w:val="18"/>
          <w:lang w:eastAsia="en-US"/>
        </w:rPr>
      </w:pPr>
    </w:p>
    <w:tbl>
      <w:tblPr>
        <w:tblW w:w="9216" w:type="dxa"/>
        <w:tblInd w:w="-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70" w:type="dxa"/>
          <w:right w:w="70" w:type="dxa"/>
        </w:tblCellMar>
        <w:tblLook w:val="0000" w:firstRow="0" w:lastRow="0" w:firstColumn="0" w:lastColumn="0" w:noHBand="0" w:noVBand="0"/>
      </w:tblPr>
      <w:tblGrid>
        <w:gridCol w:w="9216"/>
      </w:tblGrid>
      <w:tr w:rsidR="00910F61" w:rsidRPr="00910F61" w14:paraId="1A90B1C3" w14:textId="77777777" w:rsidTr="00EE379E">
        <w:trPr>
          <w:trHeight w:val="7510"/>
        </w:trPr>
        <w:tc>
          <w:tcPr>
            <w:tcW w:w="9216" w:type="dxa"/>
            <w:tcMar>
              <w:top w:w="170" w:type="dxa"/>
              <w:left w:w="170" w:type="dxa"/>
              <w:bottom w:w="170" w:type="dxa"/>
              <w:right w:w="170" w:type="dxa"/>
            </w:tcMar>
          </w:tcPr>
          <w:p w14:paraId="0DC05C88" w14:textId="77777777" w:rsidR="00910F61" w:rsidRPr="00910F61" w:rsidRDefault="00910F61" w:rsidP="00910F61">
            <w:pPr>
              <w:tabs>
                <w:tab w:val="left" w:pos="7920"/>
              </w:tabs>
              <w:suppressAutoHyphens w:val="0"/>
              <w:spacing w:before="120"/>
              <w:ind w:left="-1"/>
              <w:jc w:val="both"/>
              <w:rPr>
                <w:rFonts w:ascii="Calibri" w:eastAsia="MS Mincho" w:hAnsi="Calibri"/>
                <w:i/>
                <w:sz w:val="20"/>
                <w:szCs w:val="20"/>
                <w:lang w:eastAsia="ja-JP"/>
              </w:rPr>
            </w:pPr>
            <w:r w:rsidRPr="00910F61">
              <w:rPr>
                <w:rFonts w:ascii="Calibri" w:eastAsia="MS Mincho" w:hAnsi="Calibri"/>
                <w:i/>
                <w:iCs/>
                <w:sz w:val="20"/>
                <w:szCs w:val="20"/>
                <w:lang w:eastAsia="en-US"/>
              </w:rPr>
              <w:t>Vous participez à une action cofinancée par le Fonds Social Européen + (FSE+) qui est un instrument de l’Union Européenne pour promouvoir l’emploi, la formation professionnelle et l’inclusion sociale. A cet effet, le règlement UE n°2021/1057 du Parlement européen et du Conseil du 24/06/2021 rend obligatoire la collecte de certaines données sur la situation de chacune des personnes qui participent à une action</w:t>
            </w:r>
            <w:r w:rsidRPr="00910F61">
              <w:rPr>
                <w:rFonts w:ascii="Calibri" w:eastAsia="MS Mincho" w:hAnsi="Calibri"/>
                <w:sz w:val="20"/>
                <w:szCs w:val="20"/>
                <w:lang w:eastAsia="en-US"/>
              </w:rPr>
              <w:t xml:space="preserve">. </w:t>
            </w:r>
            <w:r w:rsidRPr="00910F61">
              <w:rPr>
                <w:rFonts w:ascii="Calibri" w:eastAsia="MS Mincho" w:hAnsi="Calibri"/>
                <w:i/>
                <w:sz w:val="20"/>
                <w:szCs w:val="20"/>
                <w:lang w:eastAsia="ja-JP"/>
              </w:rPr>
              <w:t xml:space="preserve">Les données collectées font l’objet d’un traitement informatisé et anonyme pour savoir si la formation que vous suivez vous permettra de trouver un emploi dans les mois à venir. </w:t>
            </w:r>
            <w:r w:rsidRPr="00910F61">
              <w:rPr>
                <w:rFonts w:ascii="Calibri" w:eastAsia="MS Mincho" w:hAnsi="Calibri"/>
                <w:b/>
                <w:bCs/>
                <w:i/>
                <w:sz w:val="20"/>
                <w:szCs w:val="20"/>
                <w:lang w:eastAsia="ja-JP"/>
              </w:rPr>
              <w:t>A cette fin, vous êtes susceptible d’être recontacté(e) 6 et 18 mois après votre sortie de formation par un prestataire mandaté par la Région SUD - Provence-Alpes Côte d’Azur</w:t>
            </w:r>
            <w:r w:rsidRPr="00910F61">
              <w:rPr>
                <w:rFonts w:ascii="Calibri" w:eastAsia="MS Mincho" w:hAnsi="Calibri"/>
                <w:b/>
                <w:bCs/>
                <w:sz w:val="20"/>
                <w:szCs w:val="20"/>
                <w:lang w:eastAsia="en-US"/>
              </w:rPr>
              <w:t xml:space="preserve"> </w:t>
            </w:r>
            <w:r w:rsidRPr="00910F61">
              <w:rPr>
                <w:rFonts w:ascii="Calibri" w:eastAsia="MS Mincho" w:hAnsi="Calibri"/>
                <w:b/>
                <w:bCs/>
                <w:i/>
                <w:sz w:val="20"/>
                <w:szCs w:val="20"/>
                <w:lang w:eastAsia="ja-JP"/>
              </w:rPr>
              <w:t>auquel vos coordonnées sont susceptibles d’être transmises</w:t>
            </w:r>
            <w:r w:rsidRPr="00910F61">
              <w:rPr>
                <w:rFonts w:ascii="Calibri" w:eastAsia="MS Mincho" w:hAnsi="Calibri"/>
                <w:i/>
                <w:sz w:val="20"/>
                <w:szCs w:val="20"/>
                <w:lang w:eastAsia="ja-JP"/>
              </w:rPr>
              <w:t>.</w:t>
            </w:r>
          </w:p>
          <w:p w14:paraId="27AA8874" w14:textId="77777777" w:rsidR="00910F61" w:rsidRPr="00910F61" w:rsidRDefault="00910F61" w:rsidP="00910F61">
            <w:pPr>
              <w:suppressAutoHyphens w:val="0"/>
              <w:spacing w:before="240"/>
              <w:ind w:left="-1"/>
              <w:jc w:val="both"/>
              <w:rPr>
                <w:rFonts w:ascii="Calibri" w:eastAsia="MS Mincho" w:hAnsi="Calibri"/>
                <w:i/>
                <w:iCs/>
                <w:sz w:val="20"/>
                <w:szCs w:val="20"/>
                <w:lang w:eastAsia="en-US"/>
              </w:rPr>
            </w:pPr>
            <w:r w:rsidRPr="00910F61">
              <w:rPr>
                <w:rFonts w:ascii="Calibri" w:eastAsia="MS Mincho" w:hAnsi="Calibri"/>
                <w:b/>
                <w:bCs/>
                <w:i/>
                <w:iCs/>
                <w:sz w:val="20"/>
                <w:szCs w:val="20"/>
                <w:lang w:eastAsia="en-US"/>
              </w:rPr>
              <w:t>Responsable du traitement</w:t>
            </w:r>
            <w:r w:rsidRPr="00910F61">
              <w:rPr>
                <w:rFonts w:ascii="Calibri" w:eastAsia="MS Mincho" w:hAnsi="Calibri"/>
                <w:i/>
                <w:iCs/>
                <w:sz w:val="20"/>
                <w:szCs w:val="20"/>
                <w:lang w:eastAsia="en-US"/>
              </w:rPr>
              <w:t xml:space="preserve"> : Le Conseil régional Provence-Alpes Côte d’Azur, en tant qu’autorité de gestion des programmes régionaux FEDER-FSE+ situé 27 place Jules Guesde, 13481 Marseille Cedex 20, Direction Générale Europe et Coopération Méditerranéenne. </w:t>
            </w:r>
          </w:p>
          <w:p w14:paraId="544199B7" w14:textId="77777777" w:rsidR="00910F61" w:rsidRPr="00910F61" w:rsidRDefault="00910F61" w:rsidP="00910F61">
            <w:pPr>
              <w:suppressAutoHyphens w:val="0"/>
              <w:spacing w:before="240"/>
              <w:ind w:left="-1"/>
              <w:jc w:val="both"/>
              <w:rPr>
                <w:rFonts w:ascii="Calibri" w:eastAsia="MS Mincho" w:hAnsi="Calibri" w:cs="Calibri"/>
                <w:i/>
                <w:sz w:val="20"/>
                <w:szCs w:val="20"/>
                <w:lang w:eastAsia="ja-JP"/>
              </w:rPr>
            </w:pPr>
            <w:r w:rsidRPr="00910F61">
              <w:rPr>
                <w:rFonts w:ascii="Calibri" w:eastAsia="MS Mincho" w:hAnsi="Calibri" w:cs="Calibri"/>
                <w:b/>
                <w:bCs/>
                <w:i/>
                <w:iCs/>
                <w:sz w:val="20"/>
                <w:szCs w:val="20"/>
                <w:lang w:eastAsia="en-US"/>
              </w:rPr>
              <w:t>Destinataires des données</w:t>
            </w:r>
            <w:r w:rsidRPr="00910F61">
              <w:rPr>
                <w:rFonts w:ascii="Calibri" w:eastAsia="MS Mincho" w:hAnsi="Calibri" w:cs="Calibri"/>
                <w:i/>
                <w:iCs/>
                <w:sz w:val="20"/>
                <w:szCs w:val="20"/>
                <w:lang w:eastAsia="en-US"/>
              </w:rPr>
              <w:t xml:space="preserve"> : La Direction Générale Europe et Coopération Méditerranéenne (DGECM) du Conseil régional Provence-Alpes Côte d’Azur ainsi que les prestataires mandatées par la DGECM, ainsi que les autorités et services nationaux et européens chargés du contrôle du FSE. Au sein de ces services, les agents ayant accès à vos données sont ceux qui ont besoin d’y avoir accès pour accomplir les missions qui leur sont confiées. </w:t>
            </w:r>
            <w:r w:rsidRPr="00910F61">
              <w:rPr>
                <w:rFonts w:ascii="Calibri" w:eastAsia="MS Mincho" w:hAnsi="Calibri" w:cs="Calibri"/>
                <w:i/>
                <w:sz w:val="20"/>
                <w:szCs w:val="20"/>
                <w:lang w:eastAsia="ja-JP"/>
              </w:rPr>
              <w:t>Ces données sont transmises de manière agrégée et anonyme à la Commission Européenne.</w:t>
            </w:r>
          </w:p>
          <w:p w14:paraId="73B2D792" w14:textId="77777777" w:rsidR="00910F61" w:rsidRPr="00910F61" w:rsidRDefault="00910F61" w:rsidP="00910F61">
            <w:pPr>
              <w:tabs>
                <w:tab w:val="left" w:pos="7920"/>
              </w:tabs>
              <w:suppressAutoHyphens w:val="0"/>
              <w:spacing w:before="240"/>
              <w:ind w:left="-1"/>
              <w:jc w:val="both"/>
              <w:rPr>
                <w:rFonts w:ascii="Calibri" w:eastAsia="MS Mincho" w:hAnsi="Calibri"/>
                <w:sz w:val="20"/>
                <w:szCs w:val="20"/>
                <w:lang w:eastAsia="en-US"/>
              </w:rPr>
            </w:pPr>
            <w:r w:rsidRPr="00910F61">
              <w:rPr>
                <w:rFonts w:ascii="Calibri" w:eastAsia="MS Mincho" w:hAnsi="Calibri"/>
                <w:b/>
                <w:bCs/>
                <w:i/>
                <w:iCs/>
                <w:sz w:val="20"/>
                <w:szCs w:val="20"/>
                <w:lang w:eastAsia="en-US"/>
              </w:rPr>
              <w:t>Enregistrement et conservation des données :</w:t>
            </w:r>
            <w:r w:rsidRPr="00910F61">
              <w:rPr>
                <w:rFonts w:ascii="Calibri" w:eastAsia="MS Mincho" w:hAnsi="Calibri"/>
                <w:sz w:val="20"/>
                <w:szCs w:val="20"/>
                <w:lang w:eastAsia="en-US"/>
              </w:rPr>
              <w:t xml:space="preserve"> </w:t>
            </w:r>
            <w:r w:rsidRPr="00910F61">
              <w:rPr>
                <w:rFonts w:ascii="Calibri" w:eastAsia="MS Mincho" w:hAnsi="Calibri"/>
                <w:i/>
                <w:iCs/>
                <w:sz w:val="20"/>
                <w:szCs w:val="20"/>
                <w:lang w:eastAsia="en-US"/>
              </w:rPr>
              <w:t>Les données recueillies vont être enregistrées dans les systèmes d’information par le(s) référent(s) de votre opération. Ces données seront conservées 10 ans conformément aux obligations de contrôle et de conservation des données imposées par les règlements européens.</w:t>
            </w:r>
            <w:r w:rsidRPr="00910F61">
              <w:rPr>
                <w:rFonts w:ascii="Calibri" w:eastAsia="MS Mincho" w:hAnsi="Calibri"/>
                <w:sz w:val="20"/>
                <w:szCs w:val="20"/>
                <w:lang w:eastAsia="en-US"/>
              </w:rPr>
              <w:t xml:space="preserve"> </w:t>
            </w:r>
          </w:p>
          <w:p w14:paraId="2F04F0EE" w14:textId="77777777" w:rsidR="00910F61" w:rsidRPr="00910F61" w:rsidRDefault="00910F61" w:rsidP="00910F61">
            <w:pPr>
              <w:suppressAutoHyphens w:val="0"/>
              <w:spacing w:before="240"/>
              <w:ind w:left="-1"/>
              <w:jc w:val="both"/>
              <w:rPr>
                <w:rFonts w:ascii="Calibri" w:eastAsia="MS Mincho" w:hAnsi="Calibri"/>
                <w:i/>
                <w:iCs/>
                <w:sz w:val="20"/>
                <w:szCs w:val="20"/>
                <w:lang w:eastAsia="en-US"/>
              </w:rPr>
            </w:pPr>
            <w:r w:rsidRPr="00910F61">
              <w:rPr>
                <w:rFonts w:ascii="Calibri" w:eastAsia="MS Mincho" w:hAnsi="Calibri"/>
                <w:b/>
                <w:bCs/>
                <w:i/>
                <w:iCs/>
                <w:sz w:val="20"/>
                <w:szCs w:val="20"/>
                <w:lang w:eastAsia="en-US"/>
              </w:rPr>
              <w:t>Vos droits</w:t>
            </w:r>
            <w:r w:rsidRPr="00910F61">
              <w:rPr>
                <w:rFonts w:ascii="Calibri" w:eastAsia="MS Mincho" w:hAnsi="Calibri"/>
                <w:i/>
                <w:iCs/>
                <w:sz w:val="20"/>
                <w:szCs w:val="20"/>
                <w:lang w:eastAsia="en-US"/>
              </w:rPr>
              <w:t xml:space="preserve"> : Conformément à la réglementation applicable en matière de données à caractère personnel</w:t>
            </w:r>
            <w:r w:rsidRPr="00910F61">
              <w:rPr>
                <w:rFonts w:ascii="Calibri" w:eastAsia="MS Mincho" w:hAnsi="Calibri"/>
                <w:i/>
                <w:iCs/>
                <w:sz w:val="20"/>
                <w:szCs w:val="20"/>
                <w:vertAlign w:val="superscript"/>
                <w:lang w:eastAsia="en-US"/>
              </w:rPr>
              <w:footnoteReference w:id="2"/>
            </w:r>
            <w:r w:rsidRPr="00910F61">
              <w:rPr>
                <w:rFonts w:ascii="Calibri" w:eastAsia="MS Mincho" w:hAnsi="Calibri"/>
                <w:i/>
                <w:iCs/>
                <w:sz w:val="20"/>
                <w:szCs w:val="20"/>
                <w:lang w:eastAsia="en-US"/>
              </w:rPr>
              <w:t xml:space="preserve">, vous disposez d’un droit d’accès, de rectification, d’opposition de limitation du traitement, d’effacement et de portabilité de vos données que vous pouvez exercer en vous adressant au délégué à la protection des données </w:t>
            </w:r>
            <w:r w:rsidRPr="00910F61">
              <w:rPr>
                <w:rFonts w:ascii="Calibri" w:eastAsia="MS Mincho" w:hAnsi="Calibri"/>
                <w:i/>
                <w:iCs/>
                <w:sz w:val="20"/>
                <w:szCs w:val="20"/>
                <w:u w:val="single"/>
                <w:lang w:eastAsia="en-US"/>
              </w:rPr>
              <w:t>de la Région, par courrier postal à l’adresse :</w:t>
            </w:r>
            <w:r w:rsidRPr="00910F61">
              <w:rPr>
                <w:rFonts w:ascii="Calibri" w:eastAsia="MS Mincho" w:hAnsi="Calibri"/>
                <w:i/>
                <w:iCs/>
                <w:sz w:val="20"/>
                <w:szCs w:val="20"/>
                <w:lang w:eastAsia="en-US"/>
              </w:rPr>
              <w:t xml:space="preserve"> 27 Place Jules Guesde 13481 Marseille Cedex 20, </w:t>
            </w:r>
            <w:r w:rsidRPr="00910F61">
              <w:rPr>
                <w:rFonts w:ascii="Calibri" w:eastAsia="MS Mincho" w:hAnsi="Calibri"/>
                <w:i/>
                <w:iCs/>
                <w:sz w:val="20"/>
                <w:szCs w:val="20"/>
                <w:u w:val="single"/>
                <w:lang w:eastAsia="en-US"/>
              </w:rPr>
              <w:t>ou par courriel à l’adresse</w:t>
            </w:r>
            <w:r w:rsidRPr="00910F61">
              <w:rPr>
                <w:rFonts w:ascii="Calibri" w:eastAsia="MS Mincho" w:hAnsi="Calibri"/>
                <w:i/>
                <w:iCs/>
                <w:sz w:val="20"/>
                <w:szCs w:val="20"/>
                <w:lang w:eastAsia="en-US"/>
              </w:rPr>
              <w:t> </w:t>
            </w:r>
            <w:r w:rsidRPr="00910F61">
              <w:rPr>
                <w:rFonts w:ascii="Calibri" w:eastAsia="MS Mincho" w:hAnsi="Calibri"/>
                <w:i/>
                <w:iCs/>
                <w:sz w:val="20"/>
                <w:szCs w:val="20"/>
                <w:u w:val="single"/>
                <w:lang w:eastAsia="en-US"/>
              </w:rPr>
              <w:t>: </w:t>
            </w:r>
            <w:hyperlink r:id="rId14" w:history="1">
              <w:r w:rsidRPr="00910F61">
                <w:rPr>
                  <w:rFonts w:ascii="Calibri" w:eastAsia="MS Mincho" w:hAnsi="Calibri"/>
                  <w:i/>
                  <w:iCs/>
                  <w:sz w:val="20"/>
                  <w:szCs w:val="20"/>
                  <w:u w:val="single"/>
                  <w:lang w:eastAsia="en-US"/>
                </w:rPr>
                <w:t>dpd@maregionsud.fr</w:t>
              </w:r>
            </w:hyperlink>
            <w:r w:rsidRPr="00910F61">
              <w:rPr>
                <w:rFonts w:ascii="Calibri" w:eastAsia="MS Mincho" w:hAnsi="Calibri"/>
                <w:i/>
                <w:iCs/>
                <w:sz w:val="20"/>
                <w:szCs w:val="20"/>
                <w:lang w:eastAsia="en-US"/>
              </w:rPr>
              <w:t xml:space="preserve">. </w:t>
            </w:r>
          </w:p>
          <w:p w14:paraId="6B9B9BB9" w14:textId="77777777" w:rsidR="00910F61" w:rsidRPr="00910F61" w:rsidRDefault="00910F61" w:rsidP="00910F61">
            <w:pPr>
              <w:suppressAutoHyphens w:val="0"/>
              <w:ind w:left="-1"/>
              <w:jc w:val="both"/>
              <w:rPr>
                <w:rFonts w:ascii="Calibri" w:eastAsia="MS Mincho" w:hAnsi="Calibri"/>
                <w:i/>
                <w:iCs/>
                <w:sz w:val="20"/>
                <w:szCs w:val="20"/>
                <w:lang w:eastAsia="en-US"/>
              </w:rPr>
            </w:pPr>
            <w:r w:rsidRPr="00910F61">
              <w:rPr>
                <w:rFonts w:ascii="Calibri" w:eastAsia="MS Mincho" w:hAnsi="Calibri"/>
                <w:i/>
                <w:iCs/>
                <w:sz w:val="20"/>
                <w:szCs w:val="20"/>
                <w:lang w:eastAsia="en-US"/>
              </w:rPr>
              <w:t xml:space="preserve">En cas de difficulté en lien avec la gestion de vos données personnelles, vous pouvez adresser une réclamation </w:t>
            </w:r>
            <w:r w:rsidRPr="00910F61">
              <w:rPr>
                <w:rFonts w:ascii="Calibri" w:eastAsia="MS Mincho" w:hAnsi="Calibri"/>
                <w:i/>
                <w:sz w:val="20"/>
                <w:szCs w:val="20"/>
                <w:lang w:eastAsia="ja-JP"/>
              </w:rPr>
              <w:t>auprès</w:t>
            </w:r>
            <w:r w:rsidRPr="00910F61">
              <w:rPr>
                <w:rFonts w:ascii="Calibri" w:eastAsia="MS Mincho" w:hAnsi="Calibri"/>
                <w:i/>
                <w:iCs/>
                <w:sz w:val="20"/>
                <w:szCs w:val="20"/>
                <w:lang w:eastAsia="en-US"/>
              </w:rPr>
              <w:t xml:space="preserve"> de la CNIL :</w:t>
            </w:r>
          </w:p>
          <w:p w14:paraId="4BB1EA10" w14:textId="77777777" w:rsidR="00910F61" w:rsidRPr="00910F61" w:rsidRDefault="00910F61" w:rsidP="00910F61">
            <w:pPr>
              <w:numPr>
                <w:ilvl w:val="0"/>
                <w:numId w:val="22"/>
              </w:numPr>
              <w:suppressAutoHyphens w:val="0"/>
              <w:spacing w:after="160" w:line="259" w:lineRule="auto"/>
              <w:ind w:left="719"/>
              <w:jc w:val="both"/>
              <w:rPr>
                <w:rFonts w:ascii="Calibri" w:eastAsia="MS Mincho" w:hAnsi="Calibri"/>
                <w:i/>
                <w:iCs/>
                <w:sz w:val="20"/>
                <w:szCs w:val="20"/>
                <w:lang w:eastAsia="en-US"/>
              </w:rPr>
            </w:pPr>
            <w:r w:rsidRPr="00910F61">
              <w:rPr>
                <w:rFonts w:ascii="Calibri" w:eastAsia="MS Mincho" w:hAnsi="Calibri"/>
                <w:i/>
                <w:iCs/>
                <w:sz w:val="20"/>
                <w:szCs w:val="20"/>
                <w:lang w:eastAsia="en-US"/>
              </w:rPr>
              <w:t xml:space="preserve">Sur le site internet de la CNIL : </w:t>
            </w:r>
            <w:hyperlink r:id="rId15" w:history="1">
              <w:r w:rsidRPr="00910F61">
                <w:rPr>
                  <w:rFonts w:ascii="Calibri" w:eastAsia="MS Mincho" w:hAnsi="Calibri"/>
                  <w:i/>
                  <w:iCs/>
                  <w:sz w:val="20"/>
                  <w:szCs w:val="20"/>
                  <w:u w:val="single"/>
                  <w:lang w:eastAsia="en-US"/>
                </w:rPr>
                <w:t>https://www.cnil.fr/fr/plaintes</w:t>
              </w:r>
            </w:hyperlink>
          </w:p>
          <w:p w14:paraId="036D4A59" w14:textId="77777777" w:rsidR="00910F61" w:rsidRPr="00910F61" w:rsidRDefault="00910F61" w:rsidP="00910F61">
            <w:pPr>
              <w:numPr>
                <w:ilvl w:val="0"/>
                <w:numId w:val="22"/>
              </w:numPr>
              <w:suppressAutoHyphens w:val="0"/>
              <w:spacing w:after="160" w:line="259" w:lineRule="auto"/>
              <w:ind w:left="719"/>
              <w:jc w:val="both"/>
              <w:rPr>
                <w:rFonts w:ascii="Calibri" w:eastAsia="MS Mincho" w:hAnsi="Calibri"/>
                <w:i/>
                <w:iCs/>
                <w:sz w:val="20"/>
                <w:szCs w:val="20"/>
                <w:lang w:eastAsia="en-US"/>
              </w:rPr>
            </w:pPr>
            <w:r w:rsidRPr="00910F61">
              <w:rPr>
                <w:rFonts w:ascii="Calibri" w:eastAsia="MS Mincho" w:hAnsi="Calibri"/>
                <w:i/>
                <w:iCs/>
                <w:sz w:val="20"/>
                <w:szCs w:val="20"/>
                <w:lang w:eastAsia="en-US"/>
              </w:rPr>
              <w:t>Par courrier postal en écrivant à : CNIL - 3 Place de Fontenoy - TSA 80715 - 75334 PARIS CEDEX 07</w:t>
            </w:r>
          </w:p>
          <w:p w14:paraId="12C9E657" w14:textId="77777777" w:rsidR="00910F61" w:rsidRPr="00910F61" w:rsidRDefault="00910F61" w:rsidP="00910F61">
            <w:pPr>
              <w:suppressAutoHyphens w:val="0"/>
              <w:ind w:left="-1"/>
              <w:rPr>
                <w:rFonts w:ascii="Calibri" w:eastAsia="MS Mincho" w:hAnsi="Calibri"/>
                <w:i/>
                <w:iCs/>
                <w:sz w:val="20"/>
                <w:szCs w:val="20"/>
                <w:lang w:eastAsia="en-US"/>
              </w:rPr>
            </w:pPr>
            <w:r w:rsidRPr="00910F61">
              <w:rPr>
                <w:rFonts w:ascii="Calibri" w:eastAsia="MS Mincho" w:hAnsi="Calibri"/>
                <w:i/>
                <w:iCs/>
                <w:sz w:val="20"/>
                <w:szCs w:val="20"/>
                <w:lang w:eastAsia="en-US"/>
              </w:rPr>
              <w:t xml:space="preserve">Pour plus d’informations, vous pouvez consulter sur Internet la page : </w:t>
            </w:r>
          </w:p>
          <w:p w14:paraId="66965F4F" w14:textId="77777777" w:rsidR="00910F61" w:rsidRPr="00910F61" w:rsidRDefault="00910F61" w:rsidP="00910F61">
            <w:pPr>
              <w:suppressAutoHyphens w:val="0"/>
              <w:ind w:left="-1"/>
              <w:rPr>
                <w:rFonts w:ascii="Calibri" w:eastAsia="MS Mincho" w:hAnsi="Calibri"/>
                <w:i/>
                <w:iCs/>
                <w:sz w:val="20"/>
                <w:szCs w:val="20"/>
                <w:u w:val="single"/>
                <w:lang w:eastAsia="en-US"/>
              </w:rPr>
            </w:pPr>
            <w:hyperlink r:id="rId16" w:history="1">
              <w:r w:rsidRPr="00910F61">
                <w:rPr>
                  <w:rFonts w:ascii="Calibri" w:eastAsia="MS Mincho" w:hAnsi="Calibri"/>
                  <w:i/>
                  <w:iCs/>
                  <w:sz w:val="20"/>
                  <w:szCs w:val="20"/>
                  <w:u w:val="single"/>
                  <w:lang w:eastAsia="en-US"/>
                </w:rPr>
                <w:t>https://www.maregionsud.fr/mentions-legales/mentions-generales-sur-la-protection-des-donnees.html</w:t>
              </w:r>
            </w:hyperlink>
          </w:p>
          <w:p w14:paraId="31D35362" w14:textId="77777777" w:rsidR="00910F61" w:rsidRPr="00910F61" w:rsidRDefault="00910F61" w:rsidP="00910F61">
            <w:pPr>
              <w:suppressAutoHyphens w:val="0"/>
              <w:ind w:left="-1"/>
              <w:rPr>
                <w:rFonts w:ascii="Calibri" w:eastAsia="MS Mincho" w:hAnsi="Calibri" w:cs="Calibri"/>
                <w:i/>
                <w:sz w:val="20"/>
                <w:szCs w:val="20"/>
                <w:lang w:eastAsia="ja-JP"/>
              </w:rPr>
            </w:pPr>
          </w:p>
          <w:p w14:paraId="1332AFD8" w14:textId="77777777" w:rsidR="00910F61" w:rsidRPr="00910F61" w:rsidRDefault="00910F61" w:rsidP="00910F61">
            <w:pPr>
              <w:tabs>
                <w:tab w:val="left" w:pos="7920"/>
              </w:tabs>
              <w:suppressAutoHyphens w:val="0"/>
              <w:spacing w:after="120"/>
              <w:ind w:left="-1"/>
              <w:jc w:val="both"/>
              <w:rPr>
                <w:rFonts w:ascii="Calibri" w:eastAsia="MS Mincho" w:hAnsi="Calibri"/>
                <w:i/>
                <w:iCs/>
                <w:color w:val="7030A0"/>
                <w:sz w:val="18"/>
                <w:szCs w:val="18"/>
                <w:lang w:eastAsia="en-US"/>
              </w:rPr>
            </w:pPr>
            <w:r w:rsidRPr="00910F61">
              <w:rPr>
                <w:rFonts w:ascii="Calibri" w:eastAsia="MS Mincho" w:hAnsi="Calibri" w:cs="Calibri"/>
                <w:i/>
                <w:sz w:val="20"/>
                <w:szCs w:val="20"/>
                <w:lang w:eastAsia="en-US"/>
              </w:rPr>
              <w:t>Afin de garantir</w:t>
            </w:r>
            <w:r w:rsidRPr="00910F61">
              <w:rPr>
                <w:rFonts w:ascii="Calibri" w:eastAsia="MS Mincho" w:hAnsi="Calibri" w:cs="Calibri"/>
                <w:i/>
                <w:sz w:val="20"/>
                <w:szCs w:val="20"/>
                <w:lang w:eastAsia="ja-JP"/>
              </w:rPr>
              <w:t xml:space="preserve"> la qualité du suivi et de l’évaluation des actions, </w:t>
            </w:r>
            <w:r w:rsidRPr="00910F61">
              <w:rPr>
                <w:rFonts w:ascii="Calibri" w:eastAsia="MS Mincho" w:hAnsi="Calibri" w:cs="Calibri"/>
                <w:b/>
                <w:i/>
                <w:sz w:val="20"/>
                <w:szCs w:val="20"/>
                <w:lang w:eastAsia="ja-JP"/>
              </w:rPr>
              <w:t>il est important que vous répondiez précisément à toutes les questions en écrivant lisiblement</w:t>
            </w:r>
            <w:r w:rsidRPr="00910F61">
              <w:rPr>
                <w:rFonts w:ascii="Calibri" w:eastAsia="MS Mincho" w:hAnsi="Calibri" w:cs="Calibri"/>
                <w:i/>
                <w:sz w:val="20"/>
                <w:szCs w:val="20"/>
                <w:lang w:eastAsia="ja-JP"/>
              </w:rPr>
              <w:t>. Pour certaines de ces questions, vous aurez la possibilité de répondre « Ne souhaite pas répondre » (NSPP).</w:t>
            </w:r>
          </w:p>
        </w:tc>
      </w:tr>
    </w:tbl>
    <w:p w14:paraId="3C003379" w14:textId="31021FA0" w:rsidR="000248AF" w:rsidRDefault="00910F61" w:rsidP="00910F61">
      <w:pPr>
        <w:suppressAutoHyphens w:val="0"/>
        <w:spacing w:before="240" w:after="160" w:line="259" w:lineRule="auto"/>
        <w:jc w:val="center"/>
        <w:rPr>
          <w:rFonts w:ascii="Calibri" w:eastAsia="MS Mincho" w:hAnsi="Calibri"/>
          <w:sz w:val="22"/>
          <w:szCs w:val="22"/>
          <w:lang w:eastAsia="en-US"/>
        </w:rPr>
      </w:pPr>
      <w:r w:rsidRPr="00910F61">
        <w:rPr>
          <w:rFonts w:ascii="Calibri" w:eastAsia="MS Mincho" w:hAnsi="Calibri"/>
          <w:noProof/>
          <w:sz w:val="22"/>
          <w:szCs w:val="22"/>
          <w:lang w:eastAsia="en-US"/>
        </w:rPr>
        <w:drawing>
          <wp:inline distT="0" distB="0" distL="0" distR="0" wp14:anchorId="0FCBE0C7" wp14:editId="1B7AF26F">
            <wp:extent cx="798578" cy="792482"/>
            <wp:effectExtent l="0" t="0" r="1905" b="7620"/>
            <wp:docPr id="290473901" name="Image 290473901" descr="Une image contenant texte, intérieur, s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intérieur, sombr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8578" cy="792482"/>
                    </a:xfrm>
                    <a:prstGeom prst="rect">
                      <a:avLst/>
                    </a:prstGeom>
                  </pic:spPr>
                </pic:pic>
              </a:graphicData>
            </a:graphic>
          </wp:inline>
        </w:drawing>
      </w:r>
    </w:p>
    <w:p w14:paraId="39841983" w14:textId="77777777" w:rsidR="000248AF" w:rsidRDefault="000248AF">
      <w:pPr>
        <w:suppressAutoHyphens w:val="0"/>
        <w:rPr>
          <w:rFonts w:ascii="Calibri" w:eastAsia="MS Mincho" w:hAnsi="Calibri"/>
          <w:sz w:val="22"/>
          <w:szCs w:val="22"/>
          <w:lang w:eastAsia="en-US"/>
        </w:rPr>
      </w:pPr>
      <w:r>
        <w:rPr>
          <w:rFonts w:ascii="Calibri" w:eastAsia="MS Mincho" w:hAnsi="Calibri"/>
          <w:sz w:val="22"/>
          <w:szCs w:val="22"/>
          <w:lang w:eastAsia="en-US"/>
        </w:rPr>
        <w:br w:type="page"/>
      </w:r>
    </w:p>
    <w:p w14:paraId="6610E3DA" w14:textId="77777777" w:rsidR="00910F61" w:rsidRPr="00910F61" w:rsidRDefault="00910F61" w:rsidP="00910F61">
      <w:pPr>
        <w:suppressAutoHyphens w:val="0"/>
        <w:spacing w:before="240" w:after="160" w:line="259" w:lineRule="auto"/>
        <w:jc w:val="center"/>
        <w:rPr>
          <w:rFonts w:ascii="Calibri" w:eastAsia="MS Mincho" w:hAnsi="Calibri"/>
          <w:sz w:val="22"/>
          <w:szCs w:val="22"/>
          <w:lang w:eastAsia="en-US"/>
        </w:rPr>
      </w:pPr>
    </w:p>
    <w:tbl>
      <w:tblPr>
        <w:tblStyle w:val="Grilledutableau6"/>
        <w:tblW w:w="10629" w:type="dxa"/>
        <w:tblInd w:w="-714" w:type="dxa"/>
        <w:tblBorders>
          <w:top w:val="single" w:sz="6" w:space="0" w:color="7030A0"/>
          <w:left w:val="single" w:sz="6" w:space="0" w:color="7030A0"/>
          <w:bottom w:val="single" w:sz="6" w:space="0" w:color="7030A0"/>
          <w:right w:val="single" w:sz="6" w:space="0" w:color="7030A0"/>
          <w:insideH w:val="single" w:sz="6" w:space="0" w:color="7030A0"/>
          <w:insideV w:val="single" w:sz="6" w:space="0" w:color="7030A0"/>
        </w:tblBorders>
        <w:shd w:val="clear" w:color="auto" w:fill="7030A0"/>
        <w:tblLayout w:type="fixed"/>
        <w:tblLook w:val="04A0" w:firstRow="1" w:lastRow="0" w:firstColumn="1" w:lastColumn="0" w:noHBand="0" w:noVBand="1"/>
      </w:tblPr>
      <w:tblGrid>
        <w:gridCol w:w="2109"/>
        <w:gridCol w:w="2126"/>
        <w:gridCol w:w="3544"/>
        <w:gridCol w:w="2378"/>
        <w:gridCol w:w="472"/>
      </w:tblGrid>
      <w:tr w:rsidR="00910F61" w:rsidRPr="00910F61" w14:paraId="0C793550" w14:textId="77777777" w:rsidTr="00910F61">
        <w:tc>
          <w:tcPr>
            <w:tcW w:w="10157" w:type="dxa"/>
            <w:gridSpan w:val="4"/>
            <w:tcBorders>
              <w:top w:val="single" w:sz="18" w:space="0" w:color="auto"/>
              <w:left w:val="single" w:sz="18" w:space="0" w:color="auto"/>
              <w:bottom w:val="single" w:sz="18" w:space="0" w:color="auto"/>
              <w:right w:val="nil"/>
            </w:tcBorders>
            <w:shd w:val="clear" w:color="auto" w:fill="D9D9D9"/>
          </w:tcPr>
          <w:p w14:paraId="1933F1EB" w14:textId="77777777" w:rsidR="00910F61" w:rsidRPr="00910F61" w:rsidRDefault="00910F61" w:rsidP="00910F61">
            <w:pPr>
              <w:suppressAutoHyphens w:val="0"/>
              <w:jc w:val="both"/>
              <w:rPr>
                <w:rFonts w:cs="Calibri"/>
                <w:i/>
                <w:sz w:val="16"/>
                <w:szCs w:val="16"/>
                <w:lang w:eastAsia="ja-JP"/>
              </w:rPr>
            </w:pPr>
            <w:r w:rsidRPr="00910F61">
              <w:rPr>
                <w:rFonts w:cs="Calibri"/>
                <w:b/>
                <w:bCs/>
                <w:iCs/>
                <w:sz w:val="20"/>
                <w:szCs w:val="20"/>
                <w:lang w:eastAsia="ja-JP"/>
              </w:rPr>
              <w:t>IDENTIFICATION DE L’ACTION</w:t>
            </w:r>
            <w:r w:rsidRPr="00910F61">
              <w:rPr>
                <w:rFonts w:cs="Calibri"/>
                <w:b/>
                <w:bCs/>
                <w:iCs/>
                <w:sz w:val="16"/>
                <w:szCs w:val="16"/>
                <w:lang w:eastAsia="ja-JP"/>
              </w:rPr>
              <w:t xml:space="preserve"> </w:t>
            </w:r>
            <w:r w:rsidRPr="00910F61">
              <w:rPr>
                <w:rFonts w:cs="Calibri"/>
                <w:iCs/>
                <w:sz w:val="14"/>
                <w:szCs w:val="14"/>
                <w:lang w:eastAsia="ja-JP"/>
              </w:rPr>
              <w:t>(</w:t>
            </w:r>
            <w:r w:rsidRPr="00910F61">
              <w:rPr>
                <w:rFonts w:cs="Calibri"/>
                <w:i/>
                <w:sz w:val="14"/>
                <w:szCs w:val="14"/>
                <w:lang w:eastAsia="ja-JP"/>
              </w:rPr>
              <w:t>à renseigner par l’organisme de formation / porteur du projet</w:t>
            </w:r>
            <w:r w:rsidRPr="00910F61">
              <w:rPr>
                <w:rFonts w:cs="Calibri"/>
                <w:iCs/>
                <w:sz w:val="14"/>
                <w:szCs w:val="14"/>
                <w:lang w:eastAsia="ja-JP"/>
              </w:rPr>
              <w:t>)</w:t>
            </w:r>
          </w:p>
        </w:tc>
        <w:tc>
          <w:tcPr>
            <w:tcW w:w="472" w:type="dxa"/>
            <w:tcBorders>
              <w:top w:val="single" w:sz="18" w:space="0" w:color="auto"/>
              <w:left w:val="nil"/>
              <w:bottom w:val="single" w:sz="18" w:space="0" w:color="auto"/>
              <w:right w:val="single" w:sz="18" w:space="0" w:color="auto"/>
            </w:tcBorders>
            <w:shd w:val="clear" w:color="auto" w:fill="D9D9D9"/>
            <w:vAlign w:val="center"/>
          </w:tcPr>
          <w:p w14:paraId="78D4882E" w14:textId="77777777" w:rsidR="00910F61" w:rsidRPr="00910F61" w:rsidRDefault="00910F61" w:rsidP="00910F61">
            <w:pPr>
              <w:suppressAutoHyphens w:val="0"/>
              <w:jc w:val="both"/>
              <w:rPr>
                <w:rFonts w:cs="Calibri"/>
                <w:iCs/>
                <w:sz w:val="16"/>
                <w:szCs w:val="16"/>
                <w:lang w:eastAsia="ja-JP"/>
              </w:rPr>
            </w:pPr>
            <w:r w:rsidRPr="00910F61">
              <w:rPr>
                <w:rFonts w:cs="Calibri"/>
                <w:iCs/>
                <w:sz w:val="14"/>
                <w:szCs w:val="14"/>
                <w:lang w:eastAsia="ja-JP"/>
              </w:rPr>
              <w:t>v3</w:t>
            </w:r>
          </w:p>
        </w:tc>
      </w:tr>
      <w:tr w:rsidR="00910F61" w:rsidRPr="00910F61" w14:paraId="195E8DFB" w14:textId="77777777" w:rsidTr="00910F61">
        <w:trPr>
          <w:trHeight w:val="446"/>
        </w:trPr>
        <w:tc>
          <w:tcPr>
            <w:tcW w:w="2109" w:type="dxa"/>
            <w:tcBorders>
              <w:top w:val="single" w:sz="18" w:space="0" w:color="auto"/>
              <w:left w:val="single" w:sz="6" w:space="0" w:color="auto"/>
              <w:bottom w:val="single" w:sz="6" w:space="0" w:color="auto"/>
              <w:right w:val="single" w:sz="6" w:space="0" w:color="auto"/>
            </w:tcBorders>
            <w:shd w:val="clear" w:color="auto" w:fill="FFFFFF"/>
            <w:vAlign w:val="center"/>
          </w:tcPr>
          <w:p w14:paraId="20FF076B" w14:textId="77777777" w:rsidR="00910F61" w:rsidRPr="00910F61" w:rsidRDefault="00910F61" w:rsidP="00910F61">
            <w:pPr>
              <w:suppressAutoHyphens w:val="0"/>
              <w:ind w:right="-93"/>
              <w:jc w:val="both"/>
              <w:rPr>
                <w:rFonts w:cs="Calibri"/>
                <w:i/>
                <w:sz w:val="20"/>
                <w:szCs w:val="20"/>
                <w:lang w:eastAsia="ja-JP"/>
              </w:rPr>
            </w:pPr>
            <w:r w:rsidRPr="00910F61">
              <w:rPr>
                <w:rFonts w:cs="Calibri"/>
                <w:b/>
                <w:bCs/>
                <w:iCs/>
                <w:sz w:val="20"/>
                <w:szCs w:val="20"/>
                <w:lang w:eastAsia="ja-JP"/>
              </w:rPr>
              <w:t xml:space="preserve">N° l’opération </w:t>
            </w:r>
            <w:r w:rsidRPr="00910F61">
              <w:rPr>
                <w:rFonts w:cs="Calibri"/>
                <w:b/>
                <w:bCs/>
                <w:iCs/>
                <w:sz w:val="14"/>
                <w:szCs w:val="14"/>
                <w:lang w:eastAsia="ja-JP"/>
              </w:rPr>
              <w:t>(SYNERGIE) </w:t>
            </w:r>
            <w:r w:rsidRPr="00910F61">
              <w:rPr>
                <w:rFonts w:cs="Calibri"/>
                <w:b/>
                <w:bCs/>
                <w:iCs/>
                <w:sz w:val="20"/>
                <w:szCs w:val="20"/>
                <w:lang w:eastAsia="ja-JP"/>
              </w:rPr>
              <w:t>:</w:t>
            </w:r>
          </w:p>
        </w:tc>
        <w:tc>
          <w:tcPr>
            <w:tcW w:w="2126" w:type="dxa"/>
            <w:tcBorders>
              <w:top w:val="single" w:sz="18" w:space="0" w:color="auto"/>
              <w:left w:val="single" w:sz="6" w:space="0" w:color="auto"/>
              <w:bottom w:val="single" w:sz="6" w:space="0" w:color="auto"/>
              <w:right w:val="single" w:sz="6" w:space="0" w:color="auto"/>
            </w:tcBorders>
            <w:shd w:val="clear" w:color="auto" w:fill="FFFFFF"/>
            <w:vAlign w:val="bottom"/>
          </w:tcPr>
          <w:p w14:paraId="72CC670A" w14:textId="77777777" w:rsidR="00910F61" w:rsidRPr="00910F61" w:rsidRDefault="00910F61" w:rsidP="00910F61">
            <w:pPr>
              <w:suppressAutoHyphens w:val="0"/>
              <w:ind w:right="-93"/>
              <w:rPr>
                <w:rFonts w:cs="Calibri"/>
                <w:b/>
                <w:bCs/>
                <w:iCs/>
                <w:sz w:val="20"/>
                <w:szCs w:val="20"/>
                <w:lang w:eastAsia="ja-JP"/>
              </w:rPr>
            </w:pPr>
            <w:r w:rsidRPr="00910F61">
              <w:rPr>
                <w:rFonts w:cs="Calibri"/>
                <w:b/>
                <w:bCs/>
                <w:iCs/>
                <w:sz w:val="28"/>
                <w:szCs w:val="28"/>
                <w:lang w:eastAsia="ja-JP"/>
              </w:rPr>
              <w:t>SUD</w:t>
            </w:r>
            <w:r w:rsidRPr="00910F61">
              <w:rPr>
                <w:rFonts w:cs="Calibri"/>
                <w:b/>
                <w:bCs/>
                <w:iCs/>
                <w:color w:val="D9D9D9"/>
                <w:sz w:val="20"/>
                <w:szCs w:val="20"/>
                <w:lang w:eastAsia="ja-JP"/>
              </w:rPr>
              <w:t>………..……………….</w:t>
            </w:r>
          </w:p>
        </w:tc>
        <w:tc>
          <w:tcPr>
            <w:tcW w:w="3544" w:type="dxa"/>
            <w:tcBorders>
              <w:top w:val="single" w:sz="18" w:space="0" w:color="auto"/>
              <w:left w:val="single" w:sz="6" w:space="0" w:color="auto"/>
              <w:bottom w:val="single" w:sz="6" w:space="0" w:color="auto"/>
              <w:right w:val="single" w:sz="6" w:space="0" w:color="auto"/>
            </w:tcBorders>
            <w:shd w:val="clear" w:color="auto" w:fill="FFFFFF"/>
            <w:vAlign w:val="center"/>
          </w:tcPr>
          <w:p w14:paraId="2699DC4D" w14:textId="77777777" w:rsidR="00910F61" w:rsidRPr="00910F61" w:rsidRDefault="00910F61" w:rsidP="00910F61">
            <w:pPr>
              <w:suppressAutoHyphens w:val="0"/>
              <w:ind w:right="-93"/>
              <w:jc w:val="both"/>
              <w:rPr>
                <w:rFonts w:cs="Calibri"/>
                <w:iCs/>
                <w:sz w:val="20"/>
                <w:szCs w:val="20"/>
                <w:lang w:eastAsia="ja-JP"/>
              </w:rPr>
            </w:pPr>
            <w:r w:rsidRPr="00910F61">
              <w:rPr>
                <w:b/>
                <w:bCs/>
                <w:sz w:val="20"/>
                <w:szCs w:val="20"/>
                <w:lang w:eastAsia="ja-JP"/>
              </w:rPr>
              <w:t xml:space="preserve">N° du marché </w:t>
            </w:r>
            <w:r w:rsidRPr="00910F61">
              <w:rPr>
                <w:b/>
                <w:bCs/>
                <w:sz w:val="14"/>
                <w:szCs w:val="14"/>
                <w:lang w:eastAsia="ja-JP"/>
              </w:rPr>
              <w:t>(uniquement pour l’opération MCP) </w:t>
            </w:r>
            <w:r w:rsidRPr="00910F61">
              <w:rPr>
                <w:b/>
                <w:bCs/>
                <w:sz w:val="20"/>
                <w:szCs w:val="20"/>
                <w:lang w:eastAsia="ja-JP"/>
              </w:rPr>
              <w:t>:</w:t>
            </w:r>
          </w:p>
        </w:tc>
        <w:tc>
          <w:tcPr>
            <w:tcW w:w="2850" w:type="dxa"/>
            <w:gridSpan w:val="2"/>
            <w:tcBorders>
              <w:top w:val="single" w:sz="18" w:space="0" w:color="auto"/>
              <w:left w:val="single" w:sz="6" w:space="0" w:color="auto"/>
              <w:bottom w:val="single" w:sz="6" w:space="0" w:color="auto"/>
              <w:right w:val="single" w:sz="6" w:space="0" w:color="auto"/>
            </w:tcBorders>
            <w:shd w:val="clear" w:color="auto" w:fill="FFFFFF"/>
            <w:vAlign w:val="bottom"/>
          </w:tcPr>
          <w:p w14:paraId="77A53E93" w14:textId="77777777" w:rsidR="00910F61" w:rsidRPr="00910F61" w:rsidRDefault="00910F61" w:rsidP="00910F61">
            <w:pPr>
              <w:suppressAutoHyphens w:val="0"/>
              <w:ind w:right="-93"/>
              <w:rPr>
                <w:rFonts w:cs="Calibri"/>
                <w:iCs/>
                <w:sz w:val="20"/>
                <w:szCs w:val="20"/>
                <w:lang w:eastAsia="ja-JP"/>
              </w:rPr>
            </w:pPr>
            <w:r w:rsidRPr="00910F61">
              <w:rPr>
                <w:rFonts w:cs="Calibri"/>
                <w:b/>
                <w:bCs/>
                <w:iCs/>
                <w:color w:val="D9D9D9"/>
                <w:sz w:val="20"/>
                <w:szCs w:val="20"/>
                <w:lang w:eastAsia="ja-JP"/>
              </w:rPr>
              <w:t>………………………………………..……..</w:t>
            </w:r>
          </w:p>
        </w:tc>
      </w:tr>
    </w:tbl>
    <w:p w14:paraId="5B79A455" w14:textId="77777777" w:rsidR="00910F61" w:rsidRPr="00910F61" w:rsidRDefault="00910F61" w:rsidP="00910F61">
      <w:pPr>
        <w:suppressAutoHyphens w:val="0"/>
        <w:spacing w:line="259" w:lineRule="auto"/>
        <w:ind w:left="-142"/>
        <w:rPr>
          <w:rFonts w:ascii="Calibri" w:eastAsia="MS Mincho" w:hAnsi="Calibri"/>
          <w:b/>
          <w:bCs/>
          <w:sz w:val="8"/>
          <w:szCs w:val="8"/>
          <w:lang w:eastAsia="en-US"/>
        </w:rPr>
      </w:pPr>
    </w:p>
    <w:tbl>
      <w:tblPr>
        <w:tblStyle w:val="Grilledutableau6"/>
        <w:tblW w:w="10614" w:type="dxa"/>
        <w:tblInd w:w="-714" w:type="dxa"/>
        <w:tblBorders>
          <w:top w:val="single" w:sz="6" w:space="0" w:color="auto"/>
          <w:left w:val="single" w:sz="6" w:space="0" w:color="auto"/>
          <w:bottom w:val="single" w:sz="6" w:space="0" w:color="auto"/>
          <w:right w:val="single" w:sz="6" w:space="0" w:color="auto"/>
          <w:insideH w:val="single" w:sz="6" w:space="0" w:color="auto"/>
          <w:insideV w:val="none" w:sz="0" w:space="0" w:color="auto"/>
        </w:tblBorders>
        <w:shd w:val="clear" w:color="auto" w:fill="7030A0"/>
        <w:tblLayout w:type="fixed"/>
        <w:tblLook w:val="04A0" w:firstRow="1" w:lastRow="0" w:firstColumn="1" w:lastColumn="0" w:noHBand="0" w:noVBand="1"/>
      </w:tblPr>
      <w:tblGrid>
        <w:gridCol w:w="1682"/>
        <w:gridCol w:w="17"/>
        <w:gridCol w:w="3543"/>
        <w:gridCol w:w="1941"/>
        <w:gridCol w:w="44"/>
        <w:gridCol w:w="1559"/>
        <w:gridCol w:w="68"/>
        <w:gridCol w:w="1760"/>
      </w:tblGrid>
      <w:tr w:rsidR="00910F61" w:rsidRPr="00910F61" w14:paraId="3EE5A8A4" w14:textId="77777777" w:rsidTr="00910F61">
        <w:tc>
          <w:tcPr>
            <w:tcW w:w="10614" w:type="dxa"/>
            <w:gridSpan w:val="8"/>
            <w:tcBorders>
              <w:top w:val="single" w:sz="18" w:space="0" w:color="auto"/>
              <w:left w:val="single" w:sz="18" w:space="0" w:color="auto"/>
              <w:bottom w:val="single" w:sz="18" w:space="0" w:color="auto"/>
              <w:right w:val="single" w:sz="18" w:space="0" w:color="auto"/>
            </w:tcBorders>
            <w:shd w:val="clear" w:color="auto" w:fill="D9D9D9"/>
          </w:tcPr>
          <w:p w14:paraId="64A23C06" w14:textId="77777777" w:rsidR="00910F61" w:rsidRPr="00910F61" w:rsidRDefault="00910F61" w:rsidP="00910F61">
            <w:pPr>
              <w:tabs>
                <w:tab w:val="left" w:leader="dot" w:pos="9109"/>
              </w:tabs>
              <w:suppressAutoHyphens w:val="0"/>
              <w:ind w:left="36"/>
              <w:rPr>
                <w:rFonts w:cs="Calibri"/>
                <w:b/>
                <w:sz w:val="20"/>
                <w:szCs w:val="20"/>
                <w:lang w:eastAsia="ja-JP"/>
              </w:rPr>
            </w:pPr>
            <w:r w:rsidRPr="00910F61">
              <w:rPr>
                <w:rFonts w:cs="Calibri"/>
                <w:b/>
                <w:bCs/>
                <w:iCs/>
                <w:sz w:val="20"/>
                <w:szCs w:val="20"/>
                <w:lang w:eastAsia="ja-JP"/>
              </w:rPr>
              <w:t>SORTIE DE L’ACTION</w:t>
            </w:r>
            <w:r w:rsidRPr="00910F61">
              <w:rPr>
                <w:rFonts w:cs="Calibri"/>
                <w:b/>
                <w:bCs/>
                <w:iCs/>
                <w:sz w:val="14"/>
                <w:szCs w:val="14"/>
                <w:lang w:eastAsia="ja-JP"/>
              </w:rPr>
              <w:t xml:space="preserve"> (à renseigner par le participant à la SORTIE de l’action)</w:t>
            </w:r>
          </w:p>
        </w:tc>
      </w:tr>
      <w:tr w:rsidR="0059400D" w:rsidRPr="00910F61" w14:paraId="23B017F9" w14:textId="77777777" w:rsidTr="00091FEF">
        <w:tc>
          <w:tcPr>
            <w:tcW w:w="5242" w:type="dxa"/>
            <w:gridSpan w:val="3"/>
            <w:tcBorders>
              <w:top w:val="single" w:sz="18" w:space="0" w:color="auto"/>
            </w:tcBorders>
          </w:tcPr>
          <w:p w14:paraId="4E3C3008" w14:textId="5E0F4504" w:rsidR="0059400D" w:rsidRPr="00910F61" w:rsidRDefault="0059400D" w:rsidP="0059400D">
            <w:pPr>
              <w:tabs>
                <w:tab w:val="left" w:leader="dot" w:pos="9109"/>
              </w:tabs>
              <w:suppressAutoHyphens w:val="0"/>
              <w:spacing w:after="120"/>
              <w:rPr>
                <w:rFonts w:cs="Calibri"/>
                <w:b/>
                <w:sz w:val="20"/>
                <w:szCs w:val="20"/>
                <w:lang w:eastAsia="ja-JP"/>
              </w:rPr>
            </w:pPr>
            <w:r w:rsidRPr="00910F61">
              <w:rPr>
                <w:rFonts w:cs="Calibri"/>
                <w:b/>
                <w:sz w:val="20"/>
                <w:szCs w:val="20"/>
                <w:lang w:eastAsia="ja-JP"/>
              </w:rPr>
              <w:t xml:space="preserve">NOM de famille </w:t>
            </w:r>
            <w:r w:rsidRPr="00910F61">
              <w:rPr>
                <w:rFonts w:cs="Calibri"/>
                <w:b/>
                <w:sz w:val="14"/>
                <w:szCs w:val="14"/>
                <w:lang w:eastAsia="ja-JP"/>
              </w:rPr>
              <w:t>(en capitales) </w:t>
            </w:r>
            <w:r w:rsidRPr="00910F61">
              <w:rPr>
                <w:rFonts w:cs="Calibri"/>
                <w:b/>
                <w:sz w:val="20"/>
                <w:szCs w:val="20"/>
                <w:lang w:eastAsia="ja-JP"/>
              </w:rPr>
              <w:t>:</w:t>
            </w:r>
            <w:r w:rsidRPr="00B01FD5">
              <w:rPr>
                <w:rFonts w:ascii="Century Gothic" w:hAnsi="Century Gothic" w:cstheme="minorHAnsi"/>
                <w:sz w:val="20"/>
                <w:szCs w:val="20"/>
              </w:rPr>
              <w:t xml:space="preserve"> </w:t>
            </w:r>
            <w:r w:rsidRPr="0059400D">
              <w:rPr>
                <w:rFonts w:ascii="Century Gothic" w:hAnsi="Century Gothic" w:cstheme="minorHAnsi"/>
                <w:sz w:val="18"/>
                <w:szCs w:val="18"/>
              </w:rPr>
              <w:t>MARGOUM</w:t>
            </w:r>
          </w:p>
        </w:tc>
        <w:tc>
          <w:tcPr>
            <w:tcW w:w="5372" w:type="dxa"/>
            <w:gridSpan w:val="5"/>
            <w:tcBorders>
              <w:top w:val="single" w:sz="18" w:space="0" w:color="auto"/>
            </w:tcBorders>
          </w:tcPr>
          <w:p w14:paraId="343300BD" w14:textId="0BB5837F" w:rsidR="0059400D" w:rsidRPr="00910F61" w:rsidRDefault="0059400D" w:rsidP="0059400D">
            <w:pPr>
              <w:tabs>
                <w:tab w:val="left" w:leader="dot" w:pos="9109"/>
              </w:tabs>
              <w:suppressAutoHyphens w:val="0"/>
              <w:spacing w:after="120"/>
              <w:ind w:left="36"/>
              <w:rPr>
                <w:rFonts w:cs="Calibri"/>
                <w:b/>
                <w:color w:val="D9D9D9"/>
                <w:sz w:val="20"/>
                <w:szCs w:val="20"/>
                <w:lang w:eastAsia="ja-JP"/>
              </w:rPr>
            </w:pPr>
            <w:r w:rsidRPr="00910F61">
              <w:rPr>
                <w:rFonts w:cs="Calibri"/>
                <w:b/>
                <w:sz w:val="20"/>
                <w:szCs w:val="20"/>
                <w:lang w:eastAsia="ja-JP"/>
              </w:rPr>
              <w:t xml:space="preserve">NOM usuel </w:t>
            </w:r>
            <w:r w:rsidRPr="00910F61">
              <w:rPr>
                <w:rFonts w:cs="Calibri"/>
                <w:b/>
                <w:sz w:val="14"/>
                <w:szCs w:val="14"/>
                <w:lang w:eastAsia="ja-JP"/>
              </w:rPr>
              <w:t>(en capitales)</w:t>
            </w:r>
            <w:r w:rsidRPr="00910F61">
              <w:rPr>
                <w:rFonts w:cs="Calibri"/>
                <w:b/>
                <w:sz w:val="20"/>
                <w:szCs w:val="20"/>
                <w:lang w:eastAsia="ja-JP"/>
              </w:rPr>
              <w:t> :</w:t>
            </w:r>
          </w:p>
        </w:tc>
      </w:tr>
      <w:tr w:rsidR="0059400D" w:rsidRPr="00910F61" w14:paraId="5CE9A017" w14:textId="77777777" w:rsidTr="00091FEF">
        <w:trPr>
          <w:trHeight w:val="288"/>
        </w:trPr>
        <w:tc>
          <w:tcPr>
            <w:tcW w:w="5242" w:type="dxa"/>
            <w:gridSpan w:val="3"/>
          </w:tcPr>
          <w:p w14:paraId="1824A756" w14:textId="1AFE8A57" w:rsidR="0059400D" w:rsidRPr="00910F61" w:rsidRDefault="0059400D" w:rsidP="0059400D">
            <w:pPr>
              <w:tabs>
                <w:tab w:val="left" w:leader="dot" w:pos="9072"/>
              </w:tabs>
              <w:suppressAutoHyphens w:val="0"/>
              <w:spacing w:after="120"/>
              <w:jc w:val="both"/>
              <w:rPr>
                <w:rFonts w:cs="Calibri"/>
                <w:bCs/>
                <w:sz w:val="18"/>
                <w:szCs w:val="18"/>
                <w:lang w:eastAsia="ja-JP"/>
              </w:rPr>
            </w:pPr>
            <w:r w:rsidRPr="00910F61">
              <w:rPr>
                <w:rFonts w:cs="Calibri"/>
                <w:b/>
                <w:sz w:val="20"/>
                <w:szCs w:val="20"/>
                <w:lang w:eastAsia="ja-JP"/>
              </w:rPr>
              <w:t xml:space="preserve">PRENOM </w:t>
            </w:r>
            <w:r w:rsidRPr="00910F61">
              <w:rPr>
                <w:rFonts w:cs="Calibri"/>
                <w:b/>
                <w:sz w:val="14"/>
                <w:szCs w:val="14"/>
                <w:lang w:eastAsia="ja-JP"/>
              </w:rPr>
              <w:t>(en capitales)</w:t>
            </w:r>
            <w:r w:rsidRPr="00910F61">
              <w:rPr>
                <w:rFonts w:cs="Calibri"/>
                <w:b/>
                <w:sz w:val="20"/>
                <w:szCs w:val="20"/>
                <w:lang w:eastAsia="ja-JP"/>
              </w:rPr>
              <w:t> :</w:t>
            </w:r>
            <w:r w:rsidRPr="00B01FD5">
              <w:rPr>
                <w:rFonts w:ascii="Century Gothic" w:hAnsi="Century Gothic" w:cstheme="minorHAnsi"/>
                <w:sz w:val="20"/>
                <w:szCs w:val="20"/>
              </w:rPr>
              <w:t xml:space="preserve"> </w:t>
            </w:r>
            <w:r w:rsidRPr="0059400D">
              <w:rPr>
                <w:rFonts w:ascii="Century Gothic" w:hAnsi="Century Gothic" w:cstheme="minorHAnsi"/>
                <w:sz w:val="18"/>
                <w:szCs w:val="18"/>
              </w:rPr>
              <w:t>Sofiane</w:t>
            </w:r>
          </w:p>
        </w:tc>
        <w:tc>
          <w:tcPr>
            <w:tcW w:w="5372" w:type="dxa"/>
            <w:gridSpan w:val="5"/>
            <w:vAlign w:val="center"/>
          </w:tcPr>
          <w:p w14:paraId="5134428B" w14:textId="5B1404B4" w:rsidR="0059400D" w:rsidRPr="00910F61" w:rsidRDefault="0059400D" w:rsidP="0059400D">
            <w:pPr>
              <w:tabs>
                <w:tab w:val="left" w:leader="dot" w:pos="9072"/>
              </w:tabs>
              <w:suppressAutoHyphens w:val="0"/>
              <w:ind w:left="44"/>
              <w:rPr>
                <w:rFonts w:cs="Calibri"/>
                <w:bCs/>
                <w:sz w:val="18"/>
                <w:szCs w:val="18"/>
                <w:lang w:eastAsia="ja-JP"/>
              </w:rPr>
            </w:pPr>
            <w:r w:rsidRPr="00910F61">
              <w:rPr>
                <w:rFonts w:cs="Calibri"/>
                <w:b/>
                <w:sz w:val="20"/>
                <w:szCs w:val="20"/>
                <w:lang w:eastAsia="ja-JP"/>
              </w:rPr>
              <w:t>DATE DE NAISSANCE </w:t>
            </w:r>
            <w:r w:rsidRPr="00910F61">
              <w:rPr>
                <w:rFonts w:cs="Calibri"/>
                <w:b/>
                <w:sz w:val="14"/>
                <w:szCs w:val="14"/>
                <w:lang w:eastAsia="ja-JP"/>
              </w:rPr>
              <w:t>(jj/mm/année)</w:t>
            </w:r>
            <w:r w:rsidRPr="00910F61">
              <w:rPr>
                <w:rFonts w:cs="Calibri"/>
                <w:b/>
                <w:sz w:val="20"/>
                <w:szCs w:val="20"/>
                <w:lang w:eastAsia="ja-JP"/>
              </w:rPr>
              <w:t xml:space="preserve"> :</w:t>
            </w:r>
            <w:r w:rsidRPr="00910F61">
              <w:rPr>
                <w:rFonts w:cs="Calibri"/>
                <w:b/>
                <w:bCs/>
                <w:iCs/>
                <w:sz w:val="20"/>
                <w:szCs w:val="20"/>
                <w:lang w:eastAsia="ja-JP"/>
              </w:rPr>
              <w:t xml:space="preserve"> </w:t>
            </w:r>
            <w:r w:rsidRPr="0059400D">
              <w:rPr>
                <w:rFonts w:ascii="Century Gothic" w:hAnsi="Century Gothic" w:cstheme="minorHAnsi"/>
                <w:sz w:val="18"/>
                <w:szCs w:val="18"/>
              </w:rPr>
              <w:t>24/05/1995</w:t>
            </w:r>
          </w:p>
        </w:tc>
      </w:tr>
      <w:tr w:rsidR="00910F61" w:rsidRPr="00910F61" w14:paraId="1DCF34EA" w14:textId="77777777" w:rsidTr="00910F61">
        <w:trPr>
          <w:trHeight w:val="342"/>
        </w:trPr>
        <w:tc>
          <w:tcPr>
            <w:tcW w:w="5242" w:type="dxa"/>
            <w:gridSpan w:val="3"/>
            <w:tcBorders>
              <w:bottom w:val="single" w:sz="6" w:space="0" w:color="auto"/>
              <w:right w:val="single" w:sz="6" w:space="0" w:color="auto"/>
            </w:tcBorders>
            <w:shd w:val="clear" w:color="auto" w:fill="FFFFFF"/>
            <w:vAlign w:val="center"/>
          </w:tcPr>
          <w:p w14:paraId="09AF8B25" w14:textId="77777777" w:rsidR="00910F61" w:rsidRPr="00910F61" w:rsidRDefault="00910F61" w:rsidP="00910F61">
            <w:pPr>
              <w:tabs>
                <w:tab w:val="left" w:leader="dot" w:pos="9072"/>
              </w:tabs>
              <w:suppressAutoHyphens w:val="0"/>
              <w:jc w:val="both"/>
              <w:rPr>
                <w:rFonts w:cs="Calibri"/>
                <w:b/>
                <w:bCs/>
                <w:i/>
                <w:sz w:val="20"/>
                <w:szCs w:val="20"/>
                <w:lang w:eastAsia="ja-JP"/>
              </w:rPr>
            </w:pPr>
            <w:r w:rsidRPr="00910F61">
              <w:rPr>
                <w:rFonts w:cs="Calibri"/>
                <w:b/>
                <w:bCs/>
                <w:iCs/>
                <w:sz w:val="20"/>
                <w:szCs w:val="20"/>
                <w:lang w:eastAsia="ja-JP"/>
              </w:rPr>
              <w:t xml:space="preserve">Date de sortie de l’action </w:t>
            </w:r>
            <w:r w:rsidRPr="00910F61">
              <w:rPr>
                <w:rFonts w:cs="Calibri"/>
                <w:b/>
                <w:sz w:val="14"/>
                <w:szCs w:val="14"/>
                <w:lang w:eastAsia="ja-JP"/>
              </w:rPr>
              <w:t xml:space="preserve">(JJ/MM/AAAA) </w:t>
            </w:r>
            <w:r w:rsidRPr="00910F61">
              <w:rPr>
                <w:rFonts w:cs="Calibri"/>
                <w:b/>
                <w:sz w:val="20"/>
                <w:szCs w:val="20"/>
                <w:lang w:eastAsia="ja-JP"/>
              </w:rPr>
              <w:t>:</w:t>
            </w:r>
            <w:r w:rsidRPr="00910F61">
              <w:rPr>
                <w:rFonts w:cs="Calibri"/>
                <w:b/>
                <w:bCs/>
                <w:iCs/>
                <w:sz w:val="20"/>
                <w:szCs w:val="20"/>
                <w:lang w:eastAsia="ja-JP"/>
              </w:rPr>
              <w:t xml:space="preserve"> </w:t>
            </w:r>
            <w:r w:rsidRPr="00910F61">
              <w:rPr>
                <w:rFonts w:cs="Calibri"/>
                <w:b/>
                <w:bCs/>
                <w:iCs/>
                <w:color w:val="D9D9D9"/>
                <w:sz w:val="20"/>
                <w:szCs w:val="20"/>
                <w:lang w:eastAsia="ja-JP"/>
              </w:rPr>
              <w:t>……....</w:t>
            </w:r>
            <w:r w:rsidRPr="00910F61">
              <w:rPr>
                <w:rFonts w:cs="Calibri"/>
                <w:b/>
                <w:bCs/>
                <w:iCs/>
                <w:sz w:val="20"/>
                <w:szCs w:val="20"/>
                <w:lang w:eastAsia="ja-JP"/>
              </w:rPr>
              <w:t>/</w:t>
            </w:r>
            <w:r w:rsidRPr="00910F61">
              <w:rPr>
                <w:rFonts w:cs="Calibri"/>
                <w:b/>
                <w:bCs/>
                <w:iCs/>
                <w:color w:val="D9D9D9"/>
                <w:sz w:val="20"/>
                <w:szCs w:val="20"/>
                <w:lang w:eastAsia="ja-JP"/>
              </w:rPr>
              <w:t>…..…..</w:t>
            </w:r>
            <w:r w:rsidRPr="00910F61">
              <w:rPr>
                <w:rFonts w:cs="Calibri"/>
                <w:b/>
                <w:bCs/>
                <w:iCs/>
                <w:sz w:val="20"/>
                <w:szCs w:val="20"/>
                <w:lang w:eastAsia="ja-JP"/>
              </w:rPr>
              <w:t>/</w:t>
            </w:r>
            <w:r w:rsidRPr="00910F61">
              <w:rPr>
                <w:rFonts w:cs="Calibri"/>
                <w:b/>
                <w:bCs/>
                <w:iCs/>
                <w:color w:val="D9D9D9"/>
                <w:sz w:val="20"/>
                <w:szCs w:val="20"/>
                <w:lang w:eastAsia="ja-JP"/>
              </w:rPr>
              <w:t>……..…..</w:t>
            </w:r>
          </w:p>
        </w:tc>
        <w:tc>
          <w:tcPr>
            <w:tcW w:w="1985" w:type="dxa"/>
            <w:gridSpan w:val="2"/>
            <w:tcBorders>
              <w:left w:val="single" w:sz="6" w:space="0" w:color="auto"/>
              <w:bottom w:val="single" w:sz="6" w:space="0" w:color="auto"/>
            </w:tcBorders>
            <w:shd w:val="clear" w:color="auto" w:fill="FFFFFF"/>
            <w:vAlign w:val="center"/>
          </w:tcPr>
          <w:p w14:paraId="2E79B66D" w14:textId="77777777" w:rsidR="00910F61" w:rsidRPr="00910F61" w:rsidRDefault="00910F61" w:rsidP="00910F61">
            <w:pPr>
              <w:tabs>
                <w:tab w:val="left" w:pos="1029"/>
              </w:tabs>
              <w:suppressAutoHyphens w:val="0"/>
              <w:ind w:left="60"/>
              <w:jc w:val="both"/>
              <w:rPr>
                <w:rFonts w:cs="Calibri"/>
                <w:b/>
                <w:sz w:val="22"/>
                <w:szCs w:val="22"/>
                <w:lang w:eastAsia="ja-JP"/>
              </w:rPr>
            </w:pPr>
            <w:r w:rsidRPr="00910F61">
              <w:rPr>
                <w:rFonts w:cs="Calibri"/>
                <w:b/>
                <w:sz w:val="22"/>
                <w:szCs w:val="22"/>
                <w:lang w:eastAsia="ja-JP"/>
              </w:rPr>
              <w:t>SEXE :</w:t>
            </w:r>
          </w:p>
        </w:tc>
        <w:tc>
          <w:tcPr>
            <w:tcW w:w="1559" w:type="dxa"/>
            <w:tcBorders>
              <w:bottom w:val="single" w:sz="6" w:space="0" w:color="auto"/>
            </w:tcBorders>
            <w:shd w:val="clear" w:color="auto" w:fill="FFFFFF"/>
            <w:vAlign w:val="center"/>
          </w:tcPr>
          <w:p w14:paraId="0E583EFB" w14:textId="77777777" w:rsidR="00910F61" w:rsidRPr="00910F61" w:rsidRDefault="00910F61" w:rsidP="00910F61">
            <w:pPr>
              <w:tabs>
                <w:tab w:val="left" w:pos="1029"/>
              </w:tabs>
              <w:suppressAutoHyphens w:val="0"/>
              <w:ind w:left="40"/>
              <w:rPr>
                <w:rFonts w:cs="Calibri"/>
                <w:sz w:val="22"/>
                <w:szCs w:val="22"/>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2"/>
                <w:szCs w:val="22"/>
                <w:lang w:eastAsia="ja-JP"/>
              </w:rPr>
              <w:t>Homme</w:t>
            </w:r>
          </w:p>
        </w:tc>
        <w:tc>
          <w:tcPr>
            <w:tcW w:w="1828" w:type="dxa"/>
            <w:gridSpan w:val="2"/>
            <w:tcBorders>
              <w:bottom w:val="single" w:sz="6" w:space="0" w:color="auto"/>
            </w:tcBorders>
            <w:shd w:val="clear" w:color="auto" w:fill="FFFFFF"/>
            <w:vAlign w:val="center"/>
          </w:tcPr>
          <w:p w14:paraId="6A74CC51" w14:textId="77777777" w:rsidR="00910F61" w:rsidRPr="00910F61" w:rsidRDefault="00910F61" w:rsidP="00910F61">
            <w:pPr>
              <w:tabs>
                <w:tab w:val="left" w:pos="1029"/>
              </w:tabs>
              <w:suppressAutoHyphens w:val="0"/>
              <w:rPr>
                <w:rFonts w:cs="Calibri"/>
                <w:sz w:val="22"/>
                <w:szCs w:val="22"/>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2"/>
                <w:szCs w:val="22"/>
                <w:lang w:eastAsia="ja-JP"/>
              </w:rPr>
              <w:t>Femme</w:t>
            </w:r>
          </w:p>
        </w:tc>
      </w:tr>
      <w:tr w:rsidR="00910F61" w:rsidRPr="00910F61" w14:paraId="01E8BA61" w14:textId="77777777" w:rsidTr="00910F61">
        <w:trPr>
          <w:trHeight w:val="261"/>
        </w:trPr>
        <w:tc>
          <w:tcPr>
            <w:tcW w:w="10614" w:type="dxa"/>
            <w:gridSpan w:val="8"/>
            <w:tcBorders>
              <w:bottom w:val="nil"/>
            </w:tcBorders>
            <w:shd w:val="clear" w:color="auto" w:fill="FFFFFF"/>
            <w:vAlign w:val="center"/>
          </w:tcPr>
          <w:p w14:paraId="312DC7A8" w14:textId="77777777" w:rsidR="00910F61" w:rsidRPr="00910F61" w:rsidRDefault="00910F61" w:rsidP="00910F61">
            <w:pPr>
              <w:tabs>
                <w:tab w:val="left" w:pos="4002"/>
              </w:tabs>
              <w:suppressAutoHyphens w:val="0"/>
              <w:jc w:val="both"/>
              <w:rPr>
                <w:rFonts w:cs="Calibri"/>
                <w:b/>
                <w:sz w:val="20"/>
                <w:szCs w:val="20"/>
                <w:lang w:eastAsia="ja-JP"/>
              </w:rPr>
            </w:pPr>
            <w:r w:rsidRPr="00910F61">
              <w:rPr>
                <w:rFonts w:cs="Calibri"/>
                <w:b/>
                <w:sz w:val="20"/>
                <w:szCs w:val="20"/>
                <w:lang w:eastAsia="ja-JP"/>
              </w:rPr>
              <w:t>Avez-vous suivi l’action jusqu’à son terme ?</w:t>
            </w:r>
          </w:p>
          <w:p w14:paraId="445138EB" w14:textId="77777777" w:rsidR="00910F61" w:rsidRPr="00910F61" w:rsidRDefault="00910F61" w:rsidP="00910F61">
            <w:pPr>
              <w:tabs>
                <w:tab w:val="left" w:pos="4002"/>
              </w:tabs>
              <w:suppressAutoHyphens w:val="0"/>
              <w:ind w:left="742"/>
              <w:jc w:val="both"/>
              <w:rPr>
                <w:rFonts w:cs="Calibri"/>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Oui</w:t>
            </w:r>
          </w:p>
          <w:p w14:paraId="7B0174BF" w14:textId="77777777" w:rsidR="00910F61" w:rsidRPr="00910F61" w:rsidRDefault="00910F61" w:rsidP="00910F61">
            <w:pPr>
              <w:tabs>
                <w:tab w:val="left" w:pos="1029"/>
              </w:tabs>
              <w:suppressAutoHyphens w:val="0"/>
              <w:ind w:left="742"/>
              <w:rPr>
                <w:rFonts w:ascii="Wingdings" w:eastAsia="Wingdings" w:hAnsi="Wingdings" w:cs="Wingdings"/>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Non </w:t>
            </w:r>
            <w:r w:rsidRPr="00910F61">
              <w:rPr>
                <w:rFonts w:ascii="Arial" w:hAnsi="Arial" w:cs="Arial"/>
                <w:b/>
                <w:bCs/>
                <w:sz w:val="22"/>
                <w:szCs w:val="22"/>
                <w:lang w:eastAsia="ja-JP"/>
              </w:rPr>
              <w:t xml:space="preserve">›››› </w:t>
            </w:r>
            <w:r w:rsidRPr="00910F61">
              <w:rPr>
                <w:rFonts w:cs="Calibri"/>
                <w:b/>
                <w:sz w:val="20"/>
                <w:szCs w:val="20"/>
                <w:lang w:eastAsia="ja-JP"/>
              </w:rPr>
              <w:t>Si NON : Pourquoi ?</w:t>
            </w:r>
          </w:p>
        </w:tc>
      </w:tr>
      <w:tr w:rsidR="00910F61" w:rsidRPr="00910F61" w14:paraId="21846C6D" w14:textId="77777777" w:rsidTr="00910F61">
        <w:trPr>
          <w:trHeight w:val="621"/>
        </w:trPr>
        <w:tc>
          <w:tcPr>
            <w:tcW w:w="1682" w:type="dxa"/>
            <w:tcBorders>
              <w:top w:val="nil"/>
              <w:bottom w:val="single" w:sz="18" w:space="0" w:color="auto"/>
            </w:tcBorders>
            <w:shd w:val="clear" w:color="auto" w:fill="FFFFFF"/>
            <w:vAlign w:val="center"/>
          </w:tcPr>
          <w:p w14:paraId="5842B96F" w14:textId="77777777" w:rsidR="00910F61" w:rsidRPr="00910F61" w:rsidRDefault="00910F61" w:rsidP="00910F61">
            <w:pPr>
              <w:tabs>
                <w:tab w:val="left" w:pos="1029"/>
              </w:tabs>
              <w:suppressAutoHyphens w:val="0"/>
              <w:rPr>
                <w:rFonts w:ascii="Wingdings" w:eastAsia="Wingdings" w:hAnsi="Wingdings" w:cs="Wingdings"/>
                <w:sz w:val="20"/>
                <w:szCs w:val="20"/>
                <w:lang w:eastAsia="ja-JP"/>
              </w:rPr>
            </w:pPr>
          </w:p>
        </w:tc>
        <w:tc>
          <w:tcPr>
            <w:tcW w:w="8932" w:type="dxa"/>
            <w:gridSpan w:val="7"/>
            <w:tcBorders>
              <w:top w:val="nil"/>
              <w:bottom w:val="single" w:sz="18" w:space="0" w:color="auto"/>
            </w:tcBorders>
            <w:shd w:val="clear" w:color="auto" w:fill="FFFFFF"/>
            <w:vAlign w:val="center"/>
          </w:tcPr>
          <w:p w14:paraId="12D0B8E3" w14:textId="77777777" w:rsidR="00910F61" w:rsidRPr="00910F61" w:rsidRDefault="00910F61" w:rsidP="00910F61">
            <w:pPr>
              <w:tabs>
                <w:tab w:val="left" w:pos="4002"/>
              </w:tabs>
              <w:suppressAutoHyphens w:val="0"/>
              <w:jc w:val="both"/>
              <w:rPr>
                <w:rFonts w:cs="Calibri"/>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J'ai trouvé un emploi, une formation, un stage</w:t>
            </w:r>
          </w:p>
          <w:p w14:paraId="6C51939C" w14:textId="77777777" w:rsidR="00910F61" w:rsidRPr="00910F61" w:rsidRDefault="00910F61" w:rsidP="00910F61">
            <w:pPr>
              <w:tabs>
                <w:tab w:val="left" w:pos="2143"/>
              </w:tabs>
              <w:suppressAutoHyphens w:val="0"/>
              <w:rPr>
                <w:rFonts w:cs="Calibri"/>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Problèmes de santé, maladie</w:t>
            </w:r>
          </w:p>
          <w:p w14:paraId="1098BBE4" w14:textId="77777777" w:rsidR="00910F61" w:rsidRPr="00910F61" w:rsidRDefault="00910F61" w:rsidP="00910F61">
            <w:pPr>
              <w:tabs>
                <w:tab w:val="left" w:pos="2143"/>
              </w:tabs>
              <w:suppressAutoHyphens w:val="0"/>
              <w:rPr>
                <w:rFonts w:cs="Calibri"/>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Problèmes de garde d'enfant</w:t>
            </w:r>
          </w:p>
          <w:p w14:paraId="4E6CC2D0" w14:textId="77777777" w:rsidR="00910F61" w:rsidRPr="00910F61" w:rsidRDefault="00910F61" w:rsidP="00910F61">
            <w:pPr>
              <w:tabs>
                <w:tab w:val="left" w:pos="2143"/>
              </w:tabs>
              <w:suppressAutoHyphens w:val="0"/>
              <w:rPr>
                <w:rFonts w:cs="Calibri"/>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Autres raisons (déménagement, décès, ...)</w:t>
            </w:r>
          </w:p>
          <w:p w14:paraId="3D7A8D1D" w14:textId="77777777" w:rsidR="00910F61" w:rsidRPr="00910F61" w:rsidRDefault="00910F61" w:rsidP="00910F61">
            <w:pPr>
              <w:tabs>
                <w:tab w:val="left" w:pos="1029"/>
              </w:tabs>
              <w:suppressAutoHyphens w:val="0"/>
              <w:rPr>
                <w:rFonts w:ascii="Wingdings" w:eastAsia="Wingdings" w:hAnsi="Wingdings" w:cs="Wingdings"/>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Non précisé</w:t>
            </w:r>
          </w:p>
        </w:tc>
      </w:tr>
      <w:tr w:rsidR="00910F61" w:rsidRPr="00910F61" w14:paraId="6E8C85B7" w14:textId="77777777" w:rsidTr="00910F61">
        <w:trPr>
          <w:trHeight w:val="171"/>
        </w:trPr>
        <w:tc>
          <w:tcPr>
            <w:tcW w:w="10614" w:type="dxa"/>
            <w:gridSpan w:val="8"/>
            <w:tcBorders>
              <w:top w:val="single" w:sz="18" w:space="0" w:color="auto"/>
              <w:left w:val="single" w:sz="18" w:space="0" w:color="auto"/>
              <w:bottom w:val="single" w:sz="18" w:space="0" w:color="auto"/>
              <w:right w:val="single" w:sz="18" w:space="0" w:color="auto"/>
            </w:tcBorders>
            <w:shd w:val="clear" w:color="auto" w:fill="D9D9D9"/>
          </w:tcPr>
          <w:p w14:paraId="704051BC" w14:textId="77777777" w:rsidR="00910F61" w:rsidRPr="00910F61" w:rsidRDefault="00910F61" w:rsidP="00910F61">
            <w:pPr>
              <w:suppressAutoHyphens w:val="0"/>
              <w:rPr>
                <w:rFonts w:cs="Arial"/>
                <w:b/>
                <w:color w:val="7030A0"/>
                <w:sz w:val="22"/>
                <w:szCs w:val="22"/>
                <w:lang w:eastAsia="ja-JP"/>
              </w:rPr>
            </w:pPr>
            <w:r w:rsidRPr="00910F61">
              <w:rPr>
                <w:rFonts w:cs="Calibri"/>
                <w:b/>
                <w:sz w:val="20"/>
                <w:szCs w:val="20"/>
                <w:lang w:eastAsia="ja-JP"/>
              </w:rPr>
              <w:t xml:space="preserve">COORDONNEES </w:t>
            </w:r>
            <w:r w:rsidRPr="00910F61">
              <w:rPr>
                <w:rFonts w:cs="Calibri"/>
                <w:b/>
                <w:sz w:val="14"/>
                <w:szCs w:val="14"/>
                <w:lang w:eastAsia="ja-JP"/>
              </w:rPr>
              <w:t>(sans domicile fixe ou confronté(e) à une situation d’exclusion de votre logement, vous pouvez renseigner l’adresse de l’organisme de formation)</w:t>
            </w:r>
          </w:p>
        </w:tc>
      </w:tr>
      <w:tr w:rsidR="00910F61" w:rsidRPr="00910F61" w14:paraId="7E94C0DF" w14:textId="77777777" w:rsidTr="00910F61">
        <w:trPr>
          <w:trHeight w:val="694"/>
        </w:trPr>
        <w:tc>
          <w:tcPr>
            <w:tcW w:w="10614" w:type="dxa"/>
            <w:gridSpan w:val="8"/>
            <w:tcBorders>
              <w:top w:val="single" w:sz="18" w:space="0" w:color="auto"/>
              <w:bottom w:val="nil"/>
            </w:tcBorders>
            <w:shd w:val="clear" w:color="auto" w:fill="FFFFFF"/>
          </w:tcPr>
          <w:p w14:paraId="1FF2B764" w14:textId="77777777" w:rsidR="00910F61" w:rsidRPr="00910F61" w:rsidRDefault="00910F61" w:rsidP="00622194">
            <w:pPr>
              <w:tabs>
                <w:tab w:val="left" w:leader="dot" w:pos="9072"/>
              </w:tabs>
              <w:suppressAutoHyphens w:val="0"/>
              <w:rPr>
                <w:rFonts w:cs="Calibri"/>
                <w:b/>
                <w:sz w:val="20"/>
                <w:szCs w:val="20"/>
                <w:lang w:eastAsia="ja-JP"/>
              </w:rPr>
            </w:pPr>
            <w:r w:rsidRPr="00910F61">
              <w:rPr>
                <w:rFonts w:cs="Calibri"/>
                <w:b/>
                <w:sz w:val="20"/>
                <w:szCs w:val="20"/>
                <w:lang w:eastAsia="ja-JP"/>
              </w:rPr>
              <w:t>Vos coordonnées (adresse, téléphone, mail) ont-elles changé depuis votre entrée dans l'action ?</w:t>
            </w:r>
          </w:p>
          <w:p w14:paraId="1ABF48D4" w14:textId="77777777" w:rsidR="00F7457C" w:rsidRDefault="00910F61" w:rsidP="00F7457C">
            <w:pPr>
              <w:jc w:val="both"/>
              <w:rPr>
                <w:rFonts w:cs="Calibri"/>
                <w:b/>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 xml:space="preserve">Oui  </w:t>
            </w:r>
            <w:r w:rsidRPr="00910F61">
              <w:rPr>
                <w:rFonts w:ascii="Arial" w:hAnsi="Arial" w:cs="Arial"/>
                <w:b/>
                <w:bCs/>
                <w:sz w:val="22"/>
                <w:szCs w:val="22"/>
                <w:lang w:eastAsia="ja-JP"/>
              </w:rPr>
              <w:t xml:space="preserve">›››› </w:t>
            </w:r>
            <w:r w:rsidRPr="00910F61">
              <w:rPr>
                <w:rFonts w:cs="Calibri"/>
                <w:b/>
                <w:sz w:val="20"/>
                <w:szCs w:val="20"/>
                <w:lang w:eastAsia="ja-JP"/>
              </w:rPr>
              <w:t xml:space="preserve">Si OUI : ADRESSE </w:t>
            </w:r>
            <w:r w:rsidRPr="00910F61">
              <w:rPr>
                <w:rFonts w:cs="Calibri"/>
                <w:b/>
                <w:sz w:val="14"/>
                <w:szCs w:val="14"/>
                <w:lang w:eastAsia="ja-JP"/>
              </w:rPr>
              <w:t>(n° et nom de rue) </w:t>
            </w:r>
            <w:r w:rsidRPr="00910F61">
              <w:rPr>
                <w:rFonts w:cs="Calibri"/>
                <w:b/>
                <w:sz w:val="20"/>
                <w:szCs w:val="20"/>
                <w:lang w:eastAsia="ja-JP"/>
              </w:rPr>
              <w:t xml:space="preserve">: </w:t>
            </w:r>
          </w:p>
          <w:p w14:paraId="6DC32B70" w14:textId="77DA7E27" w:rsidR="009E2C30" w:rsidRDefault="009E2C30" w:rsidP="00F7457C">
            <w:pPr>
              <w:jc w:val="both"/>
              <w:rPr>
                <w:rFonts w:ascii="Wingdings" w:eastAsia="Wingdings" w:hAnsi="Wingdings" w:cs="Wingdings"/>
                <w:sz w:val="20"/>
                <w:szCs w:val="20"/>
                <w:lang w:eastAsia="ja-JP"/>
              </w:rPr>
            </w:pPr>
            <w:r w:rsidRPr="00910F61">
              <w:rPr>
                <w:rFonts w:cs="Calibri"/>
                <w:b/>
                <w:sz w:val="20"/>
                <w:szCs w:val="20"/>
                <w:lang w:eastAsia="ja-JP"/>
              </w:rPr>
              <w:t xml:space="preserve">COMPLEMENT ADRESSE </w:t>
            </w:r>
            <w:r w:rsidRPr="00910F61">
              <w:rPr>
                <w:rFonts w:cs="Calibri"/>
                <w:b/>
                <w:sz w:val="14"/>
                <w:szCs w:val="14"/>
                <w:lang w:eastAsia="ja-JP"/>
              </w:rPr>
              <w:t>(BP, bâtiment, résidence…) </w:t>
            </w:r>
            <w:r w:rsidRPr="00910F61">
              <w:rPr>
                <w:rFonts w:cs="Calibri"/>
                <w:b/>
                <w:sz w:val="20"/>
                <w:szCs w:val="20"/>
                <w:lang w:eastAsia="ja-JP"/>
              </w:rPr>
              <w:t xml:space="preserve">: </w:t>
            </w:r>
            <w:r w:rsidRPr="00910F61">
              <w:rPr>
                <w:rFonts w:cs="Calibri"/>
                <w:b/>
                <w:color w:val="D9D9D9"/>
                <w:sz w:val="20"/>
                <w:szCs w:val="20"/>
                <w:lang w:eastAsia="ja-JP"/>
              </w:rPr>
              <w:t>………………………………..…………………………..……..…………</w:t>
            </w:r>
          </w:p>
          <w:p w14:paraId="62EECF54" w14:textId="3DFB96F1" w:rsidR="00910F61" w:rsidRPr="00910F61" w:rsidRDefault="00910F61" w:rsidP="00F7457C">
            <w:pPr>
              <w:jc w:val="both"/>
              <w:rPr>
                <w:rFonts w:cs="Calibri"/>
                <w:b/>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 xml:space="preserve">Non                      </w:t>
            </w:r>
          </w:p>
        </w:tc>
      </w:tr>
      <w:tr w:rsidR="00910F61" w:rsidRPr="00910F61" w14:paraId="612ACC92" w14:textId="77777777" w:rsidTr="00622194">
        <w:trPr>
          <w:trHeight w:val="1617"/>
        </w:trPr>
        <w:tc>
          <w:tcPr>
            <w:tcW w:w="10614" w:type="dxa"/>
            <w:gridSpan w:val="8"/>
            <w:tcBorders>
              <w:top w:val="nil"/>
              <w:bottom w:val="nil"/>
            </w:tcBorders>
            <w:shd w:val="clear" w:color="auto" w:fill="FFFFFF"/>
          </w:tcPr>
          <w:p w14:paraId="2BB838C7" w14:textId="3B367973" w:rsidR="00910F61" w:rsidRPr="00910F61" w:rsidRDefault="00910F61" w:rsidP="00D2431D">
            <w:pPr>
              <w:tabs>
                <w:tab w:val="left" w:leader="dot" w:pos="9072"/>
              </w:tabs>
              <w:suppressAutoHyphens w:val="0"/>
              <w:rPr>
                <w:rFonts w:cs="Calibri"/>
                <w:b/>
                <w:sz w:val="20"/>
                <w:szCs w:val="20"/>
                <w:lang w:eastAsia="ja-JP"/>
              </w:rPr>
            </w:pPr>
            <w:r w:rsidRPr="00910F61">
              <w:rPr>
                <w:rFonts w:cs="Calibri"/>
                <w:b/>
                <w:sz w:val="20"/>
                <w:szCs w:val="20"/>
                <w:lang w:eastAsia="ja-JP"/>
              </w:rPr>
              <w:t xml:space="preserve">ADRESSE </w:t>
            </w:r>
            <w:r w:rsidRPr="00910F61">
              <w:rPr>
                <w:rFonts w:cs="Calibri"/>
                <w:b/>
                <w:sz w:val="14"/>
                <w:szCs w:val="14"/>
                <w:lang w:eastAsia="ja-JP"/>
              </w:rPr>
              <w:t>(n° et nom de rue) </w:t>
            </w:r>
            <w:r w:rsidRPr="00910F61">
              <w:rPr>
                <w:rFonts w:cs="Calibri"/>
                <w:b/>
                <w:sz w:val="20"/>
                <w:szCs w:val="20"/>
                <w:lang w:eastAsia="ja-JP"/>
              </w:rPr>
              <w:t xml:space="preserve">: </w:t>
            </w:r>
            <w:r w:rsidR="009E2C30" w:rsidRPr="00B01FD5">
              <w:rPr>
                <w:rFonts w:ascii="Century Gothic" w:hAnsi="Century Gothic" w:cstheme="minorHAnsi"/>
                <w:sz w:val="20"/>
                <w:szCs w:val="20"/>
              </w:rPr>
              <w:t>74 avenue des tortues</w:t>
            </w:r>
          </w:p>
          <w:p w14:paraId="5566F73E" w14:textId="2AB6F14F" w:rsidR="00910F61" w:rsidRPr="00910F61" w:rsidRDefault="00910F61" w:rsidP="003D5424">
            <w:pPr>
              <w:jc w:val="both"/>
              <w:rPr>
                <w:rFonts w:cs="Calibri"/>
                <w:b/>
                <w:sz w:val="20"/>
                <w:szCs w:val="20"/>
                <w:lang w:eastAsia="ja-JP"/>
              </w:rPr>
            </w:pPr>
            <w:r w:rsidRPr="00910F61">
              <w:rPr>
                <w:rFonts w:cs="Calibri"/>
                <w:b/>
                <w:sz w:val="20"/>
                <w:szCs w:val="20"/>
                <w:lang w:eastAsia="ja-JP"/>
              </w:rPr>
              <w:t xml:space="preserve">COMPLEMENT ADRESSE </w:t>
            </w:r>
            <w:r w:rsidRPr="00910F61">
              <w:rPr>
                <w:rFonts w:cs="Calibri"/>
                <w:b/>
                <w:sz w:val="14"/>
                <w:szCs w:val="14"/>
                <w:lang w:eastAsia="ja-JP"/>
              </w:rPr>
              <w:t>(BP, bâtiment, résidence…) </w:t>
            </w:r>
            <w:r w:rsidRPr="00910F61">
              <w:rPr>
                <w:rFonts w:cs="Calibri"/>
                <w:b/>
                <w:sz w:val="20"/>
                <w:szCs w:val="20"/>
                <w:lang w:eastAsia="ja-JP"/>
              </w:rPr>
              <w:t xml:space="preserve">: </w:t>
            </w:r>
          </w:p>
          <w:p w14:paraId="3BD2DAB2" w14:textId="77777777" w:rsidR="00D2431D" w:rsidRDefault="00910F61" w:rsidP="003D5424">
            <w:pPr>
              <w:jc w:val="both"/>
              <w:rPr>
                <w:rFonts w:ascii="Century Gothic" w:hAnsi="Century Gothic" w:cstheme="minorHAnsi"/>
                <w:sz w:val="20"/>
                <w:szCs w:val="20"/>
              </w:rPr>
            </w:pPr>
            <w:r w:rsidRPr="00910F61">
              <w:rPr>
                <w:rFonts w:cs="Calibri"/>
                <w:b/>
                <w:sz w:val="20"/>
                <w:szCs w:val="20"/>
                <w:lang w:eastAsia="ja-JP"/>
              </w:rPr>
              <w:t xml:space="preserve">CODE POSTAL : </w:t>
            </w:r>
            <w:r w:rsidR="003D5424" w:rsidRPr="00B01FD5">
              <w:rPr>
                <w:rFonts w:ascii="Century Gothic" w:hAnsi="Century Gothic" w:cstheme="minorHAnsi"/>
                <w:sz w:val="20"/>
                <w:szCs w:val="20"/>
              </w:rPr>
              <w:t>83550</w:t>
            </w:r>
          </w:p>
          <w:p w14:paraId="27F784A1" w14:textId="4055EF87" w:rsidR="003D5424" w:rsidRPr="003D5424" w:rsidRDefault="00910F61" w:rsidP="003D5424">
            <w:pPr>
              <w:jc w:val="both"/>
              <w:rPr>
                <w:rFonts w:ascii="Century Gothic" w:hAnsi="Century Gothic" w:cstheme="minorHAnsi"/>
                <w:sz w:val="20"/>
                <w:szCs w:val="20"/>
              </w:rPr>
            </w:pPr>
            <w:r w:rsidRPr="00910F61">
              <w:rPr>
                <w:rFonts w:cs="Calibri"/>
                <w:b/>
                <w:sz w:val="20"/>
                <w:szCs w:val="20"/>
                <w:lang w:eastAsia="ja-JP"/>
              </w:rPr>
              <w:t>COMMUNE</w:t>
            </w:r>
            <w:r w:rsidR="003D5424">
              <w:rPr>
                <w:rFonts w:cs="Calibri"/>
                <w:b/>
                <w:sz w:val="20"/>
                <w:szCs w:val="20"/>
                <w:lang w:eastAsia="ja-JP"/>
              </w:rPr>
              <w:t> :</w:t>
            </w:r>
            <w:r w:rsidRPr="00910F61">
              <w:rPr>
                <w:rFonts w:cs="Calibri"/>
                <w:b/>
                <w:sz w:val="20"/>
                <w:szCs w:val="20"/>
                <w:lang w:eastAsia="ja-JP"/>
              </w:rPr>
              <w:t xml:space="preserve"> </w:t>
            </w:r>
            <w:r w:rsidR="003D5424" w:rsidRPr="00B01FD5">
              <w:rPr>
                <w:rFonts w:ascii="Century Gothic" w:hAnsi="Century Gothic" w:cstheme="minorHAnsi"/>
                <w:sz w:val="20"/>
                <w:szCs w:val="20"/>
              </w:rPr>
              <w:t>Vidauban</w:t>
            </w:r>
          </w:p>
          <w:p w14:paraId="19D2C061" w14:textId="5DA7DCA5" w:rsidR="00910F61" w:rsidRPr="00910F61" w:rsidRDefault="00910F61" w:rsidP="00D2431D">
            <w:pPr>
              <w:tabs>
                <w:tab w:val="left" w:leader="dot" w:pos="9072"/>
              </w:tabs>
              <w:suppressAutoHyphens w:val="0"/>
              <w:rPr>
                <w:rFonts w:cs="Calibri"/>
                <w:b/>
                <w:sz w:val="20"/>
                <w:szCs w:val="20"/>
                <w:lang w:eastAsia="ja-JP"/>
              </w:rPr>
            </w:pPr>
            <w:r w:rsidRPr="00910F61">
              <w:rPr>
                <w:rFonts w:cs="Calibri"/>
                <w:b/>
                <w:sz w:val="20"/>
                <w:szCs w:val="20"/>
                <w:lang w:eastAsia="ja-JP"/>
              </w:rPr>
              <w:t xml:space="preserve">COMPLEMENT COMMUNE </w:t>
            </w:r>
            <w:r w:rsidRPr="00910F61">
              <w:rPr>
                <w:rFonts w:cs="Calibri"/>
                <w:b/>
                <w:sz w:val="14"/>
                <w:szCs w:val="14"/>
                <w:lang w:eastAsia="ja-JP"/>
              </w:rPr>
              <w:t>(Cedex, Lieu dit…)</w:t>
            </w:r>
            <w:r w:rsidRPr="00910F61">
              <w:rPr>
                <w:rFonts w:cs="Calibri"/>
                <w:b/>
                <w:sz w:val="20"/>
                <w:szCs w:val="20"/>
                <w:lang w:eastAsia="ja-JP"/>
              </w:rPr>
              <w:t xml:space="preserve"> : </w:t>
            </w:r>
            <w:r w:rsidRPr="00910F61">
              <w:rPr>
                <w:rFonts w:cs="Calibri"/>
                <w:b/>
                <w:color w:val="D9D9D9"/>
                <w:sz w:val="20"/>
                <w:szCs w:val="20"/>
                <w:lang w:eastAsia="ja-JP"/>
              </w:rPr>
              <w:t>……………………………………………………………….……………………</w:t>
            </w:r>
          </w:p>
          <w:p w14:paraId="452AFD63" w14:textId="5CE1E76D" w:rsidR="00910F61" w:rsidRPr="00910F61" w:rsidRDefault="00910F61" w:rsidP="00D2431D">
            <w:pPr>
              <w:tabs>
                <w:tab w:val="left" w:leader="dot" w:pos="9072"/>
              </w:tabs>
              <w:suppressAutoHyphens w:val="0"/>
              <w:rPr>
                <w:rFonts w:cs="Calibri"/>
                <w:b/>
                <w:sz w:val="20"/>
                <w:szCs w:val="20"/>
                <w:lang w:eastAsia="ja-JP"/>
              </w:rPr>
            </w:pPr>
            <w:r w:rsidRPr="00910F61">
              <w:rPr>
                <w:rFonts w:cs="Calibri"/>
                <w:b/>
                <w:sz w:val="20"/>
                <w:szCs w:val="20"/>
                <w:lang w:eastAsia="ja-JP"/>
              </w:rPr>
              <w:t xml:space="preserve">NUMERO(S) DE TELEPHONE </w:t>
            </w:r>
            <w:r w:rsidRPr="00910F61">
              <w:rPr>
                <w:rFonts w:cs="Calibri"/>
                <w:b/>
                <w:sz w:val="14"/>
                <w:szCs w:val="14"/>
                <w:lang w:eastAsia="ja-JP"/>
              </w:rPr>
              <w:t>(mobile / domicile) </w:t>
            </w:r>
            <w:r w:rsidRPr="00910F61">
              <w:rPr>
                <w:rFonts w:cs="Calibri"/>
                <w:b/>
                <w:sz w:val="20"/>
                <w:szCs w:val="20"/>
                <w:lang w:eastAsia="ja-JP"/>
              </w:rPr>
              <w:t xml:space="preserve">: </w:t>
            </w:r>
            <w:r w:rsidR="00911116" w:rsidRPr="00B01FD5">
              <w:rPr>
                <w:rFonts w:ascii="Century Gothic" w:hAnsi="Century Gothic" w:cstheme="minorHAnsi"/>
                <w:sz w:val="20"/>
                <w:szCs w:val="20"/>
              </w:rPr>
              <w:t>0617084276</w:t>
            </w:r>
          </w:p>
          <w:p w14:paraId="1D47A8FE" w14:textId="7953BD05" w:rsidR="00910F61" w:rsidRPr="00910F61" w:rsidRDefault="00910F61" w:rsidP="00622194">
            <w:pPr>
              <w:suppressAutoHyphens w:val="0"/>
              <w:ind w:left="2301"/>
              <w:rPr>
                <w:rFonts w:cs="Calibri"/>
                <w:b/>
                <w:sz w:val="20"/>
                <w:szCs w:val="20"/>
                <w:lang w:eastAsia="ja-JP"/>
              </w:rPr>
            </w:pPr>
            <w:r w:rsidRPr="00910F61">
              <w:rPr>
                <w:rFonts w:cs="Calibri"/>
                <w:b/>
                <w:sz w:val="20"/>
                <w:szCs w:val="20"/>
                <w:lang w:eastAsia="ja-JP"/>
              </w:rPr>
              <w:t xml:space="preserve">COURRIEL : </w:t>
            </w:r>
            <w:r w:rsidR="00911116" w:rsidRPr="00B01FD5">
              <w:rPr>
                <w:rFonts w:ascii="Century Gothic" w:hAnsi="Century Gothic" w:cstheme="minorHAnsi"/>
                <w:sz w:val="20"/>
                <w:szCs w:val="20"/>
              </w:rPr>
              <w:t>margoum.contact@gmail.com</w:t>
            </w:r>
          </w:p>
        </w:tc>
      </w:tr>
      <w:tr w:rsidR="00910F61" w:rsidRPr="00910F61" w14:paraId="4D282782" w14:textId="77777777" w:rsidTr="00EE379E">
        <w:trPr>
          <w:trHeight w:val="277"/>
        </w:trPr>
        <w:tc>
          <w:tcPr>
            <w:tcW w:w="7183" w:type="dxa"/>
            <w:gridSpan w:val="4"/>
            <w:tcBorders>
              <w:top w:val="nil"/>
              <w:bottom w:val="nil"/>
            </w:tcBorders>
          </w:tcPr>
          <w:p w14:paraId="41F6F500" w14:textId="77777777" w:rsidR="00910F61" w:rsidRPr="00910F61" w:rsidRDefault="00910F61" w:rsidP="00622194">
            <w:pPr>
              <w:tabs>
                <w:tab w:val="left" w:leader="dot" w:pos="9072"/>
              </w:tabs>
              <w:suppressAutoHyphens w:val="0"/>
              <w:ind w:left="2302"/>
              <w:rPr>
                <w:rFonts w:cs="Calibri"/>
                <w:b/>
                <w:sz w:val="20"/>
                <w:szCs w:val="20"/>
                <w:lang w:eastAsia="ja-JP"/>
              </w:rPr>
            </w:pPr>
            <w:r w:rsidRPr="00910F61">
              <w:rPr>
                <w:rFonts w:cs="Calibri"/>
                <w:b/>
                <w:sz w:val="20"/>
                <w:szCs w:val="20"/>
                <w:lang w:eastAsia="ja-JP"/>
              </w:rPr>
              <w:t>S’agit-il des coordonnées du participant ?</w:t>
            </w:r>
          </w:p>
        </w:tc>
        <w:tc>
          <w:tcPr>
            <w:tcW w:w="1671" w:type="dxa"/>
            <w:gridSpan w:val="3"/>
            <w:tcBorders>
              <w:top w:val="nil"/>
              <w:bottom w:val="nil"/>
            </w:tcBorders>
          </w:tcPr>
          <w:p w14:paraId="3A21D36C" w14:textId="77777777" w:rsidR="00910F61" w:rsidRPr="00910F61" w:rsidRDefault="00910F61" w:rsidP="00622194">
            <w:pPr>
              <w:tabs>
                <w:tab w:val="left" w:leader="dot" w:pos="9072"/>
              </w:tabs>
              <w:suppressAutoHyphens w:val="0"/>
              <w:rPr>
                <w:rFonts w:cs="Calibri"/>
                <w:b/>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Oui</w:t>
            </w:r>
          </w:p>
        </w:tc>
        <w:tc>
          <w:tcPr>
            <w:tcW w:w="1760" w:type="dxa"/>
            <w:tcBorders>
              <w:top w:val="nil"/>
              <w:bottom w:val="nil"/>
            </w:tcBorders>
          </w:tcPr>
          <w:p w14:paraId="3EB8A895" w14:textId="77777777" w:rsidR="00910F61" w:rsidRPr="00910F61" w:rsidRDefault="00910F61" w:rsidP="00622194">
            <w:pPr>
              <w:tabs>
                <w:tab w:val="left" w:leader="dot" w:pos="9072"/>
              </w:tabs>
              <w:suppressAutoHyphens w:val="0"/>
              <w:rPr>
                <w:rFonts w:cs="Calibri"/>
                <w:b/>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Non</w:t>
            </w:r>
          </w:p>
        </w:tc>
      </w:tr>
      <w:tr w:rsidR="00910F61" w:rsidRPr="00910F61" w14:paraId="60FF924F" w14:textId="77777777" w:rsidTr="00EE379E">
        <w:trPr>
          <w:trHeight w:val="550"/>
        </w:trPr>
        <w:tc>
          <w:tcPr>
            <w:tcW w:w="10614" w:type="dxa"/>
            <w:gridSpan w:val="8"/>
            <w:tcBorders>
              <w:top w:val="nil"/>
              <w:bottom w:val="single" w:sz="18" w:space="0" w:color="auto"/>
            </w:tcBorders>
          </w:tcPr>
          <w:p w14:paraId="188075BA" w14:textId="77777777" w:rsidR="00910F61" w:rsidRPr="00910F61" w:rsidRDefault="00910F61" w:rsidP="00622194">
            <w:pPr>
              <w:tabs>
                <w:tab w:val="left" w:pos="4002"/>
              </w:tabs>
              <w:suppressAutoHyphens w:val="0"/>
              <w:ind w:left="2301"/>
              <w:jc w:val="both"/>
              <w:rPr>
                <w:rFonts w:cs="Calibri"/>
                <w:b/>
                <w:sz w:val="20"/>
                <w:szCs w:val="20"/>
                <w:lang w:eastAsia="ja-JP"/>
              </w:rPr>
            </w:pPr>
            <w:r w:rsidRPr="00910F61">
              <w:rPr>
                <w:rFonts w:cs="Calibri"/>
                <w:b/>
                <w:sz w:val="20"/>
                <w:szCs w:val="20"/>
                <w:lang w:eastAsia="ja-JP"/>
              </w:rPr>
              <w:t>Si « NON » pour quel motif les coordonnées du participant ne peuvent être renseignées ?</w:t>
            </w:r>
          </w:p>
          <w:p w14:paraId="13312FB3" w14:textId="77777777" w:rsidR="00910F61" w:rsidRPr="00910F61" w:rsidRDefault="00910F61" w:rsidP="00622194">
            <w:pPr>
              <w:tabs>
                <w:tab w:val="left" w:leader="dot" w:pos="9072"/>
              </w:tabs>
              <w:suppressAutoHyphens w:val="0"/>
              <w:ind w:left="2301"/>
              <w:rPr>
                <w:rFonts w:cs="Calibri"/>
                <w:b/>
                <w:sz w:val="20"/>
                <w:szCs w:val="20"/>
                <w:lang w:eastAsia="ja-JP"/>
              </w:rPr>
            </w:pPr>
            <w:r w:rsidRPr="00910F61">
              <w:rPr>
                <w:rFonts w:cs="Calibri"/>
                <w:b/>
                <w:color w:val="D9D9D9"/>
                <w:sz w:val="20"/>
                <w:szCs w:val="20"/>
                <w:lang w:eastAsia="ja-JP"/>
              </w:rPr>
              <w:t>……………………..…..…………………………………………………………………………………………………………………………</w:t>
            </w:r>
          </w:p>
        </w:tc>
      </w:tr>
      <w:tr w:rsidR="00910F61" w:rsidRPr="00910F61" w14:paraId="64AF9AA7" w14:textId="77777777" w:rsidTr="00910F61">
        <w:trPr>
          <w:trHeight w:val="125"/>
        </w:trPr>
        <w:tc>
          <w:tcPr>
            <w:tcW w:w="10614" w:type="dxa"/>
            <w:gridSpan w:val="8"/>
            <w:tcBorders>
              <w:top w:val="single" w:sz="18" w:space="0" w:color="auto"/>
              <w:left w:val="single" w:sz="18" w:space="0" w:color="auto"/>
              <w:bottom w:val="single" w:sz="18" w:space="0" w:color="auto"/>
              <w:right w:val="single" w:sz="18" w:space="0" w:color="auto"/>
            </w:tcBorders>
            <w:shd w:val="clear" w:color="auto" w:fill="D9D9D9"/>
          </w:tcPr>
          <w:p w14:paraId="479CC7F3" w14:textId="77777777" w:rsidR="00910F61" w:rsidRPr="00910F61" w:rsidRDefault="00910F61" w:rsidP="00910F61">
            <w:pPr>
              <w:tabs>
                <w:tab w:val="left" w:leader="dot" w:pos="9072"/>
              </w:tabs>
              <w:suppressAutoHyphens w:val="0"/>
              <w:rPr>
                <w:rFonts w:cs="Calibri"/>
                <w:b/>
                <w:color w:val="7030A0"/>
                <w:sz w:val="22"/>
                <w:szCs w:val="22"/>
                <w:lang w:eastAsia="ja-JP"/>
              </w:rPr>
            </w:pPr>
            <w:r w:rsidRPr="00910F61">
              <w:rPr>
                <w:rFonts w:cs="Calibri"/>
                <w:b/>
                <w:sz w:val="20"/>
                <w:szCs w:val="20"/>
                <w:lang w:eastAsia="ja-JP"/>
              </w:rPr>
              <w:t>SITUATION</w:t>
            </w:r>
          </w:p>
        </w:tc>
      </w:tr>
      <w:tr w:rsidR="00910F61" w:rsidRPr="00910F61" w14:paraId="35BEC704" w14:textId="77777777" w:rsidTr="00910F61">
        <w:trPr>
          <w:trHeight w:val="736"/>
        </w:trPr>
        <w:tc>
          <w:tcPr>
            <w:tcW w:w="10614" w:type="dxa"/>
            <w:gridSpan w:val="8"/>
            <w:tcBorders>
              <w:top w:val="single" w:sz="18" w:space="0" w:color="auto"/>
              <w:bottom w:val="nil"/>
            </w:tcBorders>
            <w:shd w:val="clear" w:color="auto" w:fill="FFFFFF"/>
          </w:tcPr>
          <w:p w14:paraId="3FCCEFA8" w14:textId="77777777" w:rsidR="00910F61" w:rsidRPr="00910F61" w:rsidRDefault="00910F61" w:rsidP="00910F61">
            <w:pPr>
              <w:tabs>
                <w:tab w:val="left" w:pos="4002"/>
              </w:tabs>
              <w:suppressAutoHyphens w:val="0"/>
              <w:jc w:val="both"/>
              <w:rPr>
                <w:rFonts w:cs="Calibri"/>
                <w:b/>
                <w:sz w:val="20"/>
                <w:szCs w:val="20"/>
                <w:lang w:eastAsia="ja-JP"/>
              </w:rPr>
            </w:pPr>
            <w:r w:rsidRPr="00910F61">
              <w:rPr>
                <w:rFonts w:cs="Calibri"/>
                <w:b/>
                <w:sz w:val="20"/>
                <w:szCs w:val="20"/>
                <w:lang w:eastAsia="ja-JP"/>
              </w:rPr>
              <w:t>A votre sortie de l’action, occupez-vous un emploi, y compris à titre indépendant ?</w:t>
            </w:r>
          </w:p>
          <w:p w14:paraId="3412C497" w14:textId="77777777" w:rsidR="00910F61" w:rsidRPr="00910F61" w:rsidRDefault="00910F61" w:rsidP="00910F61">
            <w:pPr>
              <w:tabs>
                <w:tab w:val="left" w:pos="4002"/>
              </w:tabs>
              <w:suppressAutoHyphens w:val="0"/>
              <w:ind w:left="742"/>
              <w:jc w:val="both"/>
              <w:rPr>
                <w:rFonts w:cs="Calibri"/>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Oui</w:t>
            </w:r>
          </w:p>
          <w:p w14:paraId="4F0CB669" w14:textId="77777777" w:rsidR="00910F61" w:rsidRPr="00910F61" w:rsidRDefault="00910F61" w:rsidP="00910F61">
            <w:pPr>
              <w:tabs>
                <w:tab w:val="left" w:pos="709"/>
              </w:tabs>
              <w:suppressAutoHyphens w:val="0"/>
              <w:ind w:left="742" w:right="-141"/>
              <w:jc w:val="both"/>
              <w:rPr>
                <w:rFonts w:cs="Calibri Light"/>
                <w:b/>
                <w:sz w:val="22"/>
                <w:szCs w:val="22"/>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 xml:space="preserve">Non </w:t>
            </w:r>
            <w:r w:rsidRPr="00910F61">
              <w:rPr>
                <w:rFonts w:ascii="Arial" w:hAnsi="Arial" w:cs="Arial"/>
                <w:b/>
                <w:bCs/>
                <w:sz w:val="22"/>
                <w:szCs w:val="22"/>
                <w:lang w:eastAsia="ja-JP"/>
              </w:rPr>
              <w:t xml:space="preserve">›››› </w:t>
            </w:r>
            <w:r w:rsidRPr="00910F61">
              <w:rPr>
                <w:rFonts w:cs="Calibri"/>
                <w:b/>
                <w:sz w:val="20"/>
                <w:szCs w:val="20"/>
                <w:lang w:eastAsia="ja-JP"/>
              </w:rPr>
              <w:t>Si NON : vous êtes :</w:t>
            </w:r>
          </w:p>
        </w:tc>
      </w:tr>
      <w:tr w:rsidR="00910F61" w:rsidRPr="00910F61" w14:paraId="401D514D" w14:textId="77777777" w:rsidTr="00910F61">
        <w:trPr>
          <w:trHeight w:val="373"/>
        </w:trPr>
        <w:tc>
          <w:tcPr>
            <w:tcW w:w="1699" w:type="dxa"/>
            <w:gridSpan w:val="2"/>
            <w:tcBorders>
              <w:top w:val="nil"/>
            </w:tcBorders>
            <w:shd w:val="clear" w:color="auto" w:fill="FFFFFF"/>
          </w:tcPr>
          <w:p w14:paraId="72E5BB5E" w14:textId="77777777" w:rsidR="00910F61" w:rsidRPr="00910F61" w:rsidRDefault="00910F61" w:rsidP="00910F61">
            <w:pPr>
              <w:tabs>
                <w:tab w:val="left" w:pos="709"/>
              </w:tabs>
              <w:suppressAutoHyphens w:val="0"/>
              <w:spacing w:after="120"/>
              <w:ind w:left="742" w:right="-283"/>
              <w:jc w:val="both"/>
              <w:rPr>
                <w:rFonts w:cs="Calibri"/>
                <w:b/>
                <w:noProof/>
                <w:color w:val="7030A0"/>
                <w:sz w:val="20"/>
                <w:szCs w:val="20"/>
                <w:lang w:eastAsia="ja-JP"/>
              </w:rPr>
            </w:pPr>
          </w:p>
        </w:tc>
        <w:tc>
          <w:tcPr>
            <w:tcW w:w="8915" w:type="dxa"/>
            <w:gridSpan w:val="6"/>
            <w:tcBorders>
              <w:top w:val="nil"/>
            </w:tcBorders>
            <w:shd w:val="clear" w:color="auto" w:fill="FFFFFF"/>
          </w:tcPr>
          <w:p w14:paraId="7251F9F5" w14:textId="77777777" w:rsidR="00910F61" w:rsidRPr="00910F61" w:rsidRDefault="00910F61" w:rsidP="00910F61">
            <w:pPr>
              <w:tabs>
                <w:tab w:val="left" w:pos="7920"/>
              </w:tabs>
              <w:suppressAutoHyphens w:val="0"/>
              <w:jc w:val="both"/>
              <w:rPr>
                <w:rFonts w:cs="Calibri Light"/>
                <w:sz w:val="18"/>
                <w:szCs w:val="18"/>
                <w:lang w:eastAsia="ja-JP"/>
              </w:rPr>
            </w:pPr>
            <w:r w:rsidRPr="00910F61">
              <w:rPr>
                <w:rFonts w:cs="Calibri" w:hint="eastAsia"/>
                <w:sz w:val="20"/>
                <w:szCs w:val="20"/>
                <w:lang w:eastAsia="ja-JP"/>
              </w:rPr>
              <w:t>□</w:t>
            </w:r>
            <w:r w:rsidRPr="00910F61">
              <w:rPr>
                <w:rFonts w:cs="Calibri"/>
                <w:sz w:val="20"/>
                <w:szCs w:val="20"/>
                <w:lang w:eastAsia="ja-JP"/>
              </w:rPr>
              <w:t xml:space="preserve"> </w:t>
            </w:r>
            <w:r w:rsidRPr="00910F61">
              <w:rPr>
                <w:rFonts w:cs="Calibri Light"/>
                <w:sz w:val="18"/>
                <w:szCs w:val="18"/>
                <w:lang w:eastAsia="ja-JP"/>
              </w:rPr>
              <w:t>En recherche d'emploi</w:t>
            </w:r>
          </w:p>
          <w:p w14:paraId="4DEF3319" w14:textId="77777777" w:rsidR="00910F61" w:rsidRPr="00910F61" w:rsidRDefault="00910F61" w:rsidP="00910F61">
            <w:pPr>
              <w:tabs>
                <w:tab w:val="left" w:pos="7920"/>
              </w:tabs>
              <w:suppressAutoHyphens w:val="0"/>
              <w:jc w:val="both"/>
              <w:rPr>
                <w:rFonts w:cs="Calibri Light"/>
                <w:sz w:val="18"/>
                <w:szCs w:val="18"/>
                <w:lang w:eastAsia="ja-JP"/>
              </w:rPr>
            </w:pPr>
            <w:r w:rsidRPr="00910F61">
              <w:rPr>
                <w:rFonts w:cs="Calibri" w:hint="eastAsia"/>
                <w:sz w:val="20"/>
                <w:szCs w:val="20"/>
                <w:lang w:eastAsia="ja-JP"/>
              </w:rPr>
              <w:t>□</w:t>
            </w:r>
            <w:r w:rsidRPr="00910F61">
              <w:rPr>
                <w:rFonts w:cs="Calibri"/>
                <w:sz w:val="20"/>
                <w:szCs w:val="20"/>
                <w:lang w:eastAsia="ja-JP"/>
              </w:rPr>
              <w:t xml:space="preserve"> </w:t>
            </w:r>
            <w:r w:rsidRPr="00910F61">
              <w:rPr>
                <w:rFonts w:cs="Calibri Light"/>
                <w:sz w:val="18"/>
                <w:szCs w:val="18"/>
                <w:lang w:eastAsia="ja-JP"/>
              </w:rPr>
              <w:t>En formation ou en enseignement</w:t>
            </w:r>
          </w:p>
          <w:p w14:paraId="6C88331A" w14:textId="77777777" w:rsidR="00910F61" w:rsidRPr="00910F61" w:rsidRDefault="00910F61" w:rsidP="00910F61">
            <w:pPr>
              <w:tabs>
                <w:tab w:val="left" w:pos="7920"/>
              </w:tabs>
              <w:suppressAutoHyphens w:val="0"/>
              <w:spacing w:after="120"/>
              <w:jc w:val="both"/>
              <w:rPr>
                <w:rFonts w:cs="Calibri"/>
                <w:b/>
                <w:noProof/>
                <w:sz w:val="20"/>
                <w:szCs w:val="20"/>
                <w:lang w:eastAsia="ja-JP"/>
              </w:rPr>
            </w:pPr>
            <w:r w:rsidRPr="00910F61">
              <w:rPr>
                <w:rFonts w:cs="Calibri" w:hint="eastAsia"/>
                <w:sz w:val="20"/>
                <w:szCs w:val="20"/>
                <w:lang w:eastAsia="ja-JP"/>
              </w:rPr>
              <w:t>□</w:t>
            </w:r>
            <w:r w:rsidRPr="00910F61">
              <w:rPr>
                <w:rFonts w:cs="Calibri"/>
                <w:sz w:val="20"/>
                <w:szCs w:val="20"/>
                <w:lang w:eastAsia="ja-JP"/>
              </w:rPr>
              <w:t xml:space="preserve"> Inactif - n</w:t>
            </w:r>
            <w:r w:rsidRPr="00910F61">
              <w:rPr>
                <w:rFonts w:cs="Calibri Light"/>
                <w:sz w:val="18"/>
                <w:szCs w:val="18"/>
                <w:lang w:eastAsia="ja-JP"/>
              </w:rPr>
              <w:t>i en formation, ni en enseignement</w:t>
            </w:r>
          </w:p>
        </w:tc>
      </w:tr>
      <w:tr w:rsidR="00910F61" w:rsidRPr="00910F61" w14:paraId="26AE9C72" w14:textId="77777777" w:rsidTr="00910F61">
        <w:trPr>
          <w:trHeight w:val="668"/>
        </w:trPr>
        <w:tc>
          <w:tcPr>
            <w:tcW w:w="7227" w:type="dxa"/>
            <w:gridSpan w:val="5"/>
            <w:shd w:val="clear" w:color="auto" w:fill="FFFFFF"/>
          </w:tcPr>
          <w:p w14:paraId="3FC4BD55" w14:textId="77777777" w:rsidR="00910F61" w:rsidRPr="00910F61" w:rsidRDefault="00910F61" w:rsidP="00910F61">
            <w:pPr>
              <w:tabs>
                <w:tab w:val="left" w:pos="709"/>
              </w:tabs>
              <w:suppressAutoHyphens w:val="0"/>
              <w:ind w:right="-141"/>
              <w:jc w:val="both"/>
              <w:rPr>
                <w:rFonts w:cs="Calibri"/>
                <w:b/>
                <w:bCs/>
                <w:sz w:val="20"/>
                <w:szCs w:val="20"/>
                <w:lang w:eastAsia="ja-JP"/>
              </w:rPr>
            </w:pPr>
            <w:r w:rsidRPr="00910F61">
              <w:rPr>
                <w:rFonts w:cs="Calibri"/>
                <w:b/>
                <w:bCs/>
                <w:sz w:val="20"/>
                <w:szCs w:val="20"/>
                <w:lang w:eastAsia="ja-JP"/>
              </w:rPr>
              <w:t>Avez-vous obtenu une qualification au terme de votre participation ?</w:t>
            </w:r>
          </w:p>
          <w:p w14:paraId="79A02EDB" w14:textId="77777777" w:rsidR="00910F61" w:rsidRPr="00910F61" w:rsidRDefault="00910F61" w:rsidP="00910F61">
            <w:pPr>
              <w:tabs>
                <w:tab w:val="left" w:pos="709"/>
              </w:tabs>
              <w:suppressAutoHyphens w:val="0"/>
              <w:jc w:val="both"/>
              <w:rPr>
                <w:rFonts w:cs="Calibri"/>
                <w:b/>
                <w:sz w:val="20"/>
                <w:szCs w:val="20"/>
                <w:lang w:eastAsia="ja-JP"/>
              </w:rPr>
            </w:pPr>
            <w:r w:rsidRPr="00910F61">
              <w:rPr>
                <w:rFonts w:cs="Calibri Light"/>
                <w:i/>
                <w:iCs/>
                <w:sz w:val="14"/>
                <w:szCs w:val="14"/>
                <w:lang w:eastAsia="ja-JP"/>
              </w:rPr>
              <w:t>La qualification est acquise par la formation et attestée par un diplôme, un titre professionnel ou un Certificat de Qualification Professionnel conformément à la définition de la Commission Nationale de la Certification Professionnelle.</w:t>
            </w:r>
          </w:p>
        </w:tc>
        <w:tc>
          <w:tcPr>
            <w:tcW w:w="1559" w:type="dxa"/>
            <w:shd w:val="clear" w:color="auto" w:fill="FFFFFF"/>
          </w:tcPr>
          <w:p w14:paraId="1132849E" w14:textId="77777777" w:rsidR="00910F61" w:rsidRPr="00910F61" w:rsidRDefault="00910F61" w:rsidP="00910F61">
            <w:pPr>
              <w:suppressAutoHyphens w:val="0"/>
              <w:rPr>
                <w:rFonts w:cs="Calibri"/>
                <w:b/>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Oui</w:t>
            </w:r>
          </w:p>
        </w:tc>
        <w:tc>
          <w:tcPr>
            <w:tcW w:w="1828" w:type="dxa"/>
            <w:gridSpan w:val="2"/>
            <w:shd w:val="clear" w:color="auto" w:fill="FFFFFF"/>
          </w:tcPr>
          <w:p w14:paraId="5A165B04" w14:textId="77777777" w:rsidR="00910F61" w:rsidRPr="00910F61" w:rsidRDefault="00910F61" w:rsidP="00910F61">
            <w:pPr>
              <w:suppressAutoHyphens w:val="0"/>
              <w:rPr>
                <w:rFonts w:cs="Calibri"/>
                <w:b/>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Non</w:t>
            </w:r>
          </w:p>
        </w:tc>
      </w:tr>
      <w:tr w:rsidR="00910F61" w:rsidRPr="00910F61" w14:paraId="6B5E76B5" w14:textId="77777777" w:rsidTr="00910F61">
        <w:trPr>
          <w:trHeight w:val="637"/>
        </w:trPr>
        <w:tc>
          <w:tcPr>
            <w:tcW w:w="7227" w:type="dxa"/>
            <w:gridSpan w:val="5"/>
            <w:tcBorders>
              <w:bottom w:val="single" w:sz="6" w:space="0" w:color="auto"/>
            </w:tcBorders>
            <w:shd w:val="clear" w:color="auto" w:fill="FFFFFF"/>
          </w:tcPr>
          <w:p w14:paraId="13B47BC9" w14:textId="77777777" w:rsidR="00910F61" w:rsidRPr="00910F61" w:rsidRDefault="00910F61" w:rsidP="00910F61">
            <w:pPr>
              <w:tabs>
                <w:tab w:val="left" w:pos="7920"/>
              </w:tabs>
              <w:suppressAutoHyphens w:val="0"/>
              <w:rPr>
                <w:rFonts w:cs="Calibri"/>
                <w:b/>
                <w:bCs/>
                <w:sz w:val="20"/>
                <w:szCs w:val="20"/>
                <w:lang w:eastAsia="ja-JP"/>
              </w:rPr>
            </w:pPr>
            <w:r w:rsidRPr="00910F61">
              <w:rPr>
                <w:rFonts w:cs="Calibri"/>
                <w:b/>
                <w:bCs/>
                <w:sz w:val="20"/>
                <w:szCs w:val="20"/>
                <w:lang w:eastAsia="ja-JP"/>
              </w:rPr>
              <w:t>A votre sortie de l’action, avez-vous une meilleure connaissance des voies d’orientation et des outils à votre disposition pour trouver un emploi ?</w:t>
            </w:r>
          </w:p>
        </w:tc>
        <w:tc>
          <w:tcPr>
            <w:tcW w:w="1559" w:type="dxa"/>
            <w:tcBorders>
              <w:bottom w:val="single" w:sz="6" w:space="0" w:color="auto"/>
            </w:tcBorders>
            <w:shd w:val="clear" w:color="auto" w:fill="FFFFFF"/>
            <w:vAlign w:val="center"/>
          </w:tcPr>
          <w:p w14:paraId="0DFD949B" w14:textId="77777777" w:rsidR="00910F61" w:rsidRPr="00910F61" w:rsidRDefault="00910F61" w:rsidP="00910F61">
            <w:pPr>
              <w:suppressAutoHyphens w:val="0"/>
              <w:rPr>
                <w:rFonts w:ascii="Wingdings" w:eastAsia="Wingdings" w:hAnsi="Wingdings" w:cs="Wingdings"/>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Oui</w:t>
            </w:r>
          </w:p>
        </w:tc>
        <w:tc>
          <w:tcPr>
            <w:tcW w:w="1828" w:type="dxa"/>
            <w:gridSpan w:val="2"/>
            <w:tcBorders>
              <w:bottom w:val="single" w:sz="6" w:space="0" w:color="auto"/>
            </w:tcBorders>
            <w:shd w:val="clear" w:color="auto" w:fill="FFFFFF"/>
            <w:vAlign w:val="center"/>
          </w:tcPr>
          <w:p w14:paraId="543AB5D4" w14:textId="77777777" w:rsidR="00910F61" w:rsidRPr="00910F61" w:rsidRDefault="00910F61" w:rsidP="00910F61">
            <w:pPr>
              <w:suppressAutoHyphens w:val="0"/>
              <w:rPr>
                <w:rFonts w:ascii="Wingdings" w:eastAsia="Wingdings" w:hAnsi="Wingdings" w:cs="Wingdings"/>
                <w:sz w:val="20"/>
                <w:szCs w:val="20"/>
                <w:lang w:eastAsia="ja-JP"/>
              </w:rPr>
            </w:pPr>
            <w:r w:rsidRPr="00910F61">
              <w:rPr>
                <w:rFonts w:ascii="Wingdings" w:eastAsia="Wingdings" w:hAnsi="Wingdings" w:cs="Wingdings"/>
                <w:sz w:val="20"/>
                <w:szCs w:val="20"/>
                <w:lang w:eastAsia="ja-JP"/>
              </w:rPr>
              <w:t>¨</w:t>
            </w:r>
            <w:r w:rsidRPr="00910F61">
              <w:rPr>
                <w:rFonts w:eastAsia="Wingdings" w:cs="Calibri"/>
                <w:sz w:val="20"/>
                <w:szCs w:val="20"/>
                <w:lang w:eastAsia="ja-JP"/>
              </w:rPr>
              <w:t xml:space="preserve"> </w:t>
            </w:r>
            <w:r w:rsidRPr="00910F61">
              <w:rPr>
                <w:rFonts w:cs="Calibri"/>
                <w:sz w:val="20"/>
                <w:szCs w:val="20"/>
                <w:lang w:eastAsia="ja-JP"/>
              </w:rPr>
              <w:t>Non</w:t>
            </w:r>
          </w:p>
        </w:tc>
      </w:tr>
      <w:tr w:rsidR="00910F61" w:rsidRPr="00910F61" w14:paraId="7CFBA78C" w14:textId="77777777" w:rsidTr="00910F61">
        <w:trPr>
          <w:trHeight w:hRule="exact" w:val="170"/>
        </w:trPr>
        <w:tc>
          <w:tcPr>
            <w:tcW w:w="10614" w:type="dxa"/>
            <w:gridSpan w:val="8"/>
            <w:tcBorders>
              <w:left w:val="nil"/>
              <w:bottom w:val="single" w:sz="6" w:space="0" w:color="auto"/>
              <w:right w:val="nil"/>
            </w:tcBorders>
            <w:shd w:val="clear" w:color="auto" w:fill="FFFFFF"/>
          </w:tcPr>
          <w:p w14:paraId="21FCDECA" w14:textId="77777777" w:rsidR="00910F61" w:rsidRPr="00910F61" w:rsidRDefault="00910F61" w:rsidP="00910F61">
            <w:pPr>
              <w:tabs>
                <w:tab w:val="left" w:pos="709"/>
              </w:tabs>
              <w:suppressAutoHyphens w:val="0"/>
              <w:jc w:val="both"/>
              <w:rPr>
                <w:rFonts w:cs="Arial"/>
                <w:b/>
                <w:color w:val="7030A0"/>
                <w:sz w:val="8"/>
                <w:szCs w:val="8"/>
                <w:lang w:eastAsia="ja-JP"/>
              </w:rPr>
            </w:pPr>
          </w:p>
        </w:tc>
      </w:tr>
      <w:tr w:rsidR="00910F61" w:rsidRPr="00910F61" w14:paraId="2D99EEE5" w14:textId="77777777" w:rsidTr="00910F61">
        <w:trPr>
          <w:trHeight w:val="657"/>
        </w:trPr>
        <w:tc>
          <w:tcPr>
            <w:tcW w:w="10614" w:type="dxa"/>
            <w:gridSpan w:val="8"/>
            <w:tcBorders>
              <w:bottom w:val="nil"/>
            </w:tcBorders>
            <w:shd w:val="clear" w:color="auto" w:fill="FFFFFF"/>
          </w:tcPr>
          <w:p w14:paraId="332457AD" w14:textId="77777777" w:rsidR="00911116" w:rsidRPr="00911116" w:rsidRDefault="00910F61" w:rsidP="00910F61">
            <w:pPr>
              <w:numPr>
                <w:ilvl w:val="0"/>
                <w:numId w:val="23"/>
              </w:numPr>
              <w:suppressAutoHyphens w:val="0"/>
              <w:ind w:left="714" w:hanging="357"/>
              <w:contextualSpacing/>
              <w:rPr>
                <w:sz w:val="18"/>
                <w:szCs w:val="18"/>
                <w:lang w:eastAsia="ja-JP"/>
              </w:rPr>
            </w:pPr>
            <w:r w:rsidRPr="00910F61">
              <w:rPr>
                <w:sz w:val="18"/>
                <w:szCs w:val="18"/>
                <w:lang w:eastAsia="ja-JP"/>
              </w:rPr>
              <w:t xml:space="preserve">Je soussigné(e) (Prénom/Nom) </w:t>
            </w:r>
            <w:r w:rsidR="00911116" w:rsidRPr="0059400D">
              <w:rPr>
                <w:rFonts w:ascii="Century Gothic" w:hAnsi="Century Gothic" w:cstheme="minorHAnsi"/>
                <w:sz w:val="18"/>
                <w:szCs w:val="18"/>
              </w:rPr>
              <w:t>Sofiane</w:t>
            </w:r>
            <w:r w:rsidR="00911116">
              <w:rPr>
                <w:rFonts w:ascii="Century Gothic" w:hAnsi="Century Gothic" w:cstheme="minorHAnsi"/>
                <w:sz w:val="18"/>
                <w:szCs w:val="18"/>
              </w:rPr>
              <w:t xml:space="preserve"> </w:t>
            </w:r>
            <w:r w:rsidR="00911116" w:rsidRPr="0059400D">
              <w:rPr>
                <w:rFonts w:ascii="Century Gothic" w:hAnsi="Century Gothic" w:cstheme="minorHAnsi"/>
                <w:sz w:val="18"/>
                <w:szCs w:val="18"/>
              </w:rPr>
              <w:t>MARGOUM</w:t>
            </w:r>
          </w:p>
          <w:p w14:paraId="05B8AF14" w14:textId="6D676897" w:rsidR="00910F61" w:rsidRPr="00910F61" w:rsidRDefault="00910F61" w:rsidP="00910F61">
            <w:pPr>
              <w:numPr>
                <w:ilvl w:val="0"/>
                <w:numId w:val="23"/>
              </w:numPr>
              <w:suppressAutoHyphens w:val="0"/>
              <w:ind w:left="714" w:hanging="357"/>
              <w:contextualSpacing/>
              <w:rPr>
                <w:sz w:val="18"/>
                <w:szCs w:val="18"/>
                <w:lang w:eastAsia="ja-JP"/>
              </w:rPr>
            </w:pPr>
            <w:r w:rsidRPr="00910F61">
              <w:rPr>
                <w:sz w:val="18"/>
                <w:szCs w:val="18"/>
                <w:lang w:eastAsia="ja-JP"/>
              </w:rPr>
              <w:t>déclare sur l’honneur l’exactitude des renseignements communiqués dans ce document ;</w:t>
            </w:r>
          </w:p>
          <w:p w14:paraId="19214D29" w14:textId="77777777" w:rsidR="00910F61" w:rsidRPr="00910F61" w:rsidRDefault="00910F61" w:rsidP="00910F61">
            <w:pPr>
              <w:numPr>
                <w:ilvl w:val="0"/>
                <w:numId w:val="23"/>
              </w:numPr>
              <w:suppressAutoHyphens w:val="0"/>
              <w:contextualSpacing/>
              <w:rPr>
                <w:sz w:val="18"/>
                <w:szCs w:val="18"/>
                <w:lang w:eastAsia="ja-JP"/>
              </w:rPr>
            </w:pPr>
            <w:r w:rsidRPr="00910F61">
              <w:rPr>
                <w:sz w:val="18"/>
                <w:szCs w:val="18"/>
                <w:lang w:eastAsia="ja-JP"/>
              </w:rPr>
              <w:t>déclare avoir pris connaissance de l’utilisation de ces données.</w:t>
            </w:r>
          </w:p>
        </w:tc>
      </w:tr>
      <w:tr w:rsidR="00910F61" w:rsidRPr="00910F61" w14:paraId="7C6D0C62" w14:textId="77777777" w:rsidTr="00910F61">
        <w:trPr>
          <w:trHeight w:val="790"/>
        </w:trPr>
        <w:tc>
          <w:tcPr>
            <w:tcW w:w="10614" w:type="dxa"/>
            <w:gridSpan w:val="8"/>
            <w:tcBorders>
              <w:top w:val="nil"/>
            </w:tcBorders>
            <w:shd w:val="clear" w:color="auto" w:fill="FFFFFF"/>
          </w:tcPr>
          <w:p w14:paraId="056E883C" w14:textId="77777777" w:rsidR="00910F61" w:rsidRPr="00910F61" w:rsidRDefault="00910F61" w:rsidP="00910F61">
            <w:pPr>
              <w:tabs>
                <w:tab w:val="left" w:pos="709"/>
              </w:tabs>
              <w:suppressAutoHyphens w:val="0"/>
              <w:spacing w:before="120" w:after="80"/>
              <w:ind w:left="742"/>
              <w:jc w:val="both"/>
              <w:rPr>
                <w:sz w:val="18"/>
                <w:szCs w:val="18"/>
                <w:lang w:eastAsia="ja-JP"/>
              </w:rPr>
            </w:pPr>
            <w:r w:rsidRPr="00910F61">
              <w:rPr>
                <w:b/>
                <w:sz w:val="18"/>
                <w:szCs w:val="18"/>
                <w:lang w:eastAsia="ja-JP"/>
              </w:rPr>
              <w:t>Date :</w:t>
            </w:r>
            <w:r w:rsidRPr="00910F61">
              <w:rPr>
                <w:rFonts w:cs="Calibri"/>
                <w:b/>
                <w:bCs/>
                <w:i/>
                <w:sz w:val="20"/>
                <w:szCs w:val="20"/>
                <w:lang w:eastAsia="ja-JP"/>
              </w:rPr>
              <w:t xml:space="preserve"> </w:t>
            </w:r>
            <w:r w:rsidRPr="00910F61">
              <w:rPr>
                <w:rFonts w:cs="Calibri"/>
                <w:b/>
                <w:bCs/>
                <w:iCs/>
                <w:color w:val="D9D9D9"/>
                <w:sz w:val="20"/>
                <w:szCs w:val="20"/>
                <w:lang w:eastAsia="ja-JP"/>
              </w:rPr>
              <w:t>……....</w:t>
            </w:r>
            <w:r w:rsidRPr="00910F61">
              <w:rPr>
                <w:rFonts w:cs="Calibri"/>
                <w:b/>
                <w:bCs/>
                <w:iCs/>
                <w:sz w:val="20"/>
                <w:szCs w:val="20"/>
                <w:lang w:eastAsia="ja-JP"/>
              </w:rPr>
              <w:t>/</w:t>
            </w:r>
            <w:r w:rsidRPr="00910F61">
              <w:rPr>
                <w:rFonts w:cs="Calibri"/>
                <w:b/>
                <w:bCs/>
                <w:iCs/>
                <w:color w:val="D9D9D9"/>
                <w:sz w:val="20"/>
                <w:szCs w:val="20"/>
                <w:lang w:eastAsia="ja-JP"/>
              </w:rPr>
              <w:t>…..…..</w:t>
            </w:r>
            <w:r w:rsidRPr="00910F61">
              <w:rPr>
                <w:rFonts w:cs="Calibri"/>
                <w:b/>
                <w:bCs/>
                <w:iCs/>
                <w:sz w:val="20"/>
                <w:szCs w:val="20"/>
                <w:lang w:eastAsia="ja-JP"/>
              </w:rPr>
              <w:t>/</w:t>
            </w:r>
            <w:r w:rsidRPr="00910F61">
              <w:rPr>
                <w:rFonts w:cs="Calibri"/>
                <w:b/>
                <w:bCs/>
                <w:iCs/>
                <w:color w:val="D9D9D9"/>
                <w:sz w:val="20"/>
                <w:szCs w:val="20"/>
                <w:lang w:eastAsia="ja-JP"/>
              </w:rPr>
              <w:t xml:space="preserve">……..….. </w:t>
            </w:r>
            <w:r w:rsidRPr="00910F61">
              <w:rPr>
                <w:rFonts w:cs="Calibri"/>
                <w:b/>
                <w:bCs/>
                <w:iCs/>
                <w:sz w:val="20"/>
                <w:szCs w:val="20"/>
                <w:lang w:eastAsia="ja-JP"/>
              </w:rPr>
              <w:t xml:space="preserve">                                   </w:t>
            </w:r>
            <w:r w:rsidRPr="00910F61">
              <w:rPr>
                <w:b/>
                <w:sz w:val="18"/>
                <w:szCs w:val="18"/>
                <w:lang w:eastAsia="ja-JP"/>
              </w:rPr>
              <w:t>Signature :</w:t>
            </w:r>
          </w:p>
        </w:tc>
      </w:tr>
      <w:bookmarkEnd w:id="2"/>
    </w:tbl>
    <w:p w14:paraId="4F52D11A" w14:textId="77777777" w:rsidR="00F64A71" w:rsidRDefault="00F64A71" w:rsidP="00A31FC0">
      <w:pPr>
        <w:jc w:val="both"/>
        <w:rPr>
          <w:rFonts w:ascii="Century Gothic" w:eastAsia="Arial" w:hAnsi="Century Gothic" w:cs="Arial"/>
        </w:rPr>
      </w:pPr>
    </w:p>
    <w:p w14:paraId="3C397551" w14:textId="77777777" w:rsidR="001363F1" w:rsidRDefault="001363F1" w:rsidP="000248AF">
      <w:pPr>
        <w:rPr>
          <w:rFonts w:ascii="Century Gothic" w:hAnsi="Century Gothic" w:cstheme="minorHAnsi"/>
          <w:b/>
          <w:iCs/>
          <w:color w:val="0070C0"/>
          <w:sz w:val="28"/>
          <w:szCs w:val="28"/>
        </w:rPr>
      </w:pPr>
    </w:p>
    <w:sectPr w:rsidR="001363F1" w:rsidSect="000248AF">
      <w:headerReference w:type="default" r:id="rId17"/>
      <w:footerReference w:type="default" r:id="rId18"/>
      <w:pgSz w:w="11906" w:h="16838"/>
      <w:pgMar w:top="883" w:right="1418" w:bottom="568" w:left="1077" w:header="45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B8E6D" w14:textId="77777777" w:rsidR="00AF1F49" w:rsidRDefault="00AF1F49">
      <w:r>
        <w:separator/>
      </w:r>
    </w:p>
  </w:endnote>
  <w:endnote w:type="continuationSeparator" w:id="0">
    <w:p w14:paraId="26C8F68A" w14:textId="77777777" w:rsidR="00AF1F49" w:rsidRDefault="00AF1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OpenSymbol">
    <w:charset w:val="00"/>
    <w:family w:val="auto"/>
    <w:pitch w:val="variable"/>
    <w:sig w:usb0="800000AF" w:usb1="1001ECEA"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Gill Sans MT">
    <w:panose1 w:val="020B0502020104020203"/>
    <w:charset w:val="00"/>
    <w:family w:val="swiss"/>
    <w:pitch w:val="variable"/>
    <w:sig w:usb0="00000007" w:usb1="00000000" w:usb2="00000000" w:usb3="00000000" w:csb0="00000003"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A53F" w14:textId="2E22646D" w:rsidR="002D0078" w:rsidRPr="000F014E" w:rsidRDefault="002D0078" w:rsidP="00847FCD">
    <w:pPr>
      <w:pStyle w:val="Pieddepage"/>
      <w:tabs>
        <w:tab w:val="clear" w:pos="4536"/>
        <w:tab w:val="center" w:pos="9072"/>
      </w:tabs>
      <w:jc w:val="right"/>
      <w:rPr>
        <w:rFonts w:ascii="Arial" w:hAnsi="Arial" w:cs="Arial"/>
        <w:sz w:val="22"/>
      </w:rPr>
    </w:pPr>
    <w:r w:rsidRPr="000F014E">
      <w:rPr>
        <w:rFonts w:ascii="Arial" w:hAnsi="Arial" w:cs="Arial"/>
        <w:sz w:val="22"/>
      </w:rPr>
      <w:fldChar w:fldCharType="begin"/>
    </w:r>
    <w:r w:rsidRPr="000F014E">
      <w:rPr>
        <w:rFonts w:ascii="Arial" w:hAnsi="Arial" w:cs="Arial"/>
        <w:sz w:val="22"/>
      </w:rPr>
      <w:instrText>PAGE   \* MERGEFORMAT</w:instrText>
    </w:r>
    <w:r w:rsidRPr="000F014E">
      <w:rPr>
        <w:rFonts w:ascii="Arial" w:hAnsi="Arial" w:cs="Arial"/>
        <w:sz w:val="22"/>
      </w:rPr>
      <w:fldChar w:fldCharType="separate"/>
    </w:r>
    <w:r>
      <w:rPr>
        <w:rFonts w:ascii="Arial" w:hAnsi="Arial" w:cs="Arial"/>
        <w:noProof/>
        <w:sz w:val="22"/>
      </w:rPr>
      <w:t>5</w:t>
    </w:r>
    <w:r w:rsidRPr="000F014E">
      <w:rPr>
        <w:rFonts w:ascii="Arial" w:hAnsi="Arial" w:cs="Arial"/>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05988" w14:textId="77777777" w:rsidR="00AF1F49" w:rsidRDefault="00AF1F49">
      <w:r>
        <w:separator/>
      </w:r>
    </w:p>
  </w:footnote>
  <w:footnote w:type="continuationSeparator" w:id="0">
    <w:p w14:paraId="52025597" w14:textId="77777777" w:rsidR="00AF1F49" w:rsidRDefault="00AF1F49">
      <w:r>
        <w:continuationSeparator/>
      </w:r>
    </w:p>
  </w:footnote>
  <w:footnote w:id="1">
    <w:p w14:paraId="2DD592B7" w14:textId="77777777" w:rsidR="00910F61" w:rsidRPr="00872308" w:rsidRDefault="00910F61" w:rsidP="00910F61">
      <w:pPr>
        <w:pStyle w:val="Notedebasdepage"/>
        <w:ind w:left="142" w:hanging="142"/>
        <w:jc w:val="both"/>
      </w:pPr>
      <w:r w:rsidRPr="00872308">
        <w:rPr>
          <w:rStyle w:val="Appelnotedebasdep"/>
        </w:rPr>
        <w:footnoteRef/>
      </w:r>
      <w:r w:rsidRPr="00872308">
        <w:t xml:space="preserve"> </w:t>
      </w:r>
      <w:r w:rsidRPr="00872308">
        <w:rPr>
          <w:sz w:val="16"/>
          <w:szCs w:val="16"/>
        </w:rPr>
        <w:t>Règlement UE 2016/679 du 27 avril 2016 relatif à la protection des personnes physiques à l'égard du traitement des données à caractère personnel, Loi n° 78-17 du 6 janvier 1978 modifiée relative à l’informatique, aux fichiers et aux libertés</w:t>
      </w:r>
    </w:p>
  </w:footnote>
  <w:footnote w:id="2">
    <w:p w14:paraId="756A54E3" w14:textId="77777777" w:rsidR="00910F61" w:rsidRPr="00872308" w:rsidRDefault="00910F61" w:rsidP="00910F61">
      <w:pPr>
        <w:pStyle w:val="Notedebasdepage"/>
        <w:ind w:left="142" w:hanging="142"/>
        <w:jc w:val="both"/>
      </w:pPr>
      <w:r w:rsidRPr="00872308">
        <w:rPr>
          <w:rStyle w:val="Appelnotedebasdep"/>
        </w:rPr>
        <w:footnoteRef/>
      </w:r>
      <w:r w:rsidRPr="00872308">
        <w:t xml:space="preserve"> </w:t>
      </w:r>
      <w:r w:rsidRPr="00872308">
        <w:rPr>
          <w:sz w:val="16"/>
          <w:szCs w:val="16"/>
        </w:rPr>
        <w:t>Règlement UE 2016/679 du 27 avril 2016 relatif à la protection des personnes physiques à l'égard du traitement des données à caractère personnel, Loi n° 78-17 du 6 janvier 1978 modifiée relative à l’informatique, aux fichiers et aux libertés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FCF7" w14:textId="50113C6B" w:rsidR="000248AF" w:rsidRDefault="000248AF">
    <w:pPr>
      <w:pStyle w:val="En-tte"/>
    </w:pPr>
    <w:r>
      <w:rPr>
        <w:noProof/>
      </w:rPr>
      <w:drawing>
        <wp:inline distT="0" distB="0" distL="0" distR="0" wp14:anchorId="63393457" wp14:editId="141DA35F">
          <wp:extent cx="6328410" cy="731520"/>
          <wp:effectExtent l="0" t="0" r="0" b="0"/>
          <wp:docPr id="1343262688"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28410" cy="73152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510ED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4pt;height:51pt" o:bullet="t">
        <v:imagedata r:id="rId1" o:title="fleche"/>
      </v:shape>
    </w:pict>
  </w:numPicBullet>
  <w:numPicBullet w:numPicBulletId="1">
    <w:pict>
      <v:shape id="_x0000_i1026" type="#_x0000_t75" alt="https://img.icons8.com/metro/452/unchecked-checkbox.png" style="width:11.4pt;height:11.4pt;visibility:visible;mso-wrap-style:square" o:bullet="t">
        <v:imagedata r:id="rId2" o:title="unchecked-checkbox"/>
      </v:shape>
    </w:pict>
  </w:numPicBullet>
  <w:abstractNum w:abstractNumId="0" w15:restartNumberingAfterBreak="0">
    <w:nsid w:val="00000001"/>
    <w:multiLevelType w:val="multilevel"/>
    <w:tmpl w:val="00000001"/>
    <w:lvl w:ilvl="0">
      <w:start w:val="1"/>
      <w:numFmt w:val="upperRoman"/>
      <w:pStyle w:val="Titre1"/>
      <w:suff w:val="space"/>
      <w:lvlText w:val="%1."/>
      <w:lvlJc w:val="left"/>
      <w:pPr>
        <w:tabs>
          <w:tab w:val="num" w:pos="0"/>
        </w:tabs>
        <w:ind w:left="0" w:firstLine="0"/>
      </w:pPr>
      <w:rPr>
        <w:rFonts w:ascii="Symbol" w:hAnsi="Symbol" w:cs="Symbol"/>
      </w:rPr>
    </w:lvl>
    <w:lvl w:ilvl="1">
      <w:start w:val="1"/>
      <w:numFmt w:val="upperLetter"/>
      <w:pStyle w:val="Titre2"/>
      <w:suff w:val="space"/>
      <w:lvlText w:val="%2."/>
      <w:lvlJc w:val="left"/>
      <w:pPr>
        <w:tabs>
          <w:tab w:val="num" w:pos="0"/>
        </w:tabs>
        <w:ind w:left="720" w:firstLine="0"/>
      </w:pPr>
      <w:rPr>
        <w:rFonts w:ascii="Wingdings" w:hAnsi="Wingdings" w:cs="Wingdings"/>
      </w:rPr>
    </w:lvl>
    <w:lvl w:ilvl="2">
      <w:start w:val="1"/>
      <w:numFmt w:val="decimal"/>
      <w:pStyle w:val="Titre3"/>
      <w:suff w:val="space"/>
      <w:lvlText w:val="%3."/>
      <w:lvlJc w:val="left"/>
      <w:pPr>
        <w:tabs>
          <w:tab w:val="num" w:pos="0"/>
        </w:tabs>
        <w:ind w:left="1440" w:firstLine="0"/>
      </w:pPr>
      <w:rPr>
        <w:rFonts w:ascii="Tahoma" w:hAnsi="Tahoma" w:cs="Tahoma"/>
        <w:b w:val="0"/>
        <w:i/>
        <w:sz w:val="24"/>
        <w:szCs w:val="24"/>
      </w:rPr>
    </w:lvl>
    <w:lvl w:ilvl="3">
      <w:start w:val="1"/>
      <w:numFmt w:val="lowerLetter"/>
      <w:pStyle w:val="Titre4"/>
      <w:suff w:val="space"/>
      <w:lvlText w:val="%4)"/>
      <w:lvlJc w:val="left"/>
      <w:pPr>
        <w:tabs>
          <w:tab w:val="num" w:pos="0"/>
        </w:tabs>
        <w:ind w:left="2160" w:firstLine="0"/>
      </w:pPr>
      <w:rPr>
        <w:rFonts w:ascii="Tahoma" w:hAnsi="Tahoma" w:cs="Tahoma"/>
        <w:b w:val="0"/>
        <w:i/>
        <w:sz w:val="22"/>
        <w:szCs w:val="22"/>
        <w:u w:val="none"/>
      </w:rPr>
    </w:lvl>
    <w:lvl w:ilvl="4">
      <w:start w:val="1"/>
      <w:numFmt w:val="decimal"/>
      <w:pStyle w:val="Titre5"/>
      <w:suff w:val="space"/>
      <w:lvlText w:val="(%5)"/>
      <w:lvlJc w:val="left"/>
      <w:pPr>
        <w:tabs>
          <w:tab w:val="num" w:pos="0"/>
        </w:tabs>
        <w:ind w:left="2880" w:firstLine="0"/>
      </w:pPr>
      <w:rPr>
        <w:rFonts w:ascii="Courier New" w:hAnsi="Courier New" w:cs="Courier New"/>
      </w:rPr>
    </w:lvl>
    <w:lvl w:ilvl="5">
      <w:start w:val="1"/>
      <w:numFmt w:val="lowerLetter"/>
      <w:pStyle w:val="Titre6"/>
      <w:lvlText w:val="(%6)"/>
      <w:lvlJc w:val="left"/>
      <w:pPr>
        <w:tabs>
          <w:tab w:val="num" w:pos="3960"/>
        </w:tabs>
        <w:ind w:left="3600" w:firstLine="0"/>
      </w:pPr>
    </w:lvl>
    <w:lvl w:ilvl="6">
      <w:start w:val="1"/>
      <w:numFmt w:val="lowerRoman"/>
      <w:pStyle w:val="Titre7"/>
      <w:lvlText w:val="(%7)"/>
      <w:lvlJc w:val="left"/>
      <w:pPr>
        <w:tabs>
          <w:tab w:val="num" w:pos="4680"/>
        </w:tabs>
        <w:ind w:left="4320" w:firstLine="0"/>
      </w:pPr>
    </w:lvl>
    <w:lvl w:ilvl="7">
      <w:start w:val="1"/>
      <w:numFmt w:val="lowerLetter"/>
      <w:pStyle w:val="Titre8"/>
      <w:lvlText w:val="(%8)"/>
      <w:lvlJc w:val="left"/>
      <w:pPr>
        <w:tabs>
          <w:tab w:val="num" w:pos="5400"/>
        </w:tabs>
        <w:ind w:left="5040" w:firstLine="0"/>
      </w:pPr>
    </w:lvl>
    <w:lvl w:ilvl="8">
      <w:start w:val="1"/>
      <w:numFmt w:val="lowerRoman"/>
      <w:pStyle w:val="Titre9"/>
      <w:lvlText w:val="(%9)"/>
      <w:lvlJc w:val="left"/>
      <w:pPr>
        <w:tabs>
          <w:tab w:val="num" w:pos="6120"/>
        </w:tabs>
        <w:ind w:left="5760" w:firstLine="0"/>
      </w:pPr>
    </w:lvl>
  </w:abstractNum>
  <w:abstractNum w:abstractNumId="1" w15:restartNumberingAfterBreak="0">
    <w:nsid w:val="00000002"/>
    <w:multiLevelType w:val="singleLevel"/>
    <w:tmpl w:val="00000002"/>
    <w:name w:val="WW8Num3"/>
    <w:lvl w:ilvl="0">
      <w:start w:val="1"/>
      <w:numFmt w:val="bullet"/>
      <w:lvlText w:val=""/>
      <w:lvlJc w:val="left"/>
      <w:pPr>
        <w:tabs>
          <w:tab w:val="num" w:pos="0"/>
        </w:tabs>
        <w:ind w:left="720" w:hanging="360"/>
      </w:pPr>
      <w:rPr>
        <w:rFonts w:ascii="Symbol" w:hAnsi="Symbol" w:cs="Times New Roman"/>
        <w:sz w:val="24"/>
      </w:rPr>
    </w:lvl>
  </w:abstractNum>
  <w:abstractNum w:abstractNumId="2" w15:restartNumberingAfterBreak="0">
    <w:nsid w:val="00000003"/>
    <w:multiLevelType w:val="singleLevel"/>
    <w:tmpl w:val="00000003"/>
    <w:name w:val="WW8Num10"/>
    <w:lvl w:ilvl="0">
      <w:start w:val="5"/>
      <w:numFmt w:val="bullet"/>
      <w:lvlText w:val="-"/>
      <w:lvlJc w:val="left"/>
      <w:pPr>
        <w:tabs>
          <w:tab w:val="num" w:pos="0"/>
        </w:tabs>
        <w:ind w:left="720" w:hanging="360"/>
      </w:pPr>
      <w:rPr>
        <w:rFonts w:ascii="Tahoma" w:hAnsi="Tahoma" w:cs="Tahoma" w:hint="default"/>
        <w:sz w:val="22"/>
        <w:szCs w:val="22"/>
      </w:rPr>
    </w:lvl>
  </w:abstractNum>
  <w:abstractNum w:abstractNumId="3" w15:restartNumberingAfterBreak="0">
    <w:nsid w:val="00000004"/>
    <w:multiLevelType w:val="multilevel"/>
    <w:tmpl w:val="00000004"/>
    <w:name w:val="WWNum1"/>
    <w:lvl w:ilvl="0">
      <w:start w:val="1"/>
      <w:numFmt w:val="bullet"/>
      <w:lvlText w:val="-"/>
      <w:lvlJc w:val="left"/>
      <w:pPr>
        <w:tabs>
          <w:tab w:val="num" w:pos="0"/>
        </w:tabs>
        <w:ind w:left="1065" w:firstLine="705"/>
      </w:pPr>
      <w:rPr>
        <w:rFonts w:ascii="Arial" w:hAnsi="Arial" w:cs="Arial"/>
        <w:sz w:val="22"/>
      </w:rPr>
    </w:lvl>
    <w:lvl w:ilvl="1">
      <w:start w:val="1"/>
      <w:numFmt w:val="bullet"/>
      <w:lvlText w:val="o"/>
      <w:lvlJc w:val="left"/>
      <w:pPr>
        <w:tabs>
          <w:tab w:val="num" w:pos="0"/>
        </w:tabs>
        <w:ind w:left="1785" w:firstLine="1425"/>
      </w:pPr>
      <w:rPr>
        <w:rFonts w:ascii="Arial" w:hAnsi="Arial" w:cs="Arial"/>
        <w:sz w:val="22"/>
      </w:rPr>
    </w:lvl>
    <w:lvl w:ilvl="2">
      <w:start w:val="1"/>
      <w:numFmt w:val="bullet"/>
      <w:lvlText w:val="▪"/>
      <w:lvlJc w:val="left"/>
      <w:pPr>
        <w:tabs>
          <w:tab w:val="num" w:pos="0"/>
        </w:tabs>
        <w:ind w:left="2505" w:firstLine="2145"/>
      </w:pPr>
      <w:rPr>
        <w:rFonts w:ascii="Arial" w:hAnsi="Arial" w:cs="Arial"/>
        <w:sz w:val="22"/>
      </w:rPr>
    </w:lvl>
    <w:lvl w:ilvl="3">
      <w:start w:val="1"/>
      <w:numFmt w:val="bullet"/>
      <w:lvlText w:val="●"/>
      <w:lvlJc w:val="left"/>
      <w:pPr>
        <w:tabs>
          <w:tab w:val="num" w:pos="0"/>
        </w:tabs>
        <w:ind w:left="3225" w:firstLine="2865"/>
      </w:pPr>
      <w:rPr>
        <w:rFonts w:ascii="Arial" w:hAnsi="Arial" w:cs="Arial"/>
        <w:sz w:val="22"/>
      </w:rPr>
    </w:lvl>
    <w:lvl w:ilvl="4">
      <w:start w:val="1"/>
      <w:numFmt w:val="bullet"/>
      <w:lvlText w:val="o"/>
      <w:lvlJc w:val="left"/>
      <w:pPr>
        <w:tabs>
          <w:tab w:val="num" w:pos="0"/>
        </w:tabs>
        <w:ind w:left="3945" w:firstLine="3585"/>
      </w:pPr>
      <w:rPr>
        <w:rFonts w:ascii="Arial" w:hAnsi="Arial" w:cs="Arial"/>
        <w:sz w:val="22"/>
      </w:rPr>
    </w:lvl>
    <w:lvl w:ilvl="5">
      <w:start w:val="1"/>
      <w:numFmt w:val="bullet"/>
      <w:lvlText w:val="▪"/>
      <w:lvlJc w:val="left"/>
      <w:pPr>
        <w:tabs>
          <w:tab w:val="num" w:pos="0"/>
        </w:tabs>
        <w:ind w:left="4665" w:firstLine="4305"/>
      </w:pPr>
      <w:rPr>
        <w:rFonts w:ascii="Arial" w:hAnsi="Arial" w:cs="Arial"/>
        <w:sz w:val="22"/>
      </w:rPr>
    </w:lvl>
    <w:lvl w:ilvl="6">
      <w:start w:val="1"/>
      <w:numFmt w:val="bullet"/>
      <w:lvlText w:val="●"/>
      <w:lvlJc w:val="left"/>
      <w:pPr>
        <w:tabs>
          <w:tab w:val="num" w:pos="0"/>
        </w:tabs>
        <w:ind w:left="5385" w:firstLine="5025"/>
      </w:pPr>
      <w:rPr>
        <w:rFonts w:ascii="Arial" w:hAnsi="Arial" w:cs="Arial"/>
        <w:sz w:val="22"/>
      </w:rPr>
    </w:lvl>
    <w:lvl w:ilvl="7">
      <w:start w:val="1"/>
      <w:numFmt w:val="bullet"/>
      <w:lvlText w:val="o"/>
      <w:lvlJc w:val="left"/>
      <w:pPr>
        <w:tabs>
          <w:tab w:val="num" w:pos="0"/>
        </w:tabs>
        <w:ind w:left="6105" w:firstLine="5745"/>
      </w:pPr>
      <w:rPr>
        <w:rFonts w:ascii="Arial" w:hAnsi="Arial" w:cs="Arial"/>
        <w:sz w:val="22"/>
      </w:rPr>
    </w:lvl>
    <w:lvl w:ilvl="8">
      <w:start w:val="1"/>
      <w:numFmt w:val="bullet"/>
      <w:lvlText w:val="▪"/>
      <w:lvlJc w:val="left"/>
      <w:pPr>
        <w:tabs>
          <w:tab w:val="num" w:pos="0"/>
        </w:tabs>
        <w:ind w:left="6825" w:firstLine="6465"/>
      </w:pPr>
      <w:rPr>
        <w:rFonts w:ascii="Arial" w:hAnsi="Arial" w:cs="Arial"/>
        <w:sz w:val="22"/>
      </w:rPr>
    </w:lvl>
  </w:abstractNum>
  <w:abstractNum w:abstractNumId="4" w15:restartNumberingAfterBreak="0">
    <w:nsid w:val="02EA7E2A"/>
    <w:multiLevelType w:val="hybridMultilevel"/>
    <w:tmpl w:val="D19AABF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15AE572E"/>
    <w:multiLevelType w:val="hybridMultilevel"/>
    <w:tmpl w:val="A37C3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127A6C"/>
    <w:multiLevelType w:val="hybridMultilevel"/>
    <w:tmpl w:val="9370B5A0"/>
    <w:lvl w:ilvl="0" w:tplc="5E0A402C">
      <w:start w:val="1"/>
      <w:numFmt w:val="bullet"/>
      <w:lvlText w:val=""/>
      <w:lvlPicBulletId w:val="1"/>
      <w:lvlJc w:val="left"/>
      <w:pPr>
        <w:ind w:left="402" w:hanging="360"/>
      </w:pPr>
      <w:rPr>
        <w:rFonts w:ascii="Symbol" w:hAnsi="Symbol" w:hint="default"/>
        <w:sz w:val="44"/>
        <w:szCs w:val="44"/>
      </w:rPr>
    </w:lvl>
    <w:lvl w:ilvl="1" w:tplc="040C0003" w:tentative="1">
      <w:start w:val="1"/>
      <w:numFmt w:val="bullet"/>
      <w:lvlText w:val="o"/>
      <w:lvlJc w:val="left"/>
      <w:pPr>
        <w:ind w:left="1122" w:hanging="360"/>
      </w:pPr>
      <w:rPr>
        <w:rFonts w:ascii="Courier New" w:hAnsi="Courier New" w:cs="Courier New" w:hint="default"/>
      </w:rPr>
    </w:lvl>
    <w:lvl w:ilvl="2" w:tplc="040C0005" w:tentative="1">
      <w:start w:val="1"/>
      <w:numFmt w:val="bullet"/>
      <w:lvlText w:val=""/>
      <w:lvlJc w:val="left"/>
      <w:pPr>
        <w:ind w:left="1842" w:hanging="360"/>
      </w:pPr>
      <w:rPr>
        <w:rFonts w:ascii="Wingdings" w:hAnsi="Wingdings" w:hint="default"/>
      </w:rPr>
    </w:lvl>
    <w:lvl w:ilvl="3" w:tplc="040C0001" w:tentative="1">
      <w:start w:val="1"/>
      <w:numFmt w:val="bullet"/>
      <w:lvlText w:val=""/>
      <w:lvlJc w:val="left"/>
      <w:pPr>
        <w:ind w:left="2562" w:hanging="360"/>
      </w:pPr>
      <w:rPr>
        <w:rFonts w:ascii="Symbol" w:hAnsi="Symbol" w:hint="default"/>
      </w:rPr>
    </w:lvl>
    <w:lvl w:ilvl="4" w:tplc="040C0003" w:tentative="1">
      <w:start w:val="1"/>
      <w:numFmt w:val="bullet"/>
      <w:lvlText w:val="o"/>
      <w:lvlJc w:val="left"/>
      <w:pPr>
        <w:ind w:left="3282" w:hanging="360"/>
      </w:pPr>
      <w:rPr>
        <w:rFonts w:ascii="Courier New" w:hAnsi="Courier New" w:cs="Courier New" w:hint="default"/>
      </w:rPr>
    </w:lvl>
    <w:lvl w:ilvl="5" w:tplc="040C0005" w:tentative="1">
      <w:start w:val="1"/>
      <w:numFmt w:val="bullet"/>
      <w:lvlText w:val=""/>
      <w:lvlJc w:val="left"/>
      <w:pPr>
        <w:ind w:left="4002" w:hanging="360"/>
      </w:pPr>
      <w:rPr>
        <w:rFonts w:ascii="Wingdings" w:hAnsi="Wingdings" w:hint="default"/>
      </w:rPr>
    </w:lvl>
    <w:lvl w:ilvl="6" w:tplc="040C0001" w:tentative="1">
      <w:start w:val="1"/>
      <w:numFmt w:val="bullet"/>
      <w:lvlText w:val=""/>
      <w:lvlJc w:val="left"/>
      <w:pPr>
        <w:ind w:left="4722" w:hanging="360"/>
      </w:pPr>
      <w:rPr>
        <w:rFonts w:ascii="Symbol" w:hAnsi="Symbol" w:hint="default"/>
      </w:rPr>
    </w:lvl>
    <w:lvl w:ilvl="7" w:tplc="040C0003" w:tentative="1">
      <w:start w:val="1"/>
      <w:numFmt w:val="bullet"/>
      <w:lvlText w:val="o"/>
      <w:lvlJc w:val="left"/>
      <w:pPr>
        <w:ind w:left="5442" w:hanging="360"/>
      </w:pPr>
      <w:rPr>
        <w:rFonts w:ascii="Courier New" w:hAnsi="Courier New" w:cs="Courier New" w:hint="default"/>
      </w:rPr>
    </w:lvl>
    <w:lvl w:ilvl="8" w:tplc="040C0005" w:tentative="1">
      <w:start w:val="1"/>
      <w:numFmt w:val="bullet"/>
      <w:lvlText w:val=""/>
      <w:lvlJc w:val="left"/>
      <w:pPr>
        <w:ind w:left="6162" w:hanging="360"/>
      </w:pPr>
      <w:rPr>
        <w:rFonts w:ascii="Wingdings" w:hAnsi="Wingdings" w:hint="default"/>
      </w:rPr>
    </w:lvl>
  </w:abstractNum>
  <w:abstractNum w:abstractNumId="7" w15:restartNumberingAfterBreak="0">
    <w:nsid w:val="1F762C23"/>
    <w:multiLevelType w:val="hybridMultilevel"/>
    <w:tmpl w:val="11F8B5C4"/>
    <w:lvl w:ilvl="0" w:tplc="756AECF6">
      <w:start w:val="1"/>
      <w:numFmt w:val="bullet"/>
      <w:lvlText w:val=""/>
      <w:lvlJc w:val="left"/>
      <w:pPr>
        <w:ind w:left="10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D8571AF"/>
    <w:multiLevelType w:val="hybridMultilevel"/>
    <w:tmpl w:val="19DA45DA"/>
    <w:lvl w:ilvl="0" w:tplc="8BF480EA">
      <w:start w:val="1"/>
      <w:numFmt w:val="bullet"/>
      <w:lvlText w:val=""/>
      <w:lvlPicBulletId w:val="0"/>
      <w:lvlJc w:val="left"/>
      <w:pPr>
        <w:ind w:left="10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8832A40"/>
    <w:multiLevelType w:val="hybridMultilevel"/>
    <w:tmpl w:val="2B7EE40E"/>
    <w:lvl w:ilvl="0" w:tplc="0556282A">
      <w:start w:val="8"/>
      <w:numFmt w:val="bullet"/>
      <w:lvlText w:val="-"/>
      <w:lvlJc w:val="left"/>
      <w:pPr>
        <w:ind w:left="720" w:hanging="360"/>
      </w:pPr>
      <w:rPr>
        <w:rFonts w:ascii="Calibri" w:eastAsia="MS Mincho"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B31597"/>
    <w:multiLevelType w:val="hybridMultilevel"/>
    <w:tmpl w:val="F198148A"/>
    <w:lvl w:ilvl="0" w:tplc="00000003">
      <w:start w:val="5"/>
      <w:numFmt w:val="bullet"/>
      <w:lvlText w:val="-"/>
      <w:lvlJc w:val="left"/>
      <w:pPr>
        <w:ind w:left="1004" w:hanging="360"/>
      </w:pPr>
      <w:rPr>
        <w:rFonts w:ascii="Tahoma" w:hAnsi="Tahoma" w:cs="Tahoma" w:hint="default"/>
        <w:sz w:val="22"/>
        <w:szCs w:val="22"/>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3D220C20"/>
    <w:multiLevelType w:val="hybridMultilevel"/>
    <w:tmpl w:val="60CA8D16"/>
    <w:lvl w:ilvl="0" w:tplc="756AECF6">
      <w:start w:val="1"/>
      <w:numFmt w:val="bullet"/>
      <w:lvlText w:val=""/>
      <w:lvlJc w:val="left"/>
      <w:pPr>
        <w:ind w:left="10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6C8B26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75251D7"/>
    <w:multiLevelType w:val="hybridMultilevel"/>
    <w:tmpl w:val="D46E2B9E"/>
    <w:lvl w:ilvl="0" w:tplc="8BF480EA">
      <w:start w:val="1"/>
      <w:numFmt w:val="bullet"/>
      <w:lvlText w:val=""/>
      <w:lvlPicBulletId w:val="0"/>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4" w15:restartNumberingAfterBreak="0">
    <w:nsid w:val="4F732340"/>
    <w:multiLevelType w:val="hybridMultilevel"/>
    <w:tmpl w:val="9C16A06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0410336"/>
    <w:multiLevelType w:val="hybridMultilevel"/>
    <w:tmpl w:val="592EC5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C7D6DCB"/>
    <w:multiLevelType w:val="hybridMultilevel"/>
    <w:tmpl w:val="952649E6"/>
    <w:lvl w:ilvl="0" w:tplc="8BF480EA">
      <w:start w:val="1"/>
      <w:numFmt w:val="bullet"/>
      <w:lvlText w:val=""/>
      <w:lvlPicBulletId w:val="0"/>
      <w:lvlJc w:val="left"/>
      <w:pPr>
        <w:ind w:left="10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280B67"/>
    <w:multiLevelType w:val="hybridMultilevel"/>
    <w:tmpl w:val="21A8ACB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1CB71BC"/>
    <w:multiLevelType w:val="hybridMultilevel"/>
    <w:tmpl w:val="2D384420"/>
    <w:lvl w:ilvl="0" w:tplc="01A68A84">
      <w:start w:val="3"/>
      <w:numFmt w:val="decimal"/>
      <w:lvlText w:val="%1."/>
      <w:lvlJc w:val="left"/>
      <w:pPr>
        <w:ind w:left="642" w:hanging="217"/>
      </w:pPr>
      <w:rPr>
        <w:rFonts w:ascii="Arial" w:eastAsia="Arial" w:hAnsi="Arial" w:cs="Arial" w:hint="default"/>
        <w:b/>
        <w:bCs/>
        <w:color w:val="171717"/>
        <w:spacing w:val="-3"/>
        <w:w w:val="100"/>
        <w:sz w:val="19"/>
        <w:szCs w:val="19"/>
      </w:rPr>
    </w:lvl>
    <w:lvl w:ilvl="1" w:tplc="7F98910C">
      <w:numFmt w:val="bullet"/>
      <w:lvlText w:val="·"/>
      <w:lvlJc w:val="left"/>
      <w:pPr>
        <w:ind w:left="745" w:hanging="103"/>
      </w:pPr>
      <w:rPr>
        <w:rFonts w:ascii="Arial" w:eastAsia="Arial" w:hAnsi="Arial" w:cs="Arial" w:hint="default"/>
        <w:b/>
        <w:bCs/>
        <w:color w:val="9C97E3"/>
        <w:w w:val="37"/>
        <w:sz w:val="19"/>
        <w:szCs w:val="19"/>
      </w:rPr>
    </w:lvl>
    <w:lvl w:ilvl="2" w:tplc="0004F8EC">
      <w:numFmt w:val="bullet"/>
      <w:lvlText w:val="•"/>
      <w:lvlJc w:val="left"/>
      <w:pPr>
        <w:ind w:left="1847" w:hanging="103"/>
      </w:pPr>
      <w:rPr>
        <w:rFonts w:hint="default"/>
      </w:rPr>
    </w:lvl>
    <w:lvl w:ilvl="3" w:tplc="077A1EFE">
      <w:numFmt w:val="bullet"/>
      <w:lvlText w:val="•"/>
      <w:lvlJc w:val="left"/>
      <w:pPr>
        <w:ind w:left="2954" w:hanging="103"/>
      </w:pPr>
      <w:rPr>
        <w:rFonts w:hint="default"/>
      </w:rPr>
    </w:lvl>
    <w:lvl w:ilvl="4" w:tplc="401037BA">
      <w:numFmt w:val="bullet"/>
      <w:lvlText w:val="•"/>
      <w:lvlJc w:val="left"/>
      <w:pPr>
        <w:ind w:left="4061" w:hanging="103"/>
      </w:pPr>
      <w:rPr>
        <w:rFonts w:hint="default"/>
      </w:rPr>
    </w:lvl>
    <w:lvl w:ilvl="5" w:tplc="69FC680A">
      <w:numFmt w:val="bullet"/>
      <w:lvlText w:val="•"/>
      <w:lvlJc w:val="left"/>
      <w:pPr>
        <w:ind w:left="5168" w:hanging="103"/>
      </w:pPr>
      <w:rPr>
        <w:rFonts w:hint="default"/>
      </w:rPr>
    </w:lvl>
    <w:lvl w:ilvl="6" w:tplc="DE447B5E">
      <w:numFmt w:val="bullet"/>
      <w:lvlText w:val="•"/>
      <w:lvlJc w:val="left"/>
      <w:pPr>
        <w:ind w:left="6275" w:hanging="103"/>
      </w:pPr>
      <w:rPr>
        <w:rFonts w:hint="default"/>
      </w:rPr>
    </w:lvl>
    <w:lvl w:ilvl="7" w:tplc="6302B2D8">
      <w:numFmt w:val="bullet"/>
      <w:lvlText w:val="•"/>
      <w:lvlJc w:val="left"/>
      <w:pPr>
        <w:ind w:left="7382" w:hanging="103"/>
      </w:pPr>
      <w:rPr>
        <w:rFonts w:hint="default"/>
      </w:rPr>
    </w:lvl>
    <w:lvl w:ilvl="8" w:tplc="BC1ACF1E">
      <w:numFmt w:val="bullet"/>
      <w:lvlText w:val="•"/>
      <w:lvlJc w:val="left"/>
      <w:pPr>
        <w:ind w:left="8489" w:hanging="103"/>
      </w:pPr>
      <w:rPr>
        <w:rFonts w:hint="default"/>
      </w:rPr>
    </w:lvl>
  </w:abstractNum>
  <w:abstractNum w:abstractNumId="19" w15:restartNumberingAfterBreak="0">
    <w:nsid w:val="6A0103BA"/>
    <w:multiLevelType w:val="hybridMultilevel"/>
    <w:tmpl w:val="9B6CF542"/>
    <w:lvl w:ilvl="0" w:tplc="83722A5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F167B4A"/>
    <w:multiLevelType w:val="hybridMultilevel"/>
    <w:tmpl w:val="2034E930"/>
    <w:lvl w:ilvl="0" w:tplc="756AECF6">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1" w15:restartNumberingAfterBreak="0">
    <w:nsid w:val="7E363F7C"/>
    <w:multiLevelType w:val="hybridMultilevel"/>
    <w:tmpl w:val="50B459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8C1284"/>
    <w:multiLevelType w:val="hybridMultilevel"/>
    <w:tmpl w:val="5AB42E74"/>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16cid:durableId="785779199">
    <w:abstractNumId w:val="0"/>
  </w:num>
  <w:num w:numId="2" w16cid:durableId="934629164">
    <w:abstractNumId w:val="1"/>
  </w:num>
  <w:num w:numId="3" w16cid:durableId="238176446">
    <w:abstractNumId w:val="2"/>
  </w:num>
  <w:num w:numId="4" w16cid:durableId="1524591954">
    <w:abstractNumId w:val="3"/>
  </w:num>
  <w:num w:numId="5" w16cid:durableId="804348897">
    <w:abstractNumId w:val="21"/>
  </w:num>
  <w:num w:numId="6" w16cid:durableId="2076783630">
    <w:abstractNumId w:val="15"/>
  </w:num>
  <w:num w:numId="7" w16cid:durableId="63382776">
    <w:abstractNumId w:val="22"/>
  </w:num>
  <w:num w:numId="8" w16cid:durableId="839196554">
    <w:abstractNumId w:val="10"/>
  </w:num>
  <w:num w:numId="9" w16cid:durableId="1529561324">
    <w:abstractNumId w:val="18"/>
  </w:num>
  <w:num w:numId="10" w16cid:durableId="1537739272">
    <w:abstractNumId w:val="13"/>
  </w:num>
  <w:num w:numId="11" w16cid:durableId="890506088">
    <w:abstractNumId w:val="16"/>
  </w:num>
  <w:num w:numId="12" w16cid:durableId="25453411">
    <w:abstractNumId w:val="8"/>
  </w:num>
  <w:num w:numId="13" w16cid:durableId="20867034">
    <w:abstractNumId w:val="11"/>
  </w:num>
  <w:num w:numId="14" w16cid:durableId="1128670501">
    <w:abstractNumId w:val="7"/>
  </w:num>
  <w:num w:numId="15" w16cid:durableId="373508879">
    <w:abstractNumId w:val="20"/>
  </w:num>
  <w:num w:numId="16" w16cid:durableId="385837489">
    <w:abstractNumId w:val="5"/>
  </w:num>
  <w:num w:numId="17" w16cid:durableId="520701257">
    <w:abstractNumId w:val="14"/>
  </w:num>
  <w:num w:numId="18" w16cid:durableId="325211985">
    <w:abstractNumId w:val="19"/>
  </w:num>
  <w:num w:numId="19" w16cid:durableId="319427040">
    <w:abstractNumId w:val="17"/>
  </w:num>
  <w:num w:numId="20" w16cid:durableId="1570993257">
    <w:abstractNumId w:val="12"/>
  </w:num>
  <w:num w:numId="21" w16cid:durableId="943221459">
    <w:abstractNumId w:val="6"/>
  </w:num>
  <w:num w:numId="22" w16cid:durableId="583420592">
    <w:abstractNumId w:val="4"/>
  </w:num>
  <w:num w:numId="23" w16cid:durableId="1570844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fr-FR" w:vendorID="64" w:dllVersion="6" w:nlCheck="1" w:checkStyle="0"/>
  <w:activeWritingStyle w:appName="MSWord" w:lang="fr-FR" w:vendorID="64" w:dllVersion="4096" w:nlCheck="1" w:checkStyle="0"/>
  <w:activeWritingStyle w:appName="MSWord" w:lang="fr-FR" w:vendorID="64" w:dllVersion="0" w:nlCheck="1" w:checkStyle="0"/>
  <w:activeWritingStyle w:appName="MSWord" w:lang="en-US" w:vendorID="64" w:dllVersion="4096" w:nlCheck="1" w:checkStyle="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84"/>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C59"/>
    <w:rsid w:val="00012ADF"/>
    <w:rsid w:val="00012D36"/>
    <w:rsid w:val="00013974"/>
    <w:rsid w:val="000151A5"/>
    <w:rsid w:val="000248AF"/>
    <w:rsid w:val="00035B4A"/>
    <w:rsid w:val="000379AD"/>
    <w:rsid w:val="000467E2"/>
    <w:rsid w:val="00053A93"/>
    <w:rsid w:val="00054F4A"/>
    <w:rsid w:val="00061B8A"/>
    <w:rsid w:val="000669B3"/>
    <w:rsid w:val="00077436"/>
    <w:rsid w:val="0008333A"/>
    <w:rsid w:val="00096CE4"/>
    <w:rsid w:val="000B0933"/>
    <w:rsid w:val="000B57DA"/>
    <w:rsid w:val="000B7D6F"/>
    <w:rsid w:val="000C09C1"/>
    <w:rsid w:val="000C0D13"/>
    <w:rsid w:val="000C2814"/>
    <w:rsid w:val="000C4C0B"/>
    <w:rsid w:val="000C7775"/>
    <w:rsid w:val="000D1C86"/>
    <w:rsid w:val="000D43BE"/>
    <w:rsid w:val="000D56BE"/>
    <w:rsid w:val="000F014E"/>
    <w:rsid w:val="0011269C"/>
    <w:rsid w:val="001137F6"/>
    <w:rsid w:val="00113E33"/>
    <w:rsid w:val="0013174E"/>
    <w:rsid w:val="0013636E"/>
    <w:rsid w:val="001363F1"/>
    <w:rsid w:val="00136BD9"/>
    <w:rsid w:val="00140C2C"/>
    <w:rsid w:val="00145A92"/>
    <w:rsid w:val="00157703"/>
    <w:rsid w:val="0016306C"/>
    <w:rsid w:val="00174E17"/>
    <w:rsid w:val="001775F9"/>
    <w:rsid w:val="00191D3C"/>
    <w:rsid w:val="001A087B"/>
    <w:rsid w:val="001A0F33"/>
    <w:rsid w:val="001B0784"/>
    <w:rsid w:val="001B4401"/>
    <w:rsid w:val="001C6BED"/>
    <w:rsid w:val="001D067D"/>
    <w:rsid w:val="001E434B"/>
    <w:rsid w:val="001E6AC4"/>
    <w:rsid w:val="001E6B29"/>
    <w:rsid w:val="001F6291"/>
    <w:rsid w:val="001F7541"/>
    <w:rsid w:val="0020596B"/>
    <w:rsid w:val="002071FB"/>
    <w:rsid w:val="00211427"/>
    <w:rsid w:val="002116B6"/>
    <w:rsid w:val="00233A0B"/>
    <w:rsid w:val="00233FE1"/>
    <w:rsid w:val="0023750C"/>
    <w:rsid w:val="0024030F"/>
    <w:rsid w:val="0024169F"/>
    <w:rsid w:val="00254F2D"/>
    <w:rsid w:val="002609A0"/>
    <w:rsid w:val="00263E0F"/>
    <w:rsid w:val="00281131"/>
    <w:rsid w:val="002A4D85"/>
    <w:rsid w:val="002B12BF"/>
    <w:rsid w:val="002B1A48"/>
    <w:rsid w:val="002B525C"/>
    <w:rsid w:val="002D0078"/>
    <w:rsid w:val="002D1FC7"/>
    <w:rsid w:val="002D2A8D"/>
    <w:rsid w:val="002D3007"/>
    <w:rsid w:val="002E5C13"/>
    <w:rsid w:val="002E681D"/>
    <w:rsid w:val="002F2EF5"/>
    <w:rsid w:val="003008FD"/>
    <w:rsid w:val="003105E5"/>
    <w:rsid w:val="0032146B"/>
    <w:rsid w:val="00337EB8"/>
    <w:rsid w:val="003427F9"/>
    <w:rsid w:val="003468A1"/>
    <w:rsid w:val="00352045"/>
    <w:rsid w:val="0035387E"/>
    <w:rsid w:val="003671F6"/>
    <w:rsid w:val="0036782F"/>
    <w:rsid w:val="00367A14"/>
    <w:rsid w:val="00372A52"/>
    <w:rsid w:val="0037744A"/>
    <w:rsid w:val="00380A6D"/>
    <w:rsid w:val="00380B8D"/>
    <w:rsid w:val="00380F08"/>
    <w:rsid w:val="00382A32"/>
    <w:rsid w:val="0038312B"/>
    <w:rsid w:val="0038384B"/>
    <w:rsid w:val="00390EB3"/>
    <w:rsid w:val="003969B7"/>
    <w:rsid w:val="003A1333"/>
    <w:rsid w:val="003A51DB"/>
    <w:rsid w:val="003A784A"/>
    <w:rsid w:val="003B4CE2"/>
    <w:rsid w:val="003D5424"/>
    <w:rsid w:val="003F3987"/>
    <w:rsid w:val="00412976"/>
    <w:rsid w:val="00417AAA"/>
    <w:rsid w:val="004408A2"/>
    <w:rsid w:val="0045626F"/>
    <w:rsid w:val="00462B11"/>
    <w:rsid w:val="004735A3"/>
    <w:rsid w:val="00473B79"/>
    <w:rsid w:val="004A2865"/>
    <w:rsid w:val="004B2CA8"/>
    <w:rsid w:val="004C019C"/>
    <w:rsid w:val="004C79D2"/>
    <w:rsid w:val="004D5814"/>
    <w:rsid w:val="004D6E12"/>
    <w:rsid w:val="004E246F"/>
    <w:rsid w:val="004E7352"/>
    <w:rsid w:val="00501940"/>
    <w:rsid w:val="00505017"/>
    <w:rsid w:val="00507323"/>
    <w:rsid w:val="00507C53"/>
    <w:rsid w:val="00511A25"/>
    <w:rsid w:val="00524951"/>
    <w:rsid w:val="00527E00"/>
    <w:rsid w:val="00541815"/>
    <w:rsid w:val="005461A4"/>
    <w:rsid w:val="00553B79"/>
    <w:rsid w:val="00567632"/>
    <w:rsid w:val="00585434"/>
    <w:rsid w:val="00586BAF"/>
    <w:rsid w:val="00591FA8"/>
    <w:rsid w:val="0059400D"/>
    <w:rsid w:val="005B2108"/>
    <w:rsid w:val="005C1B27"/>
    <w:rsid w:val="005C2793"/>
    <w:rsid w:val="005C4558"/>
    <w:rsid w:val="005D29DD"/>
    <w:rsid w:val="005E236D"/>
    <w:rsid w:val="00600A5B"/>
    <w:rsid w:val="00602185"/>
    <w:rsid w:val="00611DB3"/>
    <w:rsid w:val="006147EE"/>
    <w:rsid w:val="00622194"/>
    <w:rsid w:val="00630BF9"/>
    <w:rsid w:val="00631FF8"/>
    <w:rsid w:val="006411EA"/>
    <w:rsid w:val="00641F83"/>
    <w:rsid w:val="00644D89"/>
    <w:rsid w:val="00646389"/>
    <w:rsid w:val="006556D3"/>
    <w:rsid w:val="00665C35"/>
    <w:rsid w:val="00667437"/>
    <w:rsid w:val="006777C5"/>
    <w:rsid w:val="00677FD4"/>
    <w:rsid w:val="00683001"/>
    <w:rsid w:val="00687FDD"/>
    <w:rsid w:val="00695710"/>
    <w:rsid w:val="006974DC"/>
    <w:rsid w:val="006A46FC"/>
    <w:rsid w:val="006B24D0"/>
    <w:rsid w:val="006C3236"/>
    <w:rsid w:val="006D78D4"/>
    <w:rsid w:val="006E1C02"/>
    <w:rsid w:val="006E603B"/>
    <w:rsid w:val="006F16BF"/>
    <w:rsid w:val="006F1BE2"/>
    <w:rsid w:val="006F275E"/>
    <w:rsid w:val="00702964"/>
    <w:rsid w:val="00711CEC"/>
    <w:rsid w:val="00716AAE"/>
    <w:rsid w:val="00723AFD"/>
    <w:rsid w:val="00726972"/>
    <w:rsid w:val="00730CBC"/>
    <w:rsid w:val="007330E8"/>
    <w:rsid w:val="007403DC"/>
    <w:rsid w:val="00752DD5"/>
    <w:rsid w:val="00753FC4"/>
    <w:rsid w:val="0076100A"/>
    <w:rsid w:val="007610C9"/>
    <w:rsid w:val="007616BE"/>
    <w:rsid w:val="00767DD7"/>
    <w:rsid w:val="007713D2"/>
    <w:rsid w:val="0077539F"/>
    <w:rsid w:val="00781B79"/>
    <w:rsid w:val="00786869"/>
    <w:rsid w:val="00790D0C"/>
    <w:rsid w:val="00790F16"/>
    <w:rsid w:val="0079286D"/>
    <w:rsid w:val="00792CC3"/>
    <w:rsid w:val="00794D99"/>
    <w:rsid w:val="007A6427"/>
    <w:rsid w:val="007C1855"/>
    <w:rsid w:val="007C565B"/>
    <w:rsid w:val="007D1565"/>
    <w:rsid w:val="007D1898"/>
    <w:rsid w:val="007D4BB7"/>
    <w:rsid w:val="007F0D07"/>
    <w:rsid w:val="007F1867"/>
    <w:rsid w:val="007F6D32"/>
    <w:rsid w:val="008102F3"/>
    <w:rsid w:val="0081063F"/>
    <w:rsid w:val="00811749"/>
    <w:rsid w:val="00814805"/>
    <w:rsid w:val="008265BB"/>
    <w:rsid w:val="008312C6"/>
    <w:rsid w:val="0083269B"/>
    <w:rsid w:val="00841379"/>
    <w:rsid w:val="00841F21"/>
    <w:rsid w:val="00847FCD"/>
    <w:rsid w:val="00861093"/>
    <w:rsid w:val="0086622D"/>
    <w:rsid w:val="00873340"/>
    <w:rsid w:val="00883774"/>
    <w:rsid w:val="00895EB3"/>
    <w:rsid w:val="008A1C4A"/>
    <w:rsid w:val="008A423E"/>
    <w:rsid w:val="008C6DD6"/>
    <w:rsid w:val="008D773A"/>
    <w:rsid w:val="008E2CC7"/>
    <w:rsid w:val="008F16C5"/>
    <w:rsid w:val="008F4FA4"/>
    <w:rsid w:val="008F7237"/>
    <w:rsid w:val="00900412"/>
    <w:rsid w:val="009042D0"/>
    <w:rsid w:val="009048BC"/>
    <w:rsid w:val="00910F61"/>
    <w:rsid w:val="00911116"/>
    <w:rsid w:val="00924324"/>
    <w:rsid w:val="009316C9"/>
    <w:rsid w:val="00932DAF"/>
    <w:rsid w:val="00933D19"/>
    <w:rsid w:val="00946B62"/>
    <w:rsid w:val="0095376B"/>
    <w:rsid w:val="00965DFA"/>
    <w:rsid w:val="00987F85"/>
    <w:rsid w:val="009933BB"/>
    <w:rsid w:val="0099795B"/>
    <w:rsid w:val="009A2079"/>
    <w:rsid w:val="009A7F35"/>
    <w:rsid w:val="009B276B"/>
    <w:rsid w:val="009C4E4B"/>
    <w:rsid w:val="009C5007"/>
    <w:rsid w:val="009D2E7D"/>
    <w:rsid w:val="009E0784"/>
    <w:rsid w:val="009E2C30"/>
    <w:rsid w:val="009F06FD"/>
    <w:rsid w:val="009F3409"/>
    <w:rsid w:val="009F723F"/>
    <w:rsid w:val="00A00AC8"/>
    <w:rsid w:val="00A025AE"/>
    <w:rsid w:val="00A03378"/>
    <w:rsid w:val="00A05489"/>
    <w:rsid w:val="00A06ACB"/>
    <w:rsid w:val="00A152EC"/>
    <w:rsid w:val="00A17A55"/>
    <w:rsid w:val="00A27051"/>
    <w:rsid w:val="00A31FC0"/>
    <w:rsid w:val="00A430F2"/>
    <w:rsid w:val="00A52E6A"/>
    <w:rsid w:val="00A625B6"/>
    <w:rsid w:val="00A70DE4"/>
    <w:rsid w:val="00A71145"/>
    <w:rsid w:val="00A73F67"/>
    <w:rsid w:val="00A80BDC"/>
    <w:rsid w:val="00A90C60"/>
    <w:rsid w:val="00AA5D23"/>
    <w:rsid w:val="00AB1BA0"/>
    <w:rsid w:val="00AB7F7A"/>
    <w:rsid w:val="00AC2B0C"/>
    <w:rsid w:val="00AE1F9B"/>
    <w:rsid w:val="00AE271F"/>
    <w:rsid w:val="00AE4506"/>
    <w:rsid w:val="00AE4D3D"/>
    <w:rsid w:val="00AE7665"/>
    <w:rsid w:val="00AE7FA4"/>
    <w:rsid w:val="00AF09F4"/>
    <w:rsid w:val="00AF1F49"/>
    <w:rsid w:val="00AF65AD"/>
    <w:rsid w:val="00AF7DF5"/>
    <w:rsid w:val="00AF7EB4"/>
    <w:rsid w:val="00B01FD5"/>
    <w:rsid w:val="00B06F5F"/>
    <w:rsid w:val="00B10636"/>
    <w:rsid w:val="00B205FB"/>
    <w:rsid w:val="00B52241"/>
    <w:rsid w:val="00B554D6"/>
    <w:rsid w:val="00B5740B"/>
    <w:rsid w:val="00B57F7D"/>
    <w:rsid w:val="00B738F3"/>
    <w:rsid w:val="00B7748B"/>
    <w:rsid w:val="00B77F52"/>
    <w:rsid w:val="00B8573B"/>
    <w:rsid w:val="00B879F2"/>
    <w:rsid w:val="00B91DB3"/>
    <w:rsid w:val="00B979B0"/>
    <w:rsid w:val="00BB1993"/>
    <w:rsid w:val="00BC2DA4"/>
    <w:rsid w:val="00BD1B67"/>
    <w:rsid w:val="00BE55AD"/>
    <w:rsid w:val="00BF5B42"/>
    <w:rsid w:val="00BF7BF9"/>
    <w:rsid w:val="00C0290A"/>
    <w:rsid w:val="00C11D3E"/>
    <w:rsid w:val="00C13173"/>
    <w:rsid w:val="00C22E6D"/>
    <w:rsid w:val="00C22FE6"/>
    <w:rsid w:val="00C25F11"/>
    <w:rsid w:val="00C261B1"/>
    <w:rsid w:val="00C30E4A"/>
    <w:rsid w:val="00C3119E"/>
    <w:rsid w:val="00C34703"/>
    <w:rsid w:val="00C3772D"/>
    <w:rsid w:val="00C50EEF"/>
    <w:rsid w:val="00C516C0"/>
    <w:rsid w:val="00C56F7F"/>
    <w:rsid w:val="00C62AE7"/>
    <w:rsid w:val="00C66405"/>
    <w:rsid w:val="00C710AC"/>
    <w:rsid w:val="00C71A22"/>
    <w:rsid w:val="00C77B7C"/>
    <w:rsid w:val="00C83D45"/>
    <w:rsid w:val="00C85A4A"/>
    <w:rsid w:val="00C86990"/>
    <w:rsid w:val="00C876DD"/>
    <w:rsid w:val="00C87E8D"/>
    <w:rsid w:val="00C9182D"/>
    <w:rsid w:val="00C954A1"/>
    <w:rsid w:val="00CA24EB"/>
    <w:rsid w:val="00CB6A83"/>
    <w:rsid w:val="00CC0FD7"/>
    <w:rsid w:val="00CC7AA8"/>
    <w:rsid w:val="00CD49EB"/>
    <w:rsid w:val="00CE556D"/>
    <w:rsid w:val="00CE6161"/>
    <w:rsid w:val="00CE745D"/>
    <w:rsid w:val="00CF00EA"/>
    <w:rsid w:val="00CF4DFB"/>
    <w:rsid w:val="00D01E1D"/>
    <w:rsid w:val="00D141F9"/>
    <w:rsid w:val="00D2190E"/>
    <w:rsid w:val="00D2431D"/>
    <w:rsid w:val="00D250C5"/>
    <w:rsid w:val="00D510DC"/>
    <w:rsid w:val="00D57E04"/>
    <w:rsid w:val="00D65807"/>
    <w:rsid w:val="00D65A71"/>
    <w:rsid w:val="00D66795"/>
    <w:rsid w:val="00D7121D"/>
    <w:rsid w:val="00D7790F"/>
    <w:rsid w:val="00D80F07"/>
    <w:rsid w:val="00D84016"/>
    <w:rsid w:val="00D85751"/>
    <w:rsid w:val="00D92A5F"/>
    <w:rsid w:val="00DA1676"/>
    <w:rsid w:val="00DA1F22"/>
    <w:rsid w:val="00DA4FB6"/>
    <w:rsid w:val="00DB395B"/>
    <w:rsid w:val="00DB5117"/>
    <w:rsid w:val="00DC40CD"/>
    <w:rsid w:val="00DC5403"/>
    <w:rsid w:val="00DC55FC"/>
    <w:rsid w:val="00DD2450"/>
    <w:rsid w:val="00DE45DA"/>
    <w:rsid w:val="00DF5D5B"/>
    <w:rsid w:val="00E038CD"/>
    <w:rsid w:val="00E061FF"/>
    <w:rsid w:val="00E11C87"/>
    <w:rsid w:val="00E13745"/>
    <w:rsid w:val="00E22958"/>
    <w:rsid w:val="00E274CF"/>
    <w:rsid w:val="00E2793C"/>
    <w:rsid w:val="00E27D29"/>
    <w:rsid w:val="00E3063E"/>
    <w:rsid w:val="00E3495A"/>
    <w:rsid w:val="00E364A9"/>
    <w:rsid w:val="00E45DAF"/>
    <w:rsid w:val="00E51D23"/>
    <w:rsid w:val="00E5250F"/>
    <w:rsid w:val="00E75F3E"/>
    <w:rsid w:val="00E95CD4"/>
    <w:rsid w:val="00EA0693"/>
    <w:rsid w:val="00EA4534"/>
    <w:rsid w:val="00EA53CB"/>
    <w:rsid w:val="00EB5DDF"/>
    <w:rsid w:val="00ED1355"/>
    <w:rsid w:val="00EE35F5"/>
    <w:rsid w:val="00EF1E9F"/>
    <w:rsid w:val="00EF42A9"/>
    <w:rsid w:val="00F022F2"/>
    <w:rsid w:val="00F03D66"/>
    <w:rsid w:val="00F04892"/>
    <w:rsid w:val="00F0726A"/>
    <w:rsid w:val="00F16E0D"/>
    <w:rsid w:val="00F25689"/>
    <w:rsid w:val="00F308FC"/>
    <w:rsid w:val="00F33095"/>
    <w:rsid w:val="00F33925"/>
    <w:rsid w:val="00F52862"/>
    <w:rsid w:val="00F5492D"/>
    <w:rsid w:val="00F57650"/>
    <w:rsid w:val="00F61E9E"/>
    <w:rsid w:val="00F64A71"/>
    <w:rsid w:val="00F64C56"/>
    <w:rsid w:val="00F67FA5"/>
    <w:rsid w:val="00F7457C"/>
    <w:rsid w:val="00F74B16"/>
    <w:rsid w:val="00F75283"/>
    <w:rsid w:val="00F84274"/>
    <w:rsid w:val="00F93EA6"/>
    <w:rsid w:val="00F97B49"/>
    <w:rsid w:val="00FA3306"/>
    <w:rsid w:val="00FA3C59"/>
    <w:rsid w:val="00FA4FBE"/>
    <w:rsid w:val="00FB2806"/>
    <w:rsid w:val="00FC42BE"/>
    <w:rsid w:val="00FD5305"/>
    <w:rsid w:val="00FE2494"/>
    <w:rsid w:val="00FE761E"/>
    <w:rsid w:val="00FE7DDD"/>
    <w:rsid w:val="00FF22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1E43103"/>
  <w15:docId w15:val="{A20FB05F-A069-43B6-A911-C622A0A4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2079"/>
    <w:pPr>
      <w:suppressAutoHyphens/>
    </w:pPr>
    <w:rPr>
      <w:sz w:val="24"/>
      <w:szCs w:val="24"/>
      <w:lang w:eastAsia="zh-CN"/>
    </w:rPr>
  </w:style>
  <w:style w:type="paragraph" w:styleId="Titre1">
    <w:name w:val="heading 1"/>
    <w:basedOn w:val="Normal"/>
    <w:next w:val="Normal"/>
    <w:qFormat/>
    <w:pPr>
      <w:keepNext/>
      <w:numPr>
        <w:numId w:val="1"/>
      </w:numPr>
      <w:spacing w:before="240" w:after="60"/>
      <w:outlineLvl w:val="0"/>
    </w:pPr>
    <w:rPr>
      <w:rFonts w:ascii="Arial" w:hAnsi="Arial" w:cs="Arial"/>
      <w:b/>
      <w:bCs/>
      <w:kern w:val="1"/>
      <w:sz w:val="32"/>
      <w:szCs w:val="32"/>
    </w:rPr>
  </w:style>
  <w:style w:type="paragraph" w:styleId="Titre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itre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Titre4">
    <w:name w:val="heading 4"/>
    <w:basedOn w:val="Normal"/>
    <w:next w:val="Normal"/>
    <w:qFormat/>
    <w:pPr>
      <w:keepNext/>
      <w:numPr>
        <w:ilvl w:val="3"/>
        <w:numId w:val="1"/>
      </w:numPr>
      <w:spacing w:before="240" w:after="60"/>
      <w:outlineLvl w:val="3"/>
    </w:pPr>
    <w:rPr>
      <w:b/>
      <w:bCs/>
      <w:sz w:val="28"/>
      <w:szCs w:val="28"/>
    </w:rPr>
  </w:style>
  <w:style w:type="paragraph" w:styleId="Titre5">
    <w:name w:val="heading 5"/>
    <w:basedOn w:val="Normal"/>
    <w:next w:val="Normal"/>
    <w:qFormat/>
    <w:pPr>
      <w:numPr>
        <w:ilvl w:val="4"/>
        <w:numId w:val="1"/>
      </w:numPr>
      <w:spacing w:before="240" w:after="60"/>
      <w:outlineLvl w:val="4"/>
    </w:pPr>
    <w:rPr>
      <w:b/>
      <w:bCs/>
      <w:i/>
      <w:iCs/>
      <w:sz w:val="26"/>
      <w:szCs w:val="26"/>
    </w:rPr>
  </w:style>
  <w:style w:type="paragraph" w:styleId="Titre6">
    <w:name w:val="heading 6"/>
    <w:basedOn w:val="Normal"/>
    <w:next w:val="Normal"/>
    <w:qFormat/>
    <w:pPr>
      <w:numPr>
        <w:ilvl w:val="5"/>
        <w:numId w:val="1"/>
      </w:numPr>
      <w:spacing w:before="240" w:after="60"/>
      <w:outlineLvl w:val="5"/>
    </w:pPr>
    <w:rPr>
      <w:b/>
      <w:bCs/>
      <w:sz w:val="22"/>
      <w:szCs w:val="22"/>
    </w:rPr>
  </w:style>
  <w:style w:type="paragraph" w:styleId="Titre7">
    <w:name w:val="heading 7"/>
    <w:basedOn w:val="Normal"/>
    <w:next w:val="Normal"/>
    <w:qFormat/>
    <w:pPr>
      <w:numPr>
        <w:ilvl w:val="6"/>
        <w:numId w:val="1"/>
      </w:numPr>
      <w:spacing w:before="240" w:after="60"/>
      <w:outlineLvl w:val="6"/>
    </w:pPr>
  </w:style>
  <w:style w:type="paragraph" w:styleId="Titre8">
    <w:name w:val="heading 8"/>
    <w:basedOn w:val="Normal"/>
    <w:next w:val="Normal"/>
    <w:qFormat/>
    <w:pPr>
      <w:numPr>
        <w:ilvl w:val="7"/>
        <w:numId w:val="1"/>
      </w:numPr>
      <w:spacing w:before="240" w:after="60"/>
      <w:outlineLvl w:val="7"/>
    </w:pPr>
    <w:rPr>
      <w:i/>
      <w:iCs/>
    </w:rPr>
  </w:style>
  <w:style w:type="paragraph" w:styleId="Titre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ascii="Symbol" w:hAnsi="Symbol" w:cs="Symbol"/>
    </w:rPr>
  </w:style>
  <w:style w:type="character" w:customStyle="1" w:styleId="WW8Num1z1">
    <w:name w:val="WW8Num1z1"/>
    <w:rPr>
      <w:rFonts w:ascii="Wingdings" w:hAnsi="Wingdings" w:cs="Wingdings"/>
    </w:rPr>
  </w:style>
  <w:style w:type="character" w:customStyle="1" w:styleId="WW8Num1z2">
    <w:name w:val="WW8Num1z2"/>
    <w:rPr>
      <w:rFonts w:ascii="Tahoma" w:hAnsi="Tahoma" w:cs="Tahoma"/>
      <w:b w:val="0"/>
      <w:i/>
      <w:sz w:val="24"/>
      <w:szCs w:val="24"/>
    </w:rPr>
  </w:style>
  <w:style w:type="character" w:customStyle="1" w:styleId="WW8Num1z3">
    <w:name w:val="WW8Num1z3"/>
    <w:rPr>
      <w:rFonts w:ascii="Tahoma" w:hAnsi="Tahoma" w:cs="Tahoma"/>
      <w:b w:val="0"/>
      <w:i/>
      <w:sz w:val="22"/>
      <w:szCs w:val="22"/>
      <w:u w:val="none"/>
    </w:rPr>
  </w:style>
  <w:style w:type="character" w:customStyle="1" w:styleId="WW8Num1z4">
    <w:name w:val="WW8Num1z4"/>
    <w:rPr>
      <w:rFonts w:ascii="Courier New" w:hAnsi="Courier New" w:cs="Courier New"/>
    </w:rPr>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Times New Roman" w:hAnsi="Times New Roman" w:cs="Times New Roman"/>
    </w:rPr>
  </w:style>
  <w:style w:type="character" w:customStyle="1" w:styleId="WW8Num3z0">
    <w:name w:val="WW8Num3z0"/>
    <w:rPr>
      <w:rFonts w:ascii="Symbol" w:hAnsi="Symbol" w:cs="Times New Roman"/>
      <w:sz w:val="24"/>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Wingdings" w:hAnsi="Wingdings" w:cs="Cambria Math" w:hint="default"/>
      <w:b/>
      <w:i w:val="0"/>
      <w:color w:val="auto"/>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8z0">
    <w:name w:val="WW8Num8z0"/>
    <w:rPr>
      <w:rFonts w:ascii="Wingdings" w:hAnsi="Wingdings" w:cs="Cambria Math" w:hint="default"/>
      <w:b/>
      <w:i w:val="0"/>
      <w:color w:val="auto"/>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0">
    <w:name w:val="WW8Num9z0"/>
    <w:rPr>
      <w:rFonts w:ascii="Tahoma" w:eastAsia="Times New Roman" w:hAnsi="Tahoma" w:cs="Tahoma"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rPr>
      <w:rFonts w:ascii="Tahoma" w:eastAsia="Times New Roman" w:hAnsi="Tahoma" w:cs="Tahoma" w:hint="default"/>
      <w:sz w:val="22"/>
      <w:szCs w:val="22"/>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0z3">
    <w:name w:val="WW8Num10z3"/>
    <w:rPr>
      <w:rFonts w:ascii="Symbol" w:hAnsi="Symbol" w:cs="Symbol" w:hint="default"/>
    </w:rPr>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Policepardfaut7">
    <w:name w:val="Police par défaut7"/>
  </w:style>
  <w:style w:type="character" w:customStyle="1" w:styleId="Policepardfaut6">
    <w:name w:val="Police par défaut6"/>
  </w:style>
  <w:style w:type="character" w:customStyle="1" w:styleId="Policepardfaut5">
    <w:name w:val="Police par défaut5"/>
  </w:style>
  <w:style w:type="character" w:customStyle="1" w:styleId="Policepardfaut4">
    <w:name w:val="Police par défaut4"/>
  </w:style>
  <w:style w:type="character" w:customStyle="1" w:styleId="WW8Num3z1">
    <w:name w:val="WW8Num3z1"/>
    <w:rPr>
      <w:rFonts w:ascii="Wingdings" w:eastAsia="Times New Roman" w:hAnsi="Wingdings" w:cs="Times New Roman"/>
    </w:rPr>
  </w:style>
  <w:style w:type="character" w:customStyle="1" w:styleId="WW8Num3z2">
    <w:name w:val="WW8Num3z2"/>
    <w:rPr>
      <w:rFonts w:ascii="Wingdings" w:hAnsi="Wingdings" w:cs="Wingdings"/>
    </w:rPr>
  </w:style>
  <w:style w:type="character" w:customStyle="1" w:styleId="Policepardfaut3">
    <w:name w:val="Police par défaut3"/>
  </w:style>
  <w:style w:type="character" w:customStyle="1" w:styleId="Policepardfaut2">
    <w:name w:val="Police par défaut2"/>
  </w:style>
  <w:style w:type="character" w:customStyle="1" w:styleId="WW8Num2z1">
    <w:name w:val="WW8Num2z1"/>
    <w:rPr>
      <w:rFonts w:ascii="Courier New" w:hAnsi="Courier New" w:cs="Courier New"/>
    </w:rPr>
  </w:style>
  <w:style w:type="character" w:customStyle="1" w:styleId="WW8Num2z3">
    <w:name w:val="WW8Num2z3"/>
    <w:rPr>
      <w:rFonts w:ascii="Symbol" w:hAnsi="Symbol" w:cs="Symbol"/>
    </w:rPr>
  </w:style>
  <w:style w:type="character" w:customStyle="1" w:styleId="WW8Num3z3">
    <w:name w:val="WW8Num3z3"/>
    <w:rPr>
      <w:rFonts w:ascii="Symbol" w:hAnsi="Symbol" w:cs="Symbol"/>
    </w:rPr>
  </w:style>
  <w:style w:type="character" w:customStyle="1" w:styleId="WW8Num3z4">
    <w:name w:val="WW8Num3z4"/>
    <w:rPr>
      <w:rFonts w:ascii="Courier New" w:hAnsi="Courier New" w:cs="Courier New"/>
    </w:rPr>
  </w:style>
  <w:style w:type="character" w:customStyle="1" w:styleId="WW8Num5z3">
    <w:name w:val="WW8Num5z3"/>
    <w:rPr>
      <w:rFonts w:ascii="Symbol" w:hAnsi="Symbol" w:cs="Symbol"/>
    </w:rPr>
  </w:style>
  <w:style w:type="character" w:customStyle="1" w:styleId="WW8Num9z4">
    <w:name w:val="WW8Num9z4"/>
    <w:rPr>
      <w:rFonts w:ascii="Tahoma" w:hAnsi="Tahoma" w:cs="Tahoma"/>
      <w:b w:val="0"/>
      <w:i w:val="0"/>
      <w:sz w:val="24"/>
      <w:szCs w:val="24"/>
      <w:u w:val="single"/>
    </w:rPr>
  </w:style>
  <w:style w:type="character" w:customStyle="1" w:styleId="Policepardfaut1">
    <w:name w:val="Police par défaut1"/>
  </w:style>
  <w:style w:type="character" w:styleId="lev">
    <w:name w:val="Strong"/>
    <w:qFormat/>
    <w:rPr>
      <w:b/>
      <w:bCs/>
    </w:rPr>
  </w:style>
  <w:style w:type="character" w:styleId="Lienhypertexte">
    <w:name w:val="Hyperlink"/>
    <w:uiPriority w:val="99"/>
    <w:rPr>
      <w:color w:val="0000FF"/>
      <w:u w:val="single"/>
    </w:rPr>
  </w:style>
  <w:style w:type="character" w:customStyle="1" w:styleId="ListLabel1">
    <w:name w:val="ListLabel 1"/>
    <w:rPr>
      <w:rFonts w:eastAsia="Arial" w:cs="Arial"/>
      <w:sz w:val="22"/>
    </w:rPr>
  </w:style>
  <w:style w:type="character" w:customStyle="1" w:styleId="Puces">
    <w:name w:val="Puces"/>
    <w:rPr>
      <w:rFonts w:ascii="OpenSymbol" w:eastAsia="OpenSymbol" w:hAnsi="OpenSymbol" w:cs="OpenSymbol"/>
    </w:rPr>
  </w:style>
  <w:style w:type="paragraph" w:customStyle="1" w:styleId="Titre70">
    <w:name w:val="Titre7"/>
    <w:basedOn w:val="Normal"/>
    <w:next w:val="Corpsdetexte"/>
    <w:pPr>
      <w:keepNext/>
      <w:spacing w:before="240" w:after="120"/>
    </w:pPr>
    <w:rPr>
      <w:rFonts w:ascii="Liberation Sans" w:eastAsia="Microsoft YaHei" w:hAnsi="Liberation Sans" w:cs="Arial"/>
      <w:sz w:val="28"/>
      <w:szCs w:val="28"/>
    </w:rPr>
  </w:style>
  <w:style w:type="paragraph" w:styleId="Corpsdetexte">
    <w:name w:val="Body Text"/>
    <w:basedOn w:val="Normal"/>
    <w:pPr>
      <w:jc w:val="center"/>
    </w:pPr>
    <w:rPr>
      <w:rFonts w:ascii="Gill Sans MT" w:hAnsi="Gill Sans MT" w:cs="Gill Sans MT"/>
      <w:b/>
      <w:bCs/>
      <w:sz w:val="32"/>
    </w:rPr>
  </w:style>
  <w:style w:type="paragraph" w:styleId="Liste">
    <w:name w:val="List"/>
    <w:basedOn w:val="Corpsdetexte"/>
    <w:rPr>
      <w:rFonts w:cs="Mangal"/>
    </w:rPr>
  </w:style>
  <w:style w:type="paragraph" w:styleId="Lgende">
    <w:name w:val="caption"/>
    <w:basedOn w:val="Normal"/>
    <w:qFormat/>
    <w:pPr>
      <w:suppressLineNumbers/>
      <w:spacing w:before="120" w:after="120"/>
    </w:pPr>
    <w:rPr>
      <w:rFonts w:cs="Arial"/>
      <w:i/>
      <w:iCs/>
    </w:rPr>
  </w:style>
  <w:style w:type="paragraph" w:customStyle="1" w:styleId="Index">
    <w:name w:val="Index"/>
    <w:basedOn w:val="Normal"/>
    <w:pPr>
      <w:suppressLineNumbers/>
    </w:pPr>
    <w:rPr>
      <w:rFonts w:cs="Mangal"/>
    </w:rPr>
  </w:style>
  <w:style w:type="paragraph" w:customStyle="1" w:styleId="Titre60">
    <w:name w:val="Titre6"/>
    <w:basedOn w:val="Normal"/>
    <w:next w:val="Corpsdetexte"/>
    <w:pPr>
      <w:keepNext/>
      <w:spacing w:before="240" w:after="120"/>
    </w:pPr>
    <w:rPr>
      <w:rFonts w:ascii="Arial" w:eastAsia="Arial Unicode MS" w:hAnsi="Arial" w:cs="Mangal"/>
      <w:sz w:val="28"/>
      <w:szCs w:val="28"/>
    </w:rPr>
  </w:style>
  <w:style w:type="paragraph" w:customStyle="1" w:styleId="Lgende6">
    <w:name w:val="Légende6"/>
    <w:basedOn w:val="Normal"/>
    <w:pPr>
      <w:suppressLineNumbers/>
      <w:spacing w:before="120" w:after="120"/>
    </w:pPr>
    <w:rPr>
      <w:rFonts w:cs="Mangal"/>
      <w:i/>
      <w:iCs/>
    </w:rPr>
  </w:style>
  <w:style w:type="paragraph" w:customStyle="1" w:styleId="Titre50">
    <w:name w:val="Titre5"/>
    <w:basedOn w:val="Normal"/>
    <w:next w:val="Corpsdetexte"/>
    <w:pPr>
      <w:keepNext/>
      <w:spacing w:before="240" w:after="120"/>
    </w:pPr>
    <w:rPr>
      <w:rFonts w:ascii="Arial" w:eastAsia="Arial Unicode MS" w:hAnsi="Arial" w:cs="Mangal"/>
      <w:sz w:val="28"/>
      <w:szCs w:val="28"/>
    </w:rPr>
  </w:style>
  <w:style w:type="paragraph" w:customStyle="1" w:styleId="Lgende5">
    <w:name w:val="Légende5"/>
    <w:basedOn w:val="Normal"/>
    <w:pPr>
      <w:suppressLineNumbers/>
      <w:spacing w:before="120" w:after="120"/>
    </w:pPr>
    <w:rPr>
      <w:rFonts w:cs="Mangal"/>
      <w:i/>
      <w:iCs/>
    </w:rPr>
  </w:style>
  <w:style w:type="paragraph" w:customStyle="1" w:styleId="Titre40">
    <w:name w:val="Titre4"/>
    <w:basedOn w:val="Normal"/>
    <w:next w:val="Corpsdetexte"/>
    <w:pPr>
      <w:keepNext/>
      <w:spacing w:before="240" w:after="120"/>
    </w:pPr>
    <w:rPr>
      <w:rFonts w:ascii="Arial" w:eastAsia="Arial Unicode MS" w:hAnsi="Arial" w:cs="Mangal"/>
      <w:sz w:val="28"/>
      <w:szCs w:val="28"/>
    </w:rPr>
  </w:style>
  <w:style w:type="paragraph" w:customStyle="1" w:styleId="Lgende4">
    <w:name w:val="Légende4"/>
    <w:basedOn w:val="Normal"/>
    <w:pPr>
      <w:suppressLineNumbers/>
      <w:spacing w:before="120" w:after="120"/>
    </w:pPr>
    <w:rPr>
      <w:rFonts w:cs="Mangal"/>
      <w:i/>
      <w:iCs/>
    </w:rPr>
  </w:style>
  <w:style w:type="paragraph" w:customStyle="1" w:styleId="Titre30">
    <w:name w:val="Titre3"/>
    <w:basedOn w:val="Normal"/>
    <w:next w:val="Corpsdetexte"/>
    <w:pPr>
      <w:keepNext/>
      <w:spacing w:before="240" w:after="120"/>
    </w:pPr>
    <w:rPr>
      <w:rFonts w:ascii="Arial" w:eastAsia="Arial Unicode MS" w:hAnsi="Arial" w:cs="Mangal"/>
      <w:sz w:val="28"/>
      <w:szCs w:val="28"/>
    </w:rPr>
  </w:style>
  <w:style w:type="paragraph" w:customStyle="1" w:styleId="Lgende3">
    <w:name w:val="Légende3"/>
    <w:basedOn w:val="Normal"/>
    <w:pPr>
      <w:suppressLineNumbers/>
      <w:spacing w:before="120" w:after="120"/>
    </w:pPr>
    <w:rPr>
      <w:rFonts w:cs="Mangal"/>
      <w:i/>
      <w:iCs/>
    </w:rPr>
  </w:style>
  <w:style w:type="paragraph" w:customStyle="1" w:styleId="Titre20">
    <w:name w:val="Titre2"/>
    <w:basedOn w:val="Normal"/>
    <w:next w:val="Corpsdetexte"/>
    <w:pPr>
      <w:keepNext/>
      <w:spacing w:before="240" w:after="120"/>
    </w:pPr>
    <w:rPr>
      <w:rFonts w:ascii="Arial" w:eastAsia="Arial Unicode MS" w:hAnsi="Arial" w:cs="Mangal"/>
      <w:sz w:val="28"/>
      <w:szCs w:val="28"/>
    </w:rPr>
  </w:style>
  <w:style w:type="paragraph" w:customStyle="1" w:styleId="Lgende2">
    <w:name w:val="Légende2"/>
    <w:basedOn w:val="Normal"/>
    <w:pPr>
      <w:suppressLineNumbers/>
      <w:spacing w:before="120" w:after="120"/>
    </w:pPr>
    <w:rPr>
      <w:rFonts w:cs="Mangal"/>
      <w:i/>
      <w:iCs/>
    </w:rPr>
  </w:style>
  <w:style w:type="paragraph" w:customStyle="1" w:styleId="Titre10">
    <w:name w:val="Titre1"/>
    <w:basedOn w:val="Normal"/>
    <w:next w:val="Corpsdetexte"/>
    <w:pPr>
      <w:keepNext/>
      <w:spacing w:before="240" w:after="120"/>
    </w:pPr>
    <w:rPr>
      <w:rFonts w:ascii="Arial" w:eastAsia="Arial Unicode MS" w:hAnsi="Arial" w:cs="Mangal"/>
      <w:sz w:val="28"/>
      <w:szCs w:val="28"/>
    </w:rPr>
  </w:style>
  <w:style w:type="paragraph" w:customStyle="1" w:styleId="Lgende1">
    <w:name w:val="Légende1"/>
    <w:basedOn w:val="Normal"/>
    <w:pPr>
      <w:suppressLineNumbers/>
      <w:spacing w:before="120" w:after="120"/>
    </w:pPr>
    <w:rPr>
      <w:rFonts w:cs="Mangal"/>
      <w:i/>
      <w:iCs/>
    </w:rPr>
  </w:style>
  <w:style w:type="paragraph" w:styleId="En-tte">
    <w:name w:val="header"/>
    <w:basedOn w:val="Normal"/>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paragraph" w:styleId="NormalWeb">
    <w:name w:val="Normal (Web)"/>
    <w:basedOn w:val="Normal"/>
    <w:uiPriority w:val="99"/>
    <w:pPr>
      <w:spacing w:before="280" w:after="280"/>
    </w:pPr>
  </w:style>
  <w:style w:type="paragraph" w:customStyle="1" w:styleId="Explorateurdedocuments1">
    <w:name w:val="Explorateur de documents1"/>
    <w:basedOn w:val="Normal"/>
    <w:pPr>
      <w:shd w:val="clear" w:color="auto" w:fill="000080"/>
    </w:pPr>
    <w:rPr>
      <w:rFonts w:ascii="Tahoma" w:hAnsi="Tahoma" w:cs="Tahoma"/>
      <w:sz w:val="20"/>
      <w:szCs w:val="20"/>
    </w:rPr>
  </w:style>
  <w:style w:type="paragraph" w:styleId="Paragraphedeliste">
    <w:name w:val="List Paragraph"/>
    <w:basedOn w:val="Normal"/>
    <w:uiPriority w:val="1"/>
    <w:qFormat/>
    <w:pPr>
      <w:suppressAutoHyphens w:val="0"/>
      <w:spacing w:after="200" w:line="276" w:lineRule="auto"/>
      <w:ind w:left="720"/>
      <w:contextualSpacing/>
    </w:pPr>
    <w:rPr>
      <w:rFonts w:ascii="Calibri" w:eastAsia="Calibri" w:hAnsi="Calibri"/>
      <w:sz w:val="22"/>
      <w:szCs w:val="22"/>
    </w:rPr>
  </w:style>
  <w:style w:type="paragraph" w:customStyle="1" w:styleId="Contenudecadre">
    <w:name w:val="Contenu de cadre"/>
    <w:basedOn w:val="Normal"/>
  </w:style>
  <w:style w:type="character" w:styleId="Marquedecommentaire">
    <w:name w:val="annotation reference"/>
    <w:semiHidden/>
    <w:rsid w:val="00FA3C59"/>
    <w:rPr>
      <w:sz w:val="16"/>
      <w:szCs w:val="16"/>
    </w:rPr>
  </w:style>
  <w:style w:type="paragraph" w:styleId="Commentaire">
    <w:name w:val="annotation text"/>
    <w:basedOn w:val="Normal"/>
    <w:semiHidden/>
    <w:rsid w:val="00FA3C59"/>
    <w:rPr>
      <w:sz w:val="20"/>
      <w:szCs w:val="20"/>
    </w:rPr>
  </w:style>
  <w:style w:type="paragraph" w:styleId="Objetducommentaire">
    <w:name w:val="annotation subject"/>
    <w:basedOn w:val="Commentaire"/>
    <w:next w:val="Commentaire"/>
    <w:semiHidden/>
    <w:rsid w:val="00FA3C59"/>
    <w:rPr>
      <w:b/>
      <w:bCs/>
    </w:rPr>
  </w:style>
  <w:style w:type="paragraph" w:styleId="Textedebulles">
    <w:name w:val="Balloon Text"/>
    <w:basedOn w:val="Normal"/>
    <w:semiHidden/>
    <w:rsid w:val="00FA3C59"/>
    <w:rPr>
      <w:rFonts w:ascii="Tahoma" w:hAnsi="Tahoma" w:cs="Tahoma"/>
      <w:sz w:val="16"/>
      <w:szCs w:val="16"/>
    </w:rPr>
  </w:style>
  <w:style w:type="character" w:customStyle="1" w:styleId="PieddepageCar">
    <w:name w:val="Pied de page Car"/>
    <w:link w:val="Pieddepage"/>
    <w:uiPriority w:val="99"/>
    <w:rsid w:val="00861093"/>
    <w:rPr>
      <w:sz w:val="24"/>
      <w:szCs w:val="24"/>
      <w:lang w:eastAsia="zh-CN"/>
    </w:rPr>
  </w:style>
  <w:style w:type="table" w:styleId="Tableausimple5">
    <w:name w:val="Plain Table 5"/>
    <w:basedOn w:val="TableauNormal"/>
    <w:uiPriority w:val="45"/>
    <w:rsid w:val="00FE761E"/>
    <w:rPr>
      <w:rFonts w:asciiTheme="minorHAnsi" w:eastAsiaTheme="minorHAnsi" w:hAnsiTheme="minorHAnsi" w:cstheme="minorBidi"/>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061B8A"/>
    <w:pPr>
      <w:autoSpaceDE w:val="0"/>
      <w:autoSpaceDN w:val="0"/>
      <w:adjustRightInd w:val="0"/>
    </w:pPr>
    <w:rPr>
      <w:rFonts w:ascii="Arial" w:hAnsi="Arial" w:cs="Arial"/>
      <w:color w:val="000000"/>
      <w:sz w:val="24"/>
      <w:szCs w:val="24"/>
    </w:rPr>
  </w:style>
  <w:style w:type="table" w:styleId="Grilledutableau">
    <w:name w:val="Table Grid"/>
    <w:basedOn w:val="TableauNormal"/>
    <w:uiPriority w:val="39"/>
    <w:rsid w:val="005B21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rsid w:val="00D92A5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5">
    <w:name w:val="Grid Table 4 Accent 5"/>
    <w:basedOn w:val="TableauNormal"/>
    <w:uiPriority w:val="49"/>
    <w:rsid w:val="00B738F3"/>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lledutableau11">
    <w:name w:val="Grille du tableau11"/>
    <w:basedOn w:val="TableauNormal"/>
    <w:next w:val="Grilledutableau"/>
    <w:uiPriority w:val="59"/>
    <w:rsid w:val="00F64C5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39"/>
    <w:rsid w:val="00A0337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39"/>
    <w:rsid w:val="00A0337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5Fonc-Accentuation11">
    <w:name w:val="Tableau Grille 5 Foncé - Accentuation 11"/>
    <w:basedOn w:val="TableauNormal"/>
    <w:uiPriority w:val="50"/>
    <w:rsid w:val="00A03378"/>
    <w:rPr>
      <w:rFonts w:ascii="Calibri" w:eastAsia="Calibri" w:hAnsi="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lledutableau4">
    <w:name w:val="Grille du tableau4"/>
    <w:basedOn w:val="TableauNormal"/>
    <w:next w:val="Grilledutableau"/>
    <w:rsid w:val="00E11C8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uiPriority w:val="39"/>
    <w:rsid w:val="00390EB3"/>
    <w:pPr>
      <w:widowControl w:val="0"/>
      <w:autoSpaceDE w:val="0"/>
      <w:autoSpaceDN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C77B7C"/>
    <w:rPr>
      <w:color w:val="605E5C"/>
      <w:shd w:val="clear" w:color="auto" w:fill="E1DFDD"/>
    </w:rPr>
  </w:style>
  <w:style w:type="paragraph" w:styleId="Notedebasdepage">
    <w:name w:val="footnote text"/>
    <w:basedOn w:val="Normal"/>
    <w:link w:val="NotedebasdepageCar"/>
    <w:uiPriority w:val="99"/>
    <w:semiHidden/>
    <w:rsid w:val="00910F61"/>
    <w:pPr>
      <w:suppressAutoHyphens w:val="0"/>
    </w:pPr>
    <w:rPr>
      <w:rFonts w:eastAsia="MS Mincho"/>
      <w:sz w:val="20"/>
      <w:szCs w:val="20"/>
      <w:lang w:eastAsia="ja-JP"/>
    </w:rPr>
  </w:style>
  <w:style w:type="character" w:customStyle="1" w:styleId="NotedebasdepageCar">
    <w:name w:val="Note de bas de page Car"/>
    <w:basedOn w:val="Policepardfaut"/>
    <w:link w:val="Notedebasdepage"/>
    <w:uiPriority w:val="99"/>
    <w:semiHidden/>
    <w:rsid w:val="00910F61"/>
    <w:rPr>
      <w:rFonts w:eastAsia="MS Mincho"/>
      <w:lang w:eastAsia="ja-JP"/>
    </w:rPr>
  </w:style>
  <w:style w:type="character" w:styleId="Appelnotedebasdep">
    <w:name w:val="footnote reference"/>
    <w:uiPriority w:val="99"/>
    <w:semiHidden/>
    <w:rsid w:val="00910F61"/>
    <w:rPr>
      <w:vertAlign w:val="superscript"/>
    </w:rPr>
  </w:style>
  <w:style w:type="table" w:customStyle="1" w:styleId="Grilledutableau6">
    <w:name w:val="Grille du tableau6"/>
    <w:basedOn w:val="TableauNormal"/>
    <w:next w:val="Grilledutableau"/>
    <w:uiPriority w:val="39"/>
    <w:rsid w:val="00910F61"/>
    <w:rPr>
      <w:rFonts w:ascii="Calibri" w:eastAsia="MS Mincho"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91594">
      <w:bodyDiv w:val="1"/>
      <w:marLeft w:val="0"/>
      <w:marRight w:val="0"/>
      <w:marTop w:val="0"/>
      <w:marBottom w:val="0"/>
      <w:divBdr>
        <w:top w:val="none" w:sz="0" w:space="0" w:color="auto"/>
        <w:left w:val="none" w:sz="0" w:space="0" w:color="auto"/>
        <w:bottom w:val="none" w:sz="0" w:space="0" w:color="auto"/>
        <w:right w:val="none" w:sz="0" w:space="0" w:color="auto"/>
      </w:divBdr>
    </w:div>
    <w:div w:id="366220157">
      <w:bodyDiv w:val="1"/>
      <w:marLeft w:val="0"/>
      <w:marRight w:val="0"/>
      <w:marTop w:val="0"/>
      <w:marBottom w:val="0"/>
      <w:divBdr>
        <w:top w:val="none" w:sz="0" w:space="0" w:color="auto"/>
        <w:left w:val="none" w:sz="0" w:space="0" w:color="auto"/>
        <w:bottom w:val="none" w:sz="0" w:space="0" w:color="auto"/>
        <w:right w:val="none" w:sz="0" w:space="0" w:color="auto"/>
      </w:divBdr>
    </w:div>
    <w:div w:id="534272046">
      <w:bodyDiv w:val="1"/>
      <w:marLeft w:val="0"/>
      <w:marRight w:val="0"/>
      <w:marTop w:val="0"/>
      <w:marBottom w:val="0"/>
      <w:divBdr>
        <w:top w:val="none" w:sz="0" w:space="0" w:color="auto"/>
        <w:left w:val="none" w:sz="0" w:space="0" w:color="auto"/>
        <w:bottom w:val="none" w:sz="0" w:space="0" w:color="auto"/>
        <w:right w:val="none" w:sz="0" w:space="0" w:color="auto"/>
      </w:divBdr>
    </w:div>
    <w:div w:id="553347022">
      <w:bodyDiv w:val="1"/>
      <w:marLeft w:val="0"/>
      <w:marRight w:val="0"/>
      <w:marTop w:val="0"/>
      <w:marBottom w:val="0"/>
      <w:divBdr>
        <w:top w:val="none" w:sz="0" w:space="0" w:color="auto"/>
        <w:left w:val="none" w:sz="0" w:space="0" w:color="auto"/>
        <w:bottom w:val="none" w:sz="0" w:space="0" w:color="auto"/>
        <w:right w:val="none" w:sz="0" w:space="0" w:color="auto"/>
      </w:divBdr>
    </w:div>
    <w:div w:id="1030956363">
      <w:bodyDiv w:val="1"/>
      <w:marLeft w:val="0"/>
      <w:marRight w:val="0"/>
      <w:marTop w:val="0"/>
      <w:marBottom w:val="0"/>
      <w:divBdr>
        <w:top w:val="none" w:sz="0" w:space="0" w:color="auto"/>
        <w:left w:val="none" w:sz="0" w:space="0" w:color="auto"/>
        <w:bottom w:val="none" w:sz="0" w:space="0" w:color="auto"/>
        <w:right w:val="none" w:sz="0" w:space="0" w:color="auto"/>
      </w:divBdr>
    </w:div>
    <w:div w:id="1428311150">
      <w:bodyDiv w:val="1"/>
      <w:marLeft w:val="0"/>
      <w:marRight w:val="0"/>
      <w:marTop w:val="0"/>
      <w:marBottom w:val="0"/>
      <w:divBdr>
        <w:top w:val="none" w:sz="0" w:space="0" w:color="auto"/>
        <w:left w:val="none" w:sz="0" w:space="0" w:color="auto"/>
        <w:bottom w:val="none" w:sz="0" w:space="0" w:color="auto"/>
        <w:right w:val="none" w:sz="0" w:space="0" w:color="auto"/>
      </w:divBdr>
    </w:div>
    <w:div w:id="1885751784">
      <w:bodyDiv w:val="1"/>
      <w:marLeft w:val="0"/>
      <w:marRight w:val="0"/>
      <w:marTop w:val="0"/>
      <w:marBottom w:val="0"/>
      <w:divBdr>
        <w:top w:val="none" w:sz="0" w:space="0" w:color="auto"/>
        <w:left w:val="none" w:sz="0" w:space="0" w:color="auto"/>
        <w:bottom w:val="none" w:sz="0" w:space="0" w:color="auto"/>
        <w:right w:val="none" w:sz="0" w:space="0" w:color="auto"/>
      </w:divBdr>
    </w:div>
    <w:div w:id="19498534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d@maregionsud.fr"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maregionsud.fr/mentions-legales/mentions-generales-sur-la-protection-des-donnee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cnil.fr/fr/plaintes" TargetMode="External"/><Relationship Id="rId10" Type="http://schemas.openxmlformats.org/officeDocument/2006/relationships/hyperlink" Target="https://www.maregionsud.fr/mentions-legales/mentions-generales-sur-la-protection-des-donnees.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nil.fr/fr/plaintes" TargetMode="External"/><Relationship Id="rId14" Type="http://schemas.openxmlformats.org/officeDocument/2006/relationships/hyperlink" Target="mailto:dpd@maregionsud.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7T13:22:12.431"/>
    </inkml:context>
    <inkml:brush xml:id="br0">
      <inkml:brushProperty name="width" value="0.035" units="cm"/>
      <inkml:brushProperty name="height" value="0.035" units="cm"/>
    </inkml:brush>
  </inkml:definitions>
  <inkml:trace contextRef="#ctx0" brushRef="#br0">766 755 24575,'1'7'0,"0"0"0,0 0 0,1 0 0,0 0 0,0 0 0,1-1 0,6 12 0,0 2 0,57 147 0,45 102 0,-98-242 0,1-1 0,23 33 0,-30-49 0,0-1 0,0-1 0,1 1 0,0-1 0,1-1 0,-1 1 0,2-1 0,18 10 0,-27-15 0,1-1 0,0 0 0,0 0 0,0-1 0,-1 1 0,1 0 0,0-1 0,0 1 0,0-1 0,0 1 0,0-1 0,0 0 0,0 0 0,0 0 0,0 0 0,0 0 0,1 0 0,-1-1 0,-1 1 0,1-1 0,3 0 0,-5 0 0,0 1 0,1-1 0,-1 1 0,0-1 0,0 1 0,0-1 0,0 1 0,0-1 0,0 1 0,0-1 0,0 1 0,0-1 0,0 1 0,0-1 0,0 1 0,-1-1 0,1 1 0,0-1 0,0 1 0,0-1 0,-1 1 0,1 0 0,0-1 0,0 1 0,-1-1 0,1 1 0,0 0 0,-1-1 0,1 1 0,-1 0 0,1-1 0,0 1 0,-1 0 0,1 0 0,-1-1 0,1 1 0,-1 0 0,1 0 0,-1 0 0,1 0 0,-1-1 0,-28-10 0,-9 2 0,-1 1 0,-65-4 0,-89 5 0,125 5 0,15 1 0,-230-1 0,217 5 0,1 2 0,-81 18 0,145-23 0,0 0 0,0 0 0,0 0 0,-1 0 0,1 1 0,0-1 0,0 0 0,0 1 0,0-1 0,0 1 0,-1-1 0,1 1 0,0-1 0,0 1 0,0 0 0,0-1 0,-1 3 0,27-2 0,175-41 0,-91 15 0,-106 24 0,0 1 0,1-1 0,-1 1 0,0 0 0,1 0 0,-1 0 0,0 0 0,1 0 0,-1 1 0,0 0 0,4 1 0,-6-2 0,-1 0 0,1 0 0,-1 0 0,0 1 0,1-1 0,-1 0 0,0 0 0,1 1 0,-1-1 0,0 0 0,0 1 0,1-1 0,-1 0 0,0 1 0,0-1 0,1 0 0,-1 1 0,0-1 0,0 0 0,0 1 0,0-1 0,0 1 0,1-1 0,-1 0 0,0 1 0,0-1 0,0 1 0,0-1 0,0 0 0,-1 2 0,1-1 0,-1 1 0,0 0 0,0-1 0,0 1 0,0-1 0,0 1 0,0-1 0,0 1 0,0-1 0,-1 0 0,-2 2 0,-27 20 0,-1-1 0,-2-2 0,0-1 0,-1-2 0,-58 20 0,75-30 0,1 0 0,0 1 0,0 0 0,1 1 0,0 1 0,0 1 0,-25 23 0,30-19 0,11-15 0,0 0 0,0 0 0,0 1 0,0-1 0,0 0 0,0 0 0,0 0 0,0 1 0,0-1 0,0 0 0,0 0 0,0 0 0,0 1 0,0-1 0,0 0 0,0 0 0,0 0 0,1 0 0,-1 1 0,0-1 0,0 0 0,0 0 0,0 0 0,0 0 0,0 1 0,1-1 0,-1 0 0,0 0 0,0 0 0,0 0 0,0 0 0,1 0 0,-1 1 0,0-1 0,0 0 0,0 0 0,0 0 0,1 0 0,-1 0 0,0 0 0,4 0 0,-1 0 0,1 0 0,0 0 0,-1-1 0,1 0 0,-1 1 0,6-3 0,743-219-968,-485 144 630,355-158 0,-48-26-1781,180-81-37,5 30 871,-272 149 204,-326 117 1175</inkml:trace>
</inkml:ink>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C5359-57D2-4964-B1A3-7BC3C027F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1816</Words>
  <Characters>9993</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CHARTE D'ENGAGEMENT RECIPROQUE</vt:lpstr>
    </vt:vector>
  </TitlesOfParts>
  <Company>ActivConseil</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D'ENGAGEMENT RECIPROQUE</dc:title>
  <dc:creator>ressource</dc:creator>
  <cp:lastModifiedBy>Sofian MARGOUM</cp:lastModifiedBy>
  <cp:revision>3</cp:revision>
  <cp:lastPrinted>2021-10-26T07:14:00Z</cp:lastPrinted>
  <dcterms:created xsi:type="dcterms:W3CDTF">2026-02-25T08:54:00Z</dcterms:created>
  <dcterms:modified xsi:type="dcterms:W3CDTF">2026-03-07T13:25:00Z</dcterms:modified>
</cp:coreProperties>
</file>