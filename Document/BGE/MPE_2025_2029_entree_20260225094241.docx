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EDA160" w14:textId="36632DF1" w:rsidR="002D3007" w:rsidRDefault="0079286D" w:rsidP="002D3007">
      <w:pPr>
        <w:jc w:val="center"/>
        <w:rPr>
          <w:rFonts w:ascii="Century Gothic" w:hAnsi="Century Gothic"/>
          <w:b/>
          <w:bCs/>
          <w:color w:val="0070C0"/>
          <w:sz w:val="40"/>
          <w:szCs w:val="40"/>
        </w:rPr>
      </w:pPr>
      <w:r>
        <w:rPr>
          <w:rFonts w:ascii="Century Gothic" w:hAnsi="Century Gothic"/>
          <w:b/>
          <w:bCs/>
          <w:noProof/>
          <w:color w:val="0070C0"/>
          <w:sz w:val="40"/>
          <w:szCs w:val="40"/>
        </w:rPr>
        <mc:AlternateContent>
          <mc:Choice Requires="wps">
            <w:drawing>
              <wp:anchor distT="0" distB="0" distL="114300" distR="114300" simplePos="0" relativeHeight="251659264" behindDoc="1" locked="0" layoutInCell="1" allowOverlap="1" wp14:anchorId="15E64F0B" wp14:editId="07AED362">
                <wp:simplePos x="0" y="0"/>
                <wp:positionH relativeFrom="page">
                  <wp:posOffset>0</wp:posOffset>
                </wp:positionH>
                <wp:positionV relativeFrom="paragraph">
                  <wp:posOffset>-847</wp:posOffset>
                </wp:positionV>
                <wp:extent cx="7620000" cy="16535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7620000" cy="1653540"/>
                        </a:xfrm>
                        <a:prstGeom prst="rect">
                          <a:avLst/>
                        </a:prstGeom>
                        <a:ln>
                          <a:solidFill>
                            <a:srgbClr val="0070C0"/>
                          </a:solidFill>
                        </a:ln>
                      </wps:spPr>
                      <wps:style>
                        <a:lnRef idx="2">
                          <a:schemeClr val="accent6"/>
                        </a:lnRef>
                        <a:fillRef idx="1001">
                          <a:schemeClr val="lt2"/>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00D89A" id="Rectangle 2" o:spid="_x0000_s1026" style="position:absolute;margin-left:0;margin-top:-.05pt;width:600pt;height:130.2pt;z-index:-25165721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" fillcolor="#e7e6e6 [3203]" strokecolor="#0070c0" strokeweight="1pt">
                <w10:wrap anchorx="page"/>
              </v:rect>
            </w:pict>
          </mc:Fallback>
        </mc:AlternateContent>
      </w:r>
    </w:p>
    <w:p w14:paraId="4BFB03DB" w14:textId="4009B18F" w:rsidR="002D3007" w:rsidRPr="002D3007" w:rsidRDefault="002D3007" w:rsidP="002D3007">
      <w:pPr>
        <w:jc w:val="center"/>
        <w:rPr>
          <w:rFonts w:ascii="Century Gothic" w:hAnsi="Century Gothic"/>
          <w:b/>
          <w:bCs/>
          <w:color w:val="0070C0"/>
          <w:sz w:val="40"/>
          <w:szCs w:val="40"/>
        </w:rPr>
      </w:pPr>
      <w:r w:rsidRPr="002D3007">
        <w:rPr>
          <w:rFonts w:ascii="Century Gothic" w:hAnsi="Century Gothic"/>
          <w:b/>
          <w:bCs/>
          <w:color w:val="0070C0"/>
          <w:sz w:val="40"/>
          <w:szCs w:val="40"/>
        </w:rPr>
        <w:t>CONTRAT D’ENGAGEMENT</w:t>
      </w:r>
    </w:p>
    <w:p w14:paraId="77CFC95D" w14:textId="7DDC170C" w:rsidR="002D3007" w:rsidRPr="002D3007" w:rsidRDefault="002D3007" w:rsidP="002D3007">
      <w:pPr>
        <w:jc w:val="center"/>
        <w:rPr>
          <w:rFonts w:ascii="Century Gothic" w:hAnsi="Century Gothic"/>
          <w:color w:val="0070C0"/>
          <w:sz w:val="32"/>
          <w:szCs w:val="32"/>
        </w:rPr>
      </w:pPr>
      <w:r w:rsidRPr="002D3007">
        <w:rPr>
          <w:rFonts w:ascii="Century Gothic" w:hAnsi="Century Gothic"/>
          <w:color w:val="0070C0"/>
          <w:sz w:val="32"/>
          <w:szCs w:val="32"/>
        </w:rPr>
        <w:t>Parcours régional d’accompagnement</w:t>
      </w:r>
    </w:p>
    <w:p w14:paraId="796CE8B2" w14:textId="2C54D552" w:rsidR="002D3007" w:rsidRPr="002D3007" w:rsidRDefault="002D3007" w:rsidP="002D3007">
      <w:pPr>
        <w:jc w:val="center"/>
        <w:rPr>
          <w:rFonts w:ascii="Century Gothic" w:hAnsi="Century Gothic"/>
          <w:b/>
          <w:bCs/>
          <w:color w:val="0070C0"/>
          <w:sz w:val="40"/>
          <w:szCs w:val="40"/>
        </w:rPr>
      </w:pPr>
      <w:r w:rsidRPr="002D3007">
        <w:rPr>
          <w:rFonts w:ascii="Century Gothic" w:hAnsi="Century Gothic"/>
          <w:b/>
          <w:bCs/>
          <w:color w:val="0070C0"/>
          <w:sz w:val="40"/>
          <w:szCs w:val="40"/>
        </w:rPr>
        <w:t>« Mon Projet d’Entreprise 202</w:t>
      </w:r>
      <w:r w:rsidR="00A9660C">
        <w:rPr>
          <w:rFonts w:ascii="Century Gothic" w:hAnsi="Century Gothic"/>
          <w:b/>
          <w:bCs/>
          <w:color w:val="0070C0"/>
          <w:sz w:val="40"/>
          <w:szCs w:val="40"/>
        </w:rPr>
        <w:t>5</w:t>
      </w:r>
      <w:r w:rsidRPr="002D3007">
        <w:rPr>
          <w:rFonts w:ascii="Century Gothic" w:hAnsi="Century Gothic"/>
          <w:b/>
          <w:bCs/>
          <w:color w:val="0070C0"/>
          <w:sz w:val="40"/>
          <w:szCs w:val="40"/>
        </w:rPr>
        <w:t>-202</w:t>
      </w:r>
      <w:r w:rsidR="00A9660C">
        <w:rPr>
          <w:rFonts w:ascii="Century Gothic" w:hAnsi="Century Gothic"/>
          <w:b/>
          <w:bCs/>
          <w:color w:val="0070C0"/>
          <w:sz w:val="40"/>
          <w:szCs w:val="40"/>
        </w:rPr>
        <w:t>9</w:t>
      </w:r>
      <w:r w:rsidRPr="002D3007">
        <w:rPr>
          <w:rFonts w:ascii="Century Gothic" w:hAnsi="Century Gothic"/>
          <w:b/>
          <w:bCs/>
          <w:color w:val="0070C0"/>
          <w:sz w:val="40"/>
          <w:szCs w:val="40"/>
        </w:rPr>
        <w:t> »</w:t>
      </w:r>
    </w:p>
    <w:p w14:paraId="6227F4DD" w14:textId="77777777" w:rsidR="002D3007" w:rsidRPr="002D3007" w:rsidRDefault="002D3007" w:rsidP="002D3007">
      <w:pPr>
        <w:jc w:val="center"/>
        <w:rPr>
          <w:rFonts w:ascii="Century Gothic" w:hAnsi="Century Gothic"/>
          <w:color w:val="0070C0"/>
        </w:rPr>
      </w:pPr>
      <w:r w:rsidRPr="002D3007">
        <w:rPr>
          <w:rFonts w:ascii="Century Gothic" w:hAnsi="Century Gothic"/>
          <w:color w:val="0070C0"/>
        </w:rPr>
        <w:t>Phase 1 « Accompagnement au montage de projet de création ou de reprise »</w:t>
      </w:r>
    </w:p>
    <w:p w14:paraId="3048E3DA" w14:textId="6F215510" w:rsidR="00E3063E" w:rsidRDefault="00E3063E">
      <w:pPr>
        <w:jc w:val="both"/>
        <w:rPr>
          <w:rFonts w:ascii="Century Gothic" w:eastAsia="Arial" w:hAnsi="Century Gothic" w:cs="Arial"/>
        </w:rPr>
      </w:pPr>
    </w:p>
    <w:p w14:paraId="6CC933FB" w14:textId="0D54C555" w:rsidR="002D3007" w:rsidRDefault="002D3007">
      <w:pPr>
        <w:jc w:val="both"/>
        <w:rPr>
          <w:rFonts w:ascii="Century Gothic" w:eastAsia="Arial" w:hAnsi="Century Gothic" w:cs="Arial"/>
        </w:rPr>
      </w:pPr>
    </w:p>
    <w:p w14:paraId="0822FF1C" w14:textId="77777777" w:rsidR="002D3007" w:rsidRPr="002D3007" w:rsidRDefault="002D3007" w:rsidP="00A31FC0">
      <w:pPr>
        <w:jc w:val="both"/>
        <w:rPr>
          <w:rFonts w:ascii="Century Gothic" w:eastAsia="Arial" w:hAnsi="Century Gothic" w:cs="Arial"/>
        </w:rPr>
      </w:pPr>
    </w:p>
    <w:p w14:paraId="7759ECAC" w14:textId="43EC86A2" w:rsidR="00EA0693" w:rsidRPr="00B01FD5" w:rsidRDefault="00EA0693" w:rsidP="00A31FC0">
      <w:pPr>
        <w:jc w:val="both"/>
        <w:rPr>
          <w:rFonts w:ascii="Century Gothic" w:hAnsi="Century Gothic" w:cs="Arial"/>
          <w:b/>
          <w:sz w:val="20"/>
          <w:szCs w:val="22"/>
        </w:rPr>
      </w:pPr>
      <w:r w:rsidRPr="00B01FD5">
        <w:rPr>
          <w:rFonts w:ascii="Century Gothic" w:eastAsia="Arial" w:hAnsi="Century Gothic" w:cs="Arial"/>
          <w:sz w:val="20"/>
          <w:szCs w:val="22"/>
        </w:rPr>
        <w:t xml:space="preserve">Dans le cadre du </w:t>
      </w:r>
      <w:r w:rsidR="00CF4DFB" w:rsidRPr="00B01FD5">
        <w:rPr>
          <w:rFonts w:ascii="Century Gothic" w:eastAsia="Arial" w:hAnsi="Century Gothic" w:cs="Arial"/>
          <w:sz w:val="20"/>
          <w:szCs w:val="22"/>
        </w:rPr>
        <w:t>Parcours régional d’accompagneme</w:t>
      </w:r>
      <w:r w:rsidR="007610C9" w:rsidRPr="00B01FD5">
        <w:rPr>
          <w:rFonts w:ascii="Century Gothic" w:eastAsia="Arial" w:hAnsi="Century Gothic" w:cs="Arial"/>
          <w:sz w:val="20"/>
          <w:szCs w:val="22"/>
        </w:rPr>
        <w:t xml:space="preserve">nt à la création, </w:t>
      </w:r>
      <w:r w:rsidR="00CF4DFB" w:rsidRPr="00B01FD5">
        <w:rPr>
          <w:rFonts w:ascii="Century Gothic" w:eastAsia="Arial" w:hAnsi="Century Gothic" w:cs="Arial"/>
          <w:sz w:val="20"/>
          <w:szCs w:val="22"/>
        </w:rPr>
        <w:t>reprise</w:t>
      </w:r>
      <w:r w:rsidR="007610C9" w:rsidRPr="00B01FD5">
        <w:rPr>
          <w:rFonts w:ascii="Century Gothic" w:eastAsia="Arial" w:hAnsi="Century Gothic" w:cs="Arial"/>
          <w:sz w:val="20"/>
          <w:szCs w:val="22"/>
        </w:rPr>
        <w:t>, transmission</w:t>
      </w:r>
      <w:r w:rsidR="00BF5B42" w:rsidRPr="00B01FD5">
        <w:rPr>
          <w:rFonts w:ascii="Century Gothic" w:eastAsia="Arial" w:hAnsi="Century Gothic" w:cs="Arial"/>
          <w:sz w:val="20"/>
          <w:szCs w:val="22"/>
        </w:rPr>
        <w:t>,</w:t>
      </w:r>
      <w:r w:rsidR="007610C9" w:rsidRPr="00B01FD5">
        <w:rPr>
          <w:rFonts w:ascii="Century Gothic" w:eastAsia="Arial" w:hAnsi="Century Gothic" w:cs="Arial"/>
          <w:sz w:val="20"/>
          <w:szCs w:val="22"/>
        </w:rPr>
        <w:t xml:space="preserve"> </w:t>
      </w:r>
      <w:r w:rsidR="00BF5B42" w:rsidRPr="00B01FD5">
        <w:rPr>
          <w:rFonts w:ascii="Century Gothic" w:eastAsia="Arial" w:hAnsi="Century Gothic" w:cs="Arial"/>
          <w:sz w:val="20"/>
          <w:szCs w:val="22"/>
        </w:rPr>
        <w:t>développement et rebond</w:t>
      </w:r>
      <w:r w:rsidRPr="00B01FD5">
        <w:rPr>
          <w:rFonts w:ascii="Century Gothic" w:eastAsia="Arial" w:hAnsi="Century Gothic" w:cs="Arial"/>
          <w:sz w:val="20"/>
          <w:szCs w:val="22"/>
        </w:rPr>
        <w:t xml:space="preserve"> </w:t>
      </w:r>
      <w:r w:rsidR="00BF5B42" w:rsidRPr="00B01FD5">
        <w:rPr>
          <w:rFonts w:ascii="Century Gothic" w:eastAsia="Arial" w:hAnsi="Century Gothic" w:cs="Arial"/>
          <w:sz w:val="20"/>
          <w:szCs w:val="22"/>
        </w:rPr>
        <w:t xml:space="preserve">d’entreprise </w:t>
      </w:r>
      <w:r w:rsidRPr="00B01FD5">
        <w:rPr>
          <w:rFonts w:ascii="Century Gothic" w:eastAsia="Arial" w:hAnsi="Century Gothic" w:cs="Arial"/>
          <w:sz w:val="20"/>
          <w:szCs w:val="22"/>
        </w:rPr>
        <w:t xml:space="preserve">mis en œuvre </w:t>
      </w:r>
      <w:r w:rsidR="00CF4DFB" w:rsidRPr="00B01FD5">
        <w:rPr>
          <w:rFonts w:ascii="Century Gothic" w:eastAsia="Arial" w:hAnsi="Century Gothic" w:cs="Arial"/>
          <w:sz w:val="20"/>
          <w:szCs w:val="22"/>
        </w:rPr>
        <w:t>par</w:t>
      </w:r>
      <w:r w:rsidRPr="00B01FD5">
        <w:rPr>
          <w:rFonts w:ascii="Century Gothic" w:eastAsia="Arial" w:hAnsi="Century Gothic" w:cs="Arial"/>
          <w:sz w:val="20"/>
          <w:szCs w:val="22"/>
        </w:rPr>
        <w:t xml:space="preserve"> le </w:t>
      </w:r>
      <w:r w:rsidR="007610C9" w:rsidRPr="00B01FD5">
        <w:rPr>
          <w:rFonts w:ascii="Century Gothic" w:eastAsia="Arial" w:hAnsi="Century Gothic" w:cs="Arial"/>
          <w:sz w:val="20"/>
          <w:szCs w:val="22"/>
        </w:rPr>
        <w:t>Conseil régional Provence Alpes Côte d’Azur</w:t>
      </w:r>
      <w:r w:rsidRPr="00B01FD5">
        <w:rPr>
          <w:rFonts w:ascii="Century Gothic" w:eastAsia="Arial" w:hAnsi="Century Gothic" w:cs="Arial"/>
          <w:sz w:val="20"/>
          <w:szCs w:val="22"/>
        </w:rPr>
        <w:t xml:space="preserve">, il est mis en place un contrat </w:t>
      </w:r>
      <w:r w:rsidR="00CF4DFB" w:rsidRPr="00B01FD5">
        <w:rPr>
          <w:rFonts w:ascii="Century Gothic" w:eastAsia="Arial" w:hAnsi="Century Gothic" w:cs="Arial"/>
          <w:sz w:val="20"/>
          <w:szCs w:val="22"/>
        </w:rPr>
        <w:t xml:space="preserve">d’engagement </w:t>
      </w:r>
      <w:r w:rsidRPr="00B01FD5">
        <w:rPr>
          <w:rFonts w:ascii="Century Gothic" w:eastAsia="Arial" w:hAnsi="Century Gothic" w:cs="Arial"/>
          <w:sz w:val="20"/>
          <w:szCs w:val="22"/>
        </w:rPr>
        <w:t>entre :</w:t>
      </w:r>
    </w:p>
    <w:p w14:paraId="0B491415" w14:textId="77777777" w:rsidR="00D92A5F" w:rsidRPr="00B01FD5" w:rsidRDefault="00D92A5F" w:rsidP="00A31FC0">
      <w:pPr>
        <w:jc w:val="both"/>
        <w:rPr>
          <w:rFonts w:ascii="Century Gothic" w:eastAsia="Arial" w:hAnsi="Century Gothic" w:cs="Arial"/>
          <w:b/>
          <w:sz w:val="20"/>
          <w:szCs w:val="20"/>
        </w:rPr>
      </w:pPr>
    </w:p>
    <w:p w14:paraId="11DD7971" w14:textId="55C1EA5F" w:rsidR="00D92A5F" w:rsidRPr="00B01FD5" w:rsidRDefault="00D92A5F" w:rsidP="00A31FC0">
      <w:pPr>
        <w:jc w:val="both"/>
        <w:rPr>
          <w:rFonts w:ascii="Century Gothic" w:eastAsia="Times New Roman" w:hAnsi="Century Gothic" w:cs="Arial"/>
          <w:b/>
          <w:color w:val="0070C0"/>
          <w:sz w:val="20"/>
          <w:szCs w:val="20"/>
        </w:rPr>
      </w:pPr>
      <w:r w:rsidRPr="00B01FD5">
        <w:rPr>
          <w:rFonts w:ascii="Century Gothic" w:eastAsia="Arial" w:hAnsi="Century Gothic" w:cs="Arial"/>
          <w:b/>
          <w:color w:val="0070C0"/>
          <w:sz w:val="20"/>
          <w:szCs w:val="20"/>
        </w:rPr>
        <w:t>ENTRE LES SOUSSIGNES</w:t>
      </w:r>
    </w:p>
    <w:p w14:paraId="7888AE4D" w14:textId="77777777" w:rsidR="00D92A5F" w:rsidRPr="00B01FD5" w:rsidRDefault="00D92A5F" w:rsidP="00A31FC0">
      <w:pPr>
        <w:jc w:val="both"/>
        <w:rPr>
          <w:rFonts w:ascii="Century Gothic" w:eastAsia="Times New Roman" w:hAnsi="Century Gothic" w:cs="Arial"/>
          <w:b/>
          <w:sz w:val="20"/>
          <w:szCs w:val="20"/>
        </w:rPr>
      </w:pPr>
    </w:p>
    <w:p w14:paraId="2E93C067" w14:textId="646D0131" w:rsidR="00D92A5F" w:rsidRPr="00B01FD5" w:rsidRDefault="00D92A5F" w:rsidP="00A31FC0">
      <w:pPr>
        <w:spacing w:after="120"/>
        <w:jc w:val="both"/>
        <w:rPr>
          <w:rFonts w:ascii="Century Gothic" w:eastAsia="Times New Roman" w:hAnsi="Century Gothic" w:cs="Arial"/>
          <w:sz w:val="20"/>
          <w:szCs w:val="20"/>
        </w:rPr>
      </w:pPr>
      <w:r w:rsidRPr="00B01FD5">
        <w:rPr>
          <w:rFonts w:ascii="Century Gothic" w:eastAsia="Times New Roman" w:hAnsi="Century Gothic" w:cs="Arial"/>
          <w:b/>
          <w:bCs/>
          <w:sz w:val="20"/>
          <w:szCs w:val="20"/>
        </w:rPr>
        <w:t>Le bénéficiaire du parcours « </w:t>
      </w:r>
      <w:r w:rsidR="001531CE">
        <w:rPr>
          <w:rFonts w:ascii="Century Gothic" w:eastAsia="Times New Roman" w:hAnsi="Century Gothic" w:cs="Arial"/>
          <w:b/>
          <w:bCs/>
          <w:sz w:val="20"/>
          <w:szCs w:val="20"/>
        </w:rPr>
        <w:t>Mon Projet d’Entreprise 2025-2029</w:t>
      </w:r>
      <w:r w:rsidR="00C34703" w:rsidRPr="00B01FD5">
        <w:rPr>
          <w:rFonts w:ascii="Century Gothic" w:hAnsi="Century Gothic" w:cs="Arial"/>
          <w:b/>
          <w:sz w:val="20"/>
          <w:szCs w:val="20"/>
        </w:rPr>
        <w:t> </w:t>
      </w:r>
      <w:r w:rsidRPr="00B01FD5">
        <w:rPr>
          <w:rFonts w:ascii="Century Gothic" w:eastAsia="Times New Roman" w:hAnsi="Century Gothic" w:cs="Arial"/>
          <w:b/>
          <w:bCs/>
          <w:sz w:val="20"/>
          <w:szCs w:val="20"/>
        </w:rPr>
        <w:t>» :</w:t>
      </w:r>
    </w:p>
    <w:p w14:paraId="75CDAEB2" w14:textId="77777777" w:rsidR="00C25F11" w:rsidRPr="00B01FD5" w:rsidRDefault="00C25F11" w:rsidP="00A31FC0">
      <w:pPr>
        <w:spacing w:after="120"/>
        <w:jc w:val="both"/>
        <w:rPr>
          <w:rFonts w:ascii="Century Gothic" w:hAnsi="Century Gothic" w:cstheme="minorHAnsi"/>
          <w:sz w:val="20"/>
          <w:szCs w:val="20"/>
        </w:rPr>
      </w:pPr>
      <w:bookmarkStart w:id="0" w:name="_Hlk113270206"/>
      <w:r w:rsidRPr="00B01FD5">
        <w:rPr>
          <w:rFonts w:ascii="Century Gothic" w:hAnsi="Century Gothic" w:cstheme="minorHAnsi"/>
          <w:sz w:val="20"/>
          <w:szCs w:val="20"/>
        </w:rPr>
        <w:t>Nom/prénom : MARGOUM Sofiane</w:t>
      </w:r>
    </w:p>
    <w:p w14:paraId="6EB3D155" w14:textId="75AEEBB7" w:rsidR="00C25F11" w:rsidRPr="00B01FD5" w:rsidRDefault="00C25F11" w:rsidP="00A31FC0">
      <w:pPr>
        <w:spacing w:after="120"/>
        <w:jc w:val="both"/>
        <w:rPr>
          <w:rFonts w:ascii="Century Gothic" w:hAnsi="Century Gothic" w:cstheme="minorHAnsi"/>
          <w:sz w:val="20"/>
          <w:szCs w:val="20"/>
        </w:rPr>
      </w:pPr>
      <w:r w:rsidRPr="00B01FD5">
        <w:rPr>
          <w:rFonts w:ascii="Century Gothic" w:hAnsi="Century Gothic" w:cstheme="minorHAnsi"/>
          <w:sz w:val="20"/>
          <w:szCs w:val="20"/>
        </w:rPr>
        <w:t>Date et lieu de naissance : 24/05/1995 à</w:t>
      </w:r>
      <w:r w:rsidR="00D65A71" w:rsidRPr="00B01FD5">
        <w:rPr>
          <w:rFonts w:ascii="Century Gothic" w:hAnsi="Century Gothic" w:cstheme="minorHAnsi"/>
          <w:sz w:val="20"/>
          <w:szCs w:val="20"/>
        </w:rPr>
        <w:t xml:space="preserve"> </w:t>
      </w:r>
      <w:r w:rsidR="00263E0F">
        <w:rPr>
          <w:rFonts w:ascii="Century Gothic" w:hAnsi="Century Gothic" w:cstheme="minorHAnsi"/>
          <w:sz w:val="20"/>
          <w:szCs w:val="20"/>
        </w:rPr>
        <w:t xml:space="preserve">, </w:t>
      </w:r>
      <w:r w:rsidR="00263E0F" w:rsidRPr="00263E0F">
        <w:rPr>
          <w:rFonts w:ascii="Century Gothic" w:hAnsi="Century Gothic" w:cstheme="minorHAnsi"/>
          <w:sz w:val="20"/>
          <w:szCs w:val="20"/>
        </w:rPr>
        <w:t>FRANCE</w:t>
      </w:r>
    </w:p>
    <w:p w14:paraId="03728EA9" w14:textId="24FE7A3F" w:rsidR="00C25F11" w:rsidRPr="00B01FD5" w:rsidRDefault="00C25F11" w:rsidP="00A31FC0">
      <w:pPr>
        <w:spacing w:after="120"/>
        <w:jc w:val="both"/>
        <w:rPr>
          <w:rFonts w:ascii="Century Gothic" w:hAnsi="Century Gothic" w:cstheme="minorHAnsi"/>
          <w:sz w:val="20"/>
          <w:szCs w:val="20"/>
        </w:rPr>
      </w:pPr>
      <w:r w:rsidRPr="00B01FD5">
        <w:rPr>
          <w:rFonts w:ascii="Century Gothic" w:hAnsi="Century Gothic" w:cstheme="minorHAnsi"/>
          <w:sz w:val="20"/>
          <w:szCs w:val="20"/>
        </w:rPr>
        <w:t>Adresse : 74 avenue des tortues</w:t>
      </w:r>
      <w:r w:rsidRPr="00B01FD5">
        <w:rPr>
          <w:rFonts w:ascii="Century Gothic" w:hAnsi="Century Gothic" w:cstheme="minorHAnsi"/>
          <w:sz w:val="20"/>
          <w:szCs w:val="20"/>
        </w:rPr>
        <w:tab/>
      </w:r>
      <w:r w:rsidR="00D65A71" w:rsidRPr="00B01FD5">
        <w:rPr>
          <w:rFonts w:ascii="Century Gothic" w:hAnsi="Century Gothic" w:cstheme="minorHAnsi"/>
          <w:sz w:val="20"/>
          <w:szCs w:val="20"/>
        </w:rPr>
        <w:t xml:space="preserve"> - </w:t>
      </w:r>
      <w:r w:rsidRPr="00B01FD5">
        <w:rPr>
          <w:rFonts w:ascii="Century Gothic" w:hAnsi="Century Gothic" w:cstheme="minorHAnsi"/>
          <w:sz w:val="20"/>
          <w:szCs w:val="20"/>
        </w:rPr>
        <w:t>83550</w:t>
      </w:r>
      <w:r w:rsidR="00D65A71" w:rsidRPr="00B01FD5">
        <w:rPr>
          <w:rFonts w:ascii="Century Gothic" w:hAnsi="Century Gothic" w:cstheme="minorHAnsi"/>
          <w:sz w:val="20"/>
          <w:szCs w:val="20"/>
        </w:rPr>
        <w:t xml:space="preserve"> </w:t>
      </w:r>
      <w:r w:rsidRPr="00B01FD5">
        <w:rPr>
          <w:rFonts w:ascii="Century Gothic" w:hAnsi="Century Gothic" w:cstheme="minorHAnsi"/>
          <w:sz w:val="20"/>
          <w:szCs w:val="20"/>
        </w:rPr>
        <w:t>Vidauban</w:t>
      </w:r>
    </w:p>
    <w:bookmarkEnd w:id="0"/>
    <w:p w14:paraId="5CD7A8B5" w14:textId="7F6A9B4A" w:rsidR="00C25F11" w:rsidRPr="00B01FD5" w:rsidRDefault="00C25F11" w:rsidP="00A31FC0">
      <w:pPr>
        <w:spacing w:after="120"/>
        <w:jc w:val="both"/>
        <w:rPr>
          <w:rFonts w:ascii="Century Gothic" w:eastAsia="Arial" w:hAnsi="Century Gothic" w:cstheme="minorHAnsi"/>
          <w:sz w:val="20"/>
          <w:szCs w:val="20"/>
        </w:rPr>
      </w:pPr>
      <w:r w:rsidRPr="00B01FD5">
        <w:rPr>
          <w:rFonts w:ascii="Century Gothic" w:hAnsi="Century Gothic" w:cstheme="minorHAnsi"/>
          <w:sz w:val="20"/>
          <w:szCs w:val="20"/>
        </w:rPr>
        <w:t>Coordonnées téléphonique et courriel : 0617084276</w:t>
      </w:r>
      <w:r w:rsidR="00D65A71" w:rsidRPr="00B01FD5">
        <w:rPr>
          <w:rFonts w:ascii="Century Gothic" w:hAnsi="Century Gothic" w:cstheme="minorHAnsi"/>
          <w:sz w:val="20"/>
          <w:szCs w:val="20"/>
        </w:rPr>
        <w:t xml:space="preserve"> - </w:t>
      </w:r>
      <w:r w:rsidRPr="00B01FD5">
        <w:rPr>
          <w:rFonts w:ascii="Century Gothic" w:hAnsi="Century Gothic" w:cstheme="minorHAnsi"/>
          <w:sz w:val="20"/>
          <w:szCs w:val="20"/>
        </w:rPr>
        <w:t>margoum.contact@gmail.com</w:t>
      </w:r>
    </w:p>
    <w:p w14:paraId="58701440" w14:textId="77777777" w:rsidR="00C25F11" w:rsidRPr="00B01FD5" w:rsidRDefault="00C25F11" w:rsidP="00A31FC0">
      <w:pPr>
        <w:spacing w:after="120"/>
        <w:jc w:val="both"/>
        <w:rPr>
          <w:rFonts w:ascii="Century Gothic" w:hAnsi="Century Gothic" w:cs="Arial"/>
          <w:b/>
          <w:sz w:val="20"/>
          <w:szCs w:val="20"/>
        </w:rPr>
      </w:pPr>
      <w:r w:rsidRPr="00B01FD5">
        <w:rPr>
          <w:rFonts w:ascii="Century Gothic" w:eastAsia="Arial" w:hAnsi="Century Gothic" w:cs="Arial"/>
          <w:sz w:val="20"/>
          <w:szCs w:val="20"/>
        </w:rPr>
        <w:t>ci-après dénommé</w:t>
      </w:r>
      <w:r w:rsidRPr="00B01FD5">
        <w:rPr>
          <w:rFonts w:ascii="Century Gothic" w:eastAsia="Arial" w:hAnsi="Century Gothic" w:cs="Arial"/>
          <w:b/>
          <w:sz w:val="20"/>
          <w:szCs w:val="20"/>
        </w:rPr>
        <w:t xml:space="preserve"> « le bénéficiaire »</w:t>
      </w:r>
      <w:r w:rsidRPr="00B01FD5">
        <w:rPr>
          <w:rFonts w:ascii="Century Gothic" w:eastAsia="Arial" w:hAnsi="Century Gothic" w:cs="Arial"/>
          <w:sz w:val="20"/>
          <w:szCs w:val="20"/>
        </w:rPr>
        <w:t>, d’une part,</w:t>
      </w:r>
    </w:p>
    <w:p w14:paraId="454D9256" w14:textId="51DD68BA" w:rsidR="00D92A5F" w:rsidRPr="00B01FD5" w:rsidRDefault="00D92A5F" w:rsidP="00A31FC0">
      <w:pPr>
        <w:jc w:val="both"/>
        <w:rPr>
          <w:rFonts w:ascii="Century Gothic" w:eastAsia="Times New Roman" w:hAnsi="Century Gothic" w:cs="Arial"/>
          <w:b/>
          <w:sz w:val="20"/>
          <w:szCs w:val="20"/>
        </w:rPr>
      </w:pPr>
      <w:r w:rsidRPr="00B01FD5">
        <w:rPr>
          <w:rFonts w:ascii="Century Gothic" w:eastAsia="Times New Roman" w:hAnsi="Century Gothic" w:cs="Arial"/>
          <w:b/>
          <w:sz w:val="20"/>
          <w:szCs w:val="20"/>
        </w:rPr>
        <w:t>ET</w:t>
      </w:r>
    </w:p>
    <w:p w14:paraId="360788C1" w14:textId="77777777" w:rsidR="00C25F11" w:rsidRPr="00B01FD5" w:rsidRDefault="00C25F11" w:rsidP="00A31FC0">
      <w:pPr>
        <w:jc w:val="both"/>
        <w:rPr>
          <w:rFonts w:ascii="Century Gothic" w:eastAsia="Times New Roman" w:hAnsi="Century Gothic" w:cs="Arial"/>
          <w:b/>
          <w:sz w:val="20"/>
          <w:szCs w:val="20"/>
          <w:u w:val="single"/>
        </w:rPr>
      </w:pPr>
    </w:p>
    <w:p w14:paraId="60D6118F" w14:textId="77777777" w:rsidR="00D92A5F" w:rsidRPr="00B01FD5" w:rsidRDefault="00D92A5F" w:rsidP="00A31FC0">
      <w:pPr>
        <w:spacing w:after="120"/>
        <w:jc w:val="both"/>
        <w:rPr>
          <w:rFonts w:ascii="Century Gothic" w:eastAsia="Times New Roman" w:hAnsi="Century Gothic" w:cs="Arial"/>
          <w:b/>
          <w:bCs/>
          <w:sz w:val="20"/>
          <w:szCs w:val="20"/>
        </w:rPr>
      </w:pPr>
      <w:r w:rsidRPr="00B01FD5">
        <w:rPr>
          <w:rFonts w:ascii="Century Gothic" w:eastAsia="Times New Roman" w:hAnsi="Century Gothic" w:cs="Arial"/>
          <w:b/>
          <w:bCs/>
          <w:sz w:val="20"/>
          <w:szCs w:val="20"/>
        </w:rPr>
        <w:t xml:space="preserve">L’Opérateur d’accompagnement </w:t>
      </w:r>
    </w:p>
    <w:p w14:paraId="3E062389" w14:textId="507013B5" w:rsidR="00C25F11" w:rsidRPr="00B01FD5" w:rsidRDefault="00C25F11" w:rsidP="00A31FC0">
      <w:pPr>
        <w:spacing w:after="120"/>
        <w:jc w:val="both"/>
        <w:rPr>
          <w:rFonts w:ascii="Century Gothic" w:hAnsi="Century Gothic" w:cstheme="minorHAnsi"/>
          <w:sz w:val="20"/>
          <w:szCs w:val="20"/>
        </w:rPr>
      </w:pPr>
      <w:r w:rsidRPr="00B01FD5">
        <w:rPr>
          <w:rFonts w:ascii="Century Gothic" w:hAnsi="Century Gothic" w:cstheme="minorHAnsi"/>
          <w:sz w:val="20"/>
          <w:szCs w:val="20"/>
        </w:rPr>
        <w:t xml:space="preserve">Raison sociale :  BGE </w:t>
      </w:r>
      <w:r w:rsidR="008F16C5">
        <w:rPr>
          <w:rFonts w:ascii="Century Gothic" w:hAnsi="Century Gothic" w:cstheme="minorHAnsi"/>
          <w:sz w:val="20"/>
          <w:szCs w:val="20"/>
        </w:rPr>
        <w:t>PROVENCE ALPES MEDITERRANEE</w:t>
      </w:r>
    </w:p>
    <w:p w14:paraId="42E8639E" w14:textId="1FFA247F" w:rsidR="00C25F11" w:rsidRPr="00B01FD5" w:rsidRDefault="00C25F11" w:rsidP="00A31FC0">
      <w:pPr>
        <w:spacing w:after="120"/>
        <w:jc w:val="both"/>
        <w:rPr>
          <w:rFonts w:ascii="Century Gothic" w:hAnsi="Century Gothic" w:cstheme="minorHAnsi"/>
          <w:sz w:val="20"/>
          <w:szCs w:val="20"/>
        </w:rPr>
      </w:pPr>
      <w:r w:rsidRPr="00B01FD5">
        <w:rPr>
          <w:rFonts w:ascii="Century Gothic" w:hAnsi="Century Gothic" w:cstheme="minorHAnsi"/>
          <w:sz w:val="20"/>
          <w:szCs w:val="20"/>
        </w:rPr>
        <w:t>Conseiller en charge du dossier : BENEGLIA</w:t>
      </w:r>
      <w:r w:rsidR="007F0D07" w:rsidRPr="00B01FD5">
        <w:rPr>
          <w:rFonts w:ascii="Century Gothic" w:hAnsi="Century Gothic" w:cstheme="minorHAnsi"/>
          <w:sz w:val="20"/>
          <w:szCs w:val="20"/>
        </w:rPr>
        <w:t xml:space="preserve"> </w:t>
      </w:r>
      <w:r w:rsidRPr="00B01FD5">
        <w:rPr>
          <w:rFonts w:ascii="Century Gothic" w:hAnsi="Century Gothic" w:cstheme="minorHAnsi"/>
          <w:sz w:val="20"/>
          <w:szCs w:val="20"/>
        </w:rPr>
        <w:t>Severine</w:t>
      </w:r>
    </w:p>
    <w:p w14:paraId="68428DAC" w14:textId="0ABC806F" w:rsidR="00C25F11" w:rsidRPr="005D29DD" w:rsidRDefault="00C25F11" w:rsidP="00A31FC0">
      <w:pPr>
        <w:suppressAutoHyphens w:val="0"/>
        <w:autoSpaceDE w:val="0"/>
        <w:autoSpaceDN w:val="0"/>
        <w:adjustRightInd w:val="0"/>
        <w:jc w:val="both"/>
        <w:rPr>
          <w:rFonts w:ascii="Century Gothic" w:hAnsi="Century Gothic" w:cs="Arial"/>
          <w:sz w:val="20"/>
          <w:szCs w:val="20"/>
        </w:rPr>
      </w:pPr>
      <w:r w:rsidRPr="005D29DD">
        <w:rPr>
          <w:rFonts w:ascii="Century Gothic" w:hAnsi="Century Gothic" w:cs="Arial"/>
          <w:sz w:val="20"/>
          <w:szCs w:val="20"/>
        </w:rPr>
        <w:t xml:space="preserve">Coordonnées postale et téléphonique : </w:t>
      </w:r>
      <w:r w:rsidR="005D29DD" w:rsidRPr="005D29DD">
        <w:rPr>
          <w:rFonts w:ascii="Century Gothic" w:hAnsi="Century Gothic" w:cs="Arial"/>
          <w:sz w:val="20"/>
          <w:szCs w:val="20"/>
        </w:rPr>
        <w:t>BGE Provence Alpes Méditerranée 7 rue Gaston de Flotte</w:t>
      </w:r>
      <w:r w:rsidR="005D29DD">
        <w:rPr>
          <w:rFonts w:ascii="Century Gothic" w:hAnsi="Century Gothic" w:cs="Arial"/>
          <w:sz w:val="20"/>
          <w:szCs w:val="20"/>
        </w:rPr>
        <w:t xml:space="preserve"> </w:t>
      </w:r>
      <w:r w:rsidR="005D29DD" w:rsidRPr="005D29DD">
        <w:rPr>
          <w:rFonts w:ascii="Century Gothic" w:hAnsi="Century Gothic" w:cs="Arial"/>
          <w:sz w:val="20"/>
          <w:szCs w:val="20"/>
        </w:rPr>
        <w:t xml:space="preserve">13012 Marseille </w:t>
      </w:r>
      <w:r w:rsidR="005D29DD" w:rsidRPr="005D29DD">
        <w:rPr>
          <w:rFonts w:ascii="Century Gothic" w:hAnsi="Century Gothic" w:cs="Arial"/>
          <w:noProof/>
          <w:sz w:val="20"/>
          <w:szCs w:val="20"/>
        </w:rPr>
        <w:drawing>
          <wp:inline distT="0" distB="0" distL="0" distR="0" wp14:anchorId="340E4841" wp14:editId="22F6BB69">
            <wp:extent cx="190500" cy="190500"/>
            <wp:effectExtent l="0" t="0" r="0" b="0"/>
            <wp:docPr id="4" name="Graphique 4" descr="Télé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que 1" descr="Télépho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00" cy="190500"/>
                    </a:xfrm>
                    <a:prstGeom prst="rect">
                      <a:avLst/>
                    </a:prstGeom>
                  </pic:spPr>
                </pic:pic>
              </a:graphicData>
            </a:graphic>
          </wp:inline>
        </w:drawing>
      </w:r>
      <w:r w:rsidR="005D29DD" w:rsidRPr="005D29DD">
        <w:rPr>
          <w:rFonts w:ascii="Century Gothic" w:hAnsi="Century Gothic" w:cs="Arial"/>
          <w:sz w:val="20"/>
          <w:szCs w:val="20"/>
        </w:rPr>
        <w:t xml:space="preserve"> 04 91 90 88 66</w:t>
      </w:r>
    </w:p>
    <w:p w14:paraId="2B6C683F" w14:textId="7B558B23" w:rsidR="00D92A5F" w:rsidRPr="005D29DD" w:rsidRDefault="00D92A5F" w:rsidP="00A31FC0">
      <w:pPr>
        <w:suppressAutoHyphens w:val="0"/>
        <w:autoSpaceDE w:val="0"/>
        <w:autoSpaceDN w:val="0"/>
        <w:adjustRightInd w:val="0"/>
        <w:jc w:val="both"/>
        <w:rPr>
          <w:rFonts w:ascii="Century Gothic" w:hAnsi="Century Gothic" w:cs="Arial"/>
          <w:sz w:val="20"/>
          <w:szCs w:val="20"/>
        </w:rPr>
      </w:pPr>
      <w:r w:rsidRPr="005D29DD">
        <w:rPr>
          <w:rFonts w:ascii="Century Gothic" w:hAnsi="Century Gothic" w:cs="Arial"/>
          <w:sz w:val="20"/>
          <w:szCs w:val="20"/>
        </w:rPr>
        <w:t>ci-après dénommé « opérateur d’accompagnement », membre du Groupement « URBGE », d’autre part,</w:t>
      </w:r>
    </w:p>
    <w:p w14:paraId="53CE3F24" w14:textId="77777777" w:rsidR="00D65A71" w:rsidRPr="00B01FD5" w:rsidRDefault="00D65A71" w:rsidP="00A31FC0">
      <w:pPr>
        <w:spacing w:after="120"/>
        <w:jc w:val="both"/>
        <w:rPr>
          <w:rFonts w:ascii="Century Gothic" w:hAnsi="Century Gothic" w:cs="Arial"/>
          <w:b/>
          <w:i/>
          <w:sz w:val="20"/>
          <w:szCs w:val="20"/>
        </w:rPr>
      </w:pPr>
    </w:p>
    <w:p w14:paraId="4E8AF7E1" w14:textId="357B3C8A" w:rsidR="007F0D07" w:rsidRPr="00B01FD5" w:rsidRDefault="00FA3C59" w:rsidP="00A31FC0">
      <w:pPr>
        <w:spacing w:after="120"/>
        <w:jc w:val="both"/>
        <w:rPr>
          <w:rFonts w:ascii="Century Gothic" w:hAnsi="Century Gothic" w:cs="Arial"/>
          <w:b/>
          <w:i/>
          <w:sz w:val="20"/>
          <w:szCs w:val="20"/>
        </w:rPr>
      </w:pPr>
      <w:r w:rsidRPr="00B01FD5">
        <w:rPr>
          <w:rFonts w:ascii="Century Gothic" w:hAnsi="Century Gothic" w:cs="Arial"/>
          <w:b/>
          <w:i/>
          <w:sz w:val="20"/>
          <w:szCs w:val="20"/>
        </w:rPr>
        <w:t xml:space="preserve">Pour </w:t>
      </w:r>
      <w:r w:rsidR="00E3063E" w:rsidRPr="00B01FD5">
        <w:rPr>
          <w:rFonts w:ascii="Century Gothic" w:hAnsi="Century Gothic" w:cs="Arial"/>
          <w:b/>
          <w:i/>
          <w:sz w:val="20"/>
          <w:szCs w:val="20"/>
        </w:rPr>
        <w:t xml:space="preserve">la </w:t>
      </w:r>
      <w:r w:rsidR="00CF4DFB" w:rsidRPr="00B01FD5">
        <w:rPr>
          <w:rFonts w:ascii="Century Gothic" w:hAnsi="Century Gothic" w:cs="Arial"/>
          <w:b/>
          <w:i/>
          <w:sz w:val="20"/>
          <w:szCs w:val="20"/>
        </w:rPr>
        <w:t>phase</w:t>
      </w:r>
      <w:r w:rsidRPr="00B01FD5">
        <w:rPr>
          <w:rFonts w:ascii="Century Gothic" w:hAnsi="Century Gothic" w:cs="Arial"/>
          <w:b/>
          <w:i/>
          <w:sz w:val="20"/>
          <w:szCs w:val="20"/>
        </w:rPr>
        <w:t xml:space="preserve"> </w:t>
      </w:r>
      <w:r w:rsidR="0083269B" w:rsidRPr="00B01FD5">
        <w:rPr>
          <w:rFonts w:ascii="Century Gothic" w:hAnsi="Century Gothic" w:cs="Arial"/>
          <w:b/>
          <w:i/>
          <w:sz w:val="20"/>
          <w:szCs w:val="20"/>
        </w:rPr>
        <w:t>1</w:t>
      </w:r>
      <w:r w:rsidR="007610C9" w:rsidRPr="00B01FD5">
        <w:rPr>
          <w:rFonts w:ascii="Century Gothic" w:hAnsi="Century Gothic" w:cs="Arial"/>
          <w:b/>
          <w:i/>
          <w:sz w:val="20"/>
          <w:szCs w:val="20"/>
        </w:rPr>
        <w:t xml:space="preserve"> </w:t>
      </w:r>
      <w:r w:rsidRPr="00B01FD5">
        <w:rPr>
          <w:rFonts w:ascii="Century Gothic" w:hAnsi="Century Gothic" w:cs="Arial"/>
          <w:b/>
          <w:i/>
          <w:sz w:val="20"/>
          <w:szCs w:val="20"/>
        </w:rPr>
        <w:t>suivante :</w:t>
      </w:r>
      <w:r w:rsidR="009F723F" w:rsidRPr="00B01FD5">
        <w:rPr>
          <w:rFonts w:ascii="Century Gothic" w:eastAsia="Wingdings" w:hAnsi="Century Gothic" w:cs="Arial"/>
          <w:b/>
          <w:i/>
          <w:sz w:val="20"/>
          <w:szCs w:val="20"/>
        </w:rPr>
        <w:t xml:space="preserve"> </w:t>
      </w:r>
      <w:r w:rsidR="009F723F" w:rsidRPr="00B01FD5">
        <w:rPr>
          <w:rFonts w:ascii="Century Gothic" w:hAnsi="Century Gothic" w:cs="Arial"/>
          <w:b/>
          <w:i/>
          <w:sz w:val="20"/>
          <w:szCs w:val="20"/>
        </w:rPr>
        <w:t>« </w:t>
      </w:r>
      <w:r w:rsidR="00BF5B42" w:rsidRPr="00B01FD5">
        <w:rPr>
          <w:rFonts w:ascii="Century Gothic" w:hAnsi="Century Gothic" w:cs="Arial"/>
          <w:b/>
          <w:i/>
          <w:sz w:val="20"/>
          <w:szCs w:val="20"/>
        </w:rPr>
        <w:t>Accompagnement au montage de projet de création ou de reprise </w:t>
      </w:r>
      <w:r w:rsidR="00933D19" w:rsidRPr="00B01FD5">
        <w:rPr>
          <w:rFonts w:ascii="Century Gothic" w:hAnsi="Century Gothic" w:cs="Arial"/>
          <w:b/>
          <w:i/>
          <w:sz w:val="20"/>
          <w:szCs w:val="20"/>
        </w:rPr>
        <w:t>»</w:t>
      </w:r>
    </w:p>
    <w:p w14:paraId="464465A2" w14:textId="32524D8A" w:rsidR="009F723F" w:rsidRPr="00B01FD5" w:rsidRDefault="007F0D07" w:rsidP="00A31FC0">
      <w:pPr>
        <w:suppressAutoHyphens w:val="0"/>
        <w:jc w:val="both"/>
        <w:rPr>
          <w:rFonts w:ascii="Century Gothic" w:hAnsi="Century Gothic" w:cs="Arial"/>
          <w:b/>
          <w:i/>
          <w:sz w:val="20"/>
          <w:szCs w:val="20"/>
        </w:rPr>
      </w:pPr>
      <w:r w:rsidRPr="00B01FD5">
        <w:rPr>
          <w:rFonts w:ascii="Century Gothic" w:hAnsi="Century Gothic" w:cs="Arial"/>
          <w:b/>
          <w:i/>
          <w:sz w:val="20"/>
          <w:szCs w:val="20"/>
        </w:rPr>
        <w:br w:type="page"/>
      </w:r>
    </w:p>
    <w:p w14:paraId="6F7B0D69" w14:textId="2AF4A2EF" w:rsidR="00EA0693" w:rsidRDefault="00E3063E" w:rsidP="00A31FC0">
      <w:pPr>
        <w:jc w:val="both"/>
        <w:rPr>
          <w:rFonts w:ascii="Century Gothic" w:hAnsi="Century Gothic" w:cs="Arial"/>
          <w:b/>
          <w:color w:val="0070C0"/>
          <w:sz w:val="22"/>
          <w:szCs w:val="22"/>
          <w:u w:val="single"/>
        </w:rPr>
      </w:pPr>
      <w:r w:rsidRPr="00B01FD5">
        <w:rPr>
          <w:rFonts w:ascii="Century Gothic" w:hAnsi="Century Gothic" w:cs="Arial"/>
          <w:b/>
          <w:color w:val="0070C0"/>
          <w:sz w:val="22"/>
          <w:szCs w:val="22"/>
          <w:u w:val="single"/>
        </w:rPr>
        <w:lastRenderedPageBreak/>
        <w:t>IL A ETE PREALABLEMENT EXPOSE</w:t>
      </w:r>
    </w:p>
    <w:p w14:paraId="061B7322" w14:textId="77777777" w:rsidR="00B01FD5" w:rsidRPr="00B01FD5" w:rsidRDefault="00B01FD5" w:rsidP="00A31FC0">
      <w:pPr>
        <w:jc w:val="both"/>
        <w:rPr>
          <w:rFonts w:ascii="Century Gothic" w:hAnsi="Century Gothic" w:cs="Arial"/>
          <w:b/>
          <w:color w:val="0070C0"/>
          <w:sz w:val="22"/>
          <w:szCs w:val="22"/>
          <w:u w:val="single"/>
        </w:rPr>
      </w:pPr>
    </w:p>
    <w:p w14:paraId="4B32CE75" w14:textId="77777777" w:rsidR="00EA0693" w:rsidRDefault="00F25689" w:rsidP="00A31FC0">
      <w:pPr>
        <w:pStyle w:val="Corpsdetexte"/>
        <w:jc w:val="both"/>
        <w:rPr>
          <w:rFonts w:ascii="Century Gothic" w:hAnsi="Century Gothic" w:cs="Arial"/>
          <w:bCs w:val="0"/>
          <w:i/>
          <w:sz w:val="20"/>
          <w:szCs w:val="20"/>
        </w:rPr>
      </w:pPr>
      <w:r w:rsidRPr="00B01FD5">
        <w:rPr>
          <w:rFonts w:ascii="Century Gothic" w:hAnsi="Century Gothic" w:cs="Arial"/>
          <w:bCs w:val="0"/>
          <w:i/>
          <w:sz w:val="20"/>
          <w:szCs w:val="20"/>
        </w:rPr>
        <w:t>Préambule :</w:t>
      </w:r>
    </w:p>
    <w:p w14:paraId="4BEE0051" w14:textId="77777777" w:rsidR="00C17908" w:rsidRDefault="00C17908" w:rsidP="00A31FC0">
      <w:pPr>
        <w:pStyle w:val="Corpsdetexte"/>
        <w:jc w:val="both"/>
        <w:rPr>
          <w:rFonts w:ascii="Century Gothic" w:hAnsi="Century Gothic" w:cs="Arial"/>
          <w:bCs w:val="0"/>
          <w:i/>
          <w:sz w:val="20"/>
          <w:szCs w:val="20"/>
        </w:rPr>
      </w:pPr>
    </w:p>
    <w:p w14:paraId="71142275" w14:textId="77777777" w:rsidR="00C17908" w:rsidRPr="000015C4" w:rsidRDefault="00C17908" w:rsidP="00C17908">
      <w:pPr>
        <w:pStyle w:val="Corpsdetexte"/>
        <w:jc w:val="both"/>
        <w:rPr>
          <w:rFonts w:ascii="Century Gothic" w:hAnsi="Century Gothic" w:cs="Arial"/>
          <w:b w:val="0"/>
          <w:bCs w:val="0"/>
          <w:sz w:val="20"/>
          <w:szCs w:val="20"/>
        </w:rPr>
      </w:pPr>
      <w:r w:rsidRPr="000015C4">
        <w:rPr>
          <w:rFonts w:ascii="Century Gothic" w:hAnsi="Century Gothic" w:cs="Arial"/>
          <w:b w:val="0"/>
          <w:bCs w:val="0"/>
          <w:sz w:val="20"/>
          <w:szCs w:val="20"/>
        </w:rPr>
        <w:t>En application du nouveau Schéma régional de développement économique, d’innovation et d’internationalisation pour la période 2022-2028 adopté par délibération n°22-380 du 24 juin 2022 et dans son objectif de soutien aux petites entreprises, en proximité sur les territoires, la Région déploie un parcours d’accompagnement à la création ou à la reprise, au développement, au rebond et à la transmission d’entreprise : « Mon projet d’entreprise ».</w:t>
      </w:r>
    </w:p>
    <w:p w14:paraId="7D2C64A6" w14:textId="2C7AD166" w:rsidR="00C17908" w:rsidRPr="000015C4" w:rsidRDefault="00C17908" w:rsidP="00C17908">
      <w:pPr>
        <w:pStyle w:val="Corpsdetexte"/>
        <w:jc w:val="both"/>
        <w:rPr>
          <w:rFonts w:ascii="Century Gothic" w:hAnsi="Century Gothic" w:cs="Arial"/>
          <w:b w:val="0"/>
          <w:bCs w:val="0"/>
          <w:sz w:val="20"/>
          <w:szCs w:val="20"/>
        </w:rPr>
      </w:pPr>
      <w:r w:rsidRPr="000015C4">
        <w:rPr>
          <w:rFonts w:ascii="Century Gothic" w:hAnsi="Century Gothic" w:cs="Arial"/>
          <w:b w:val="0"/>
          <w:bCs w:val="0"/>
          <w:sz w:val="20"/>
          <w:szCs w:val="20"/>
        </w:rPr>
        <w:t>Au sein de l’offre Sud Entreprises, il permet principalement aux entrepreneurs dans les secteurs des services, des commerces et de l’artisanat, de l’économie sociale et solidaire d’accéder, facilement, partout sur le territoire régional, à une offre d’accompagnement adaptée à toutes les phases de vie d’une entreprise, en création, en développement ou en difficulté.</w:t>
      </w:r>
    </w:p>
    <w:p w14:paraId="3D61988C" w14:textId="77777777" w:rsidR="00C17908" w:rsidRPr="000015C4" w:rsidRDefault="00C17908" w:rsidP="00A31FC0">
      <w:pPr>
        <w:pStyle w:val="Corpsdetexte"/>
        <w:jc w:val="both"/>
        <w:rPr>
          <w:rFonts w:ascii="Century Gothic" w:hAnsi="Century Gothic" w:cs="Arial"/>
          <w:b w:val="0"/>
          <w:bCs w:val="0"/>
          <w:sz w:val="20"/>
          <w:szCs w:val="20"/>
        </w:rPr>
      </w:pPr>
    </w:p>
    <w:p w14:paraId="22FE5DFC" w14:textId="77777777" w:rsidR="00C17908" w:rsidRDefault="00C17908" w:rsidP="00A31FC0">
      <w:pPr>
        <w:pStyle w:val="Corpsdetexte"/>
        <w:jc w:val="both"/>
        <w:rPr>
          <w:rFonts w:ascii="Century Gothic" w:hAnsi="Century Gothic" w:cs="Arial"/>
          <w:bCs w:val="0"/>
          <w:i/>
          <w:sz w:val="20"/>
          <w:szCs w:val="20"/>
        </w:rPr>
      </w:pPr>
    </w:p>
    <w:p w14:paraId="5D1A1418" w14:textId="17D68894" w:rsidR="007D1565" w:rsidRPr="00B01FD5" w:rsidRDefault="008A1C4A" w:rsidP="00A31FC0">
      <w:pPr>
        <w:suppressAutoHyphens w:val="0"/>
        <w:autoSpaceDE w:val="0"/>
        <w:autoSpaceDN w:val="0"/>
        <w:adjustRightInd w:val="0"/>
        <w:jc w:val="both"/>
        <w:rPr>
          <w:rFonts w:ascii="Century Gothic" w:hAnsi="Century Gothic" w:cs="Arial"/>
          <w:sz w:val="20"/>
          <w:szCs w:val="20"/>
        </w:rPr>
      </w:pPr>
      <w:r w:rsidRPr="00B01FD5">
        <w:rPr>
          <w:rFonts w:ascii="Century Gothic" w:hAnsi="Century Gothic" w:cs="Arial"/>
          <w:sz w:val="20"/>
          <w:szCs w:val="20"/>
        </w:rPr>
        <w:t>« Mon Projet d’Entreprise 202</w:t>
      </w:r>
      <w:r w:rsidR="009C0420">
        <w:rPr>
          <w:rFonts w:ascii="Century Gothic" w:hAnsi="Century Gothic" w:cs="Arial"/>
          <w:sz w:val="20"/>
          <w:szCs w:val="20"/>
        </w:rPr>
        <w:t>5</w:t>
      </w:r>
      <w:r w:rsidRPr="00B01FD5">
        <w:rPr>
          <w:rFonts w:ascii="Century Gothic" w:hAnsi="Century Gothic" w:cs="Arial"/>
          <w:sz w:val="20"/>
          <w:szCs w:val="20"/>
        </w:rPr>
        <w:t>-202</w:t>
      </w:r>
      <w:r w:rsidR="009C0420">
        <w:rPr>
          <w:rFonts w:ascii="Century Gothic" w:hAnsi="Century Gothic" w:cs="Arial"/>
          <w:sz w:val="20"/>
          <w:szCs w:val="20"/>
        </w:rPr>
        <w:t>9</w:t>
      </w:r>
      <w:r w:rsidRPr="00B01FD5">
        <w:rPr>
          <w:rFonts w:ascii="Century Gothic" w:hAnsi="Century Gothic" w:cs="Arial"/>
          <w:sz w:val="20"/>
          <w:szCs w:val="20"/>
        </w:rPr>
        <w:t xml:space="preserve"> » </w:t>
      </w:r>
      <w:r w:rsidR="007D1565" w:rsidRPr="00B01FD5">
        <w:rPr>
          <w:rFonts w:ascii="Century Gothic" w:hAnsi="Century Gothic" w:cs="Arial"/>
          <w:sz w:val="20"/>
          <w:szCs w:val="20"/>
        </w:rPr>
        <w:t>constitue pour la Région un des piliers de la relance de l’économie de proximité, de l’artisanat et du commerce, notamment au cœur des centres-villes de la région. Il doit permettre aux petites et moyennes entreprises d’accéder,</w:t>
      </w:r>
      <w:r w:rsidRPr="00B01FD5">
        <w:rPr>
          <w:rFonts w:ascii="Century Gothic" w:hAnsi="Century Gothic" w:cs="Arial"/>
          <w:sz w:val="20"/>
          <w:szCs w:val="20"/>
        </w:rPr>
        <w:t xml:space="preserve"> </w:t>
      </w:r>
      <w:r w:rsidR="007D1565" w:rsidRPr="00B01FD5">
        <w:rPr>
          <w:rFonts w:ascii="Century Gothic" w:hAnsi="Century Gothic" w:cs="Arial"/>
          <w:sz w:val="20"/>
          <w:szCs w:val="20"/>
        </w:rPr>
        <w:t>facilement, partout sur le territoire régional, à une offre d’accompagnement adaptée à toutes</w:t>
      </w:r>
      <w:r w:rsidRPr="00B01FD5">
        <w:rPr>
          <w:rFonts w:ascii="Century Gothic" w:hAnsi="Century Gothic" w:cs="Arial"/>
          <w:sz w:val="20"/>
          <w:szCs w:val="20"/>
        </w:rPr>
        <w:t xml:space="preserve"> </w:t>
      </w:r>
      <w:r w:rsidR="007D1565" w:rsidRPr="00B01FD5">
        <w:rPr>
          <w:rFonts w:ascii="Century Gothic" w:hAnsi="Century Gothic" w:cs="Arial"/>
          <w:sz w:val="20"/>
          <w:szCs w:val="20"/>
        </w:rPr>
        <w:t>les phases de vie, en création, en développement</w:t>
      </w:r>
      <w:r w:rsidR="003F3987" w:rsidRPr="00B01FD5">
        <w:rPr>
          <w:rFonts w:ascii="Century Gothic" w:hAnsi="Century Gothic" w:cs="Arial"/>
          <w:sz w:val="20"/>
          <w:szCs w:val="20"/>
        </w:rPr>
        <w:t>. Cette action est cofinancée par le Fonds Social Européen plus (FSE+) qui est un instrument de l’Union Européenne pour promouvoir l’emploi, la formation professionnelle et l’inclusion sociale.</w:t>
      </w:r>
    </w:p>
    <w:p w14:paraId="417F0DB6" w14:textId="77777777" w:rsidR="00E3063E" w:rsidRPr="00B01FD5" w:rsidRDefault="00E3063E" w:rsidP="00A31FC0">
      <w:pPr>
        <w:autoSpaceDE w:val="0"/>
        <w:jc w:val="both"/>
        <w:rPr>
          <w:rFonts w:ascii="Century Gothic" w:hAnsi="Century Gothic" w:cs="Arial"/>
          <w:sz w:val="20"/>
          <w:szCs w:val="20"/>
        </w:rPr>
      </w:pPr>
    </w:p>
    <w:p w14:paraId="423DCBD8" w14:textId="77777777" w:rsidR="00EA0693" w:rsidRPr="00B01FD5" w:rsidRDefault="00AF7DF5" w:rsidP="00A31FC0">
      <w:pPr>
        <w:pStyle w:val="Corpsdetexte"/>
        <w:jc w:val="both"/>
        <w:rPr>
          <w:rFonts w:ascii="Century Gothic" w:hAnsi="Century Gothic" w:cs="Arial"/>
          <w:bCs w:val="0"/>
          <w:i/>
          <w:sz w:val="20"/>
          <w:szCs w:val="20"/>
        </w:rPr>
      </w:pPr>
      <w:r w:rsidRPr="00B01FD5">
        <w:rPr>
          <w:rFonts w:ascii="Century Gothic" w:hAnsi="Century Gothic" w:cs="Arial"/>
          <w:bCs w:val="0"/>
          <w:i/>
          <w:sz w:val="20"/>
          <w:szCs w:val="20"/>
        </w:rPr>
        <w:t xml:space="preserve">Le </w:t>
      </w:r>
      <w:r w:rsidR="000B7D6F" w:rsidRPr="00B01FD5">
        <w:rPr>
          <w:rFonts w:ascii="Century Gothic" w:hAnsi="Century Gothic" w:cs="Arial"/>
          <w:bCs w:val="0"/>
          <w:i/>
          <w:sz w:val="20"/>
          <w:szCs w:val="20"/>
        </w:rPr>
        <w:t>groupement « </w:t>
      </w:r>
      <w:r w:rsidR="00E3063E" w:rsidRPr="00B01FD5">
        <w:rPr>
          <w:rFonts w:ascii="Century Gothic" w:hAnsi="Century Gothic" w:cs="Arial"/>
          <w:bCs w:val="0"/>
          <w:i/>
          <w:sz w:val="20"/>
          <w:szCs w:val="20"/>
        </w:rPr>
        <w:t>URBGE</w:t>
      </w:r>
      <w:r w:rsidRPr="00B01FD5">
        <w:rPr>
          <w:rFonts w:ascii="Century Gothic" w:hAnsi="Century Gothic" w:cs="Arial"/>
          <w:bCs w:val="0"/>
          <w:i/>
          <w:sz w:val="20"/>
          <w:szCs w:val="20"/>
        </w:rPr>
        <w:t> »</w:t>
      </w:r>
      <w:r w:rsidR="00F25689" w:rsidRPr="00B01FD5">
        <w:rPr>
          <w:rFonts w:ascii="Century Gothic" w:hAnsi="Century Gothic" w:cs="Arial"/>
          <w:bCs w:val="0"/>
          <w:i/>
          <w:sz w:val="20"/>
          <w:szCs w:val="20"/>
        </w:rPr>
        <w:t> :</w:t>
      </w:r>
    </w:p>
    <w:p w14:paraId="57C1F74F" w14:textId="142574B3" w:rsidR="00AF7DF5" w:rsidRPr="00B01FD5" w:rsidRDefault="00EA0693" w:rsidP="00A31FC0">
      <w:pPr>
        <w:autoSpaceDE w:val="0"/>
        <w:spacing w:after="120"/>
        <w:jc w:val="both"/>
        <w:rPr>
          <w:rFonts w:ascii="Century Gothic" w:hAnsi="Century Gothic" w:cs="Arial"/>
          <w:sz w:val="20"/>
          <w:szCs w:val="20"/>
        </w:rPr>
      </w:pPr>
      <w:r w:rsidRPr="00B01FD5">
        <w:rPr>
          <w:rFonts w:ascii="Century Gothic" w:hAnsi="Century Gothic" w:cs="Arial"/>
          <w:sz w:val="20"/>
          <w:szCs w:val="20"/>
        </w:rPr>
        <w:t xml:space="preserve">Le </w:t>
      </w:r>
      <w:r w:rsidR="00AF7DF5" w:rsidRPr="00B01FD5">
        <w:rPr>
          <w:rFonts w:ascii="Century Gothic" w:hAnsi="Century Gothic" w:cs="Arial"/>
          <w:sz w:val="20"/>
          <w:szCs w:val="20"/>
        </w:rPr>
        <w:t>groupement « </w:t>
      </w:r>
      <w:r w:rsidR="00E3063E" w:rsidRPr="00B01FD5">
        <w:rPr>
          <w:rFonts w:ascii="Century Gothic" w:hAnsi="Century Gothic" w:cs="Arial"/>
          <w:sz w:val="20"/>
          <w:szCs w:val="20"/>
        </w:rPr>
        <w:t>URBGE</w:t>
      </w:r>
      <w:r w:rsidR="00AF7DF5" w:rsidRPr="00B01FD5">
        <w:rPr>
          <w:rFonts w:ascii="Century Gothic" w:hAnsi="Century Gothic" w:cs="Arial"/>
          <w:sz w:val="20"/>
          <w:szCs w:val="20"/>
        </w:rPr>
        <w:t xml:space="preserve"> » </w:t>
      </w:r>
      <w:r w:rsidRPr="00B01FD5">
        <w:rPr>
          <w:rFonts w:ascii="Century Gothic" w:hAnsi="Century Gothic" w:cs="Arial"/>
          <w:sz w:val="20"/>
          <w:szCs w:val="20"/>
        </w:rPr>
        <w:t xml:space="preserve">est un groupement momentané d’entreprise de forme solidaire constitué pour assurer les missions </w:t>
      </w:r>
      <w:r w:rsidR="00AF7DF5" w:rsidRPr="00B01FD5">
        <w:rPr>
          <w:rFonts w:ascii="Century Gothic" w:hAnsi="Century Gothic" w:cs="Arial"/>
          <w:sz w:val="20"/>
          <w:szCs w:val="20"/>
        </w:rPr>
        <w:t xml:space="preserve">du </w:t>
      </w:r>
      <w:r w:rsidR="00054F4A" w:rsidRPr="00B01FD5">
        <w:rPr>
          <w:rFonts w:ascii="Century Gothic" w:hAnsi="Century Gothic" w:cs="Arial"/>
          <w:sz w:val="20"/>
          <w:szCs w:val="20"/>
        </w:rPr>
        <w:t>parcours régional d’accompagnement à la création</w:t>
      </w:r>
      <w:r w:rsidR="00054F4A" w:rsidRPr="00B01FD5">
        <w:rPr>
          <w:rFonts w:ascii="Century Gothic" w:hAnsi="Century Gothic" w:cs="Arial"/>
          <w:b/>
          <w:bCs/>
          <w:sz w:val="20"/>
          <w:szCs w:val="20"/>
        </w:rPr>
        <w:t xml:space="preserve">, </w:t>
      </w:r>
      <w:r w:rsidR="00054F4A" w:rsidRPr="00B01FD5">
        <w:rPr>
          <w:rFonts w:ascii="Century Gothic" w:hAnsi="Century Gothic" w:cs="Arial"/>
          <w:sz w:val="20"/>
          <w:szCs w:val="20"/>
        </w:rPr>
        <w:t>reprise</w:t>
      </w:r>
      <w:r w:rsidR="00054F4A" w:rsidRPr="00B01FD5">
        <w:rPr>
          <w:rFonts w:ascii="Century Gothic" w:hAnsi="Century Gothic" w:cs="Arial"/>
          <w:b/>
          <w:bCs/>
          <w:sz w:val="20"/>
          <w:szCs w:val="20"/>
        </w:rPr>
        <w:t xml:space="preserve">, </w:t>
      </w:r>
      <w:r w:rsidR="00054F4A" w:rsidRPr="00B01FD5">
        <w:rPr>
          <w:rFonts w:ascii="Century Gothic" w:hAnsi="Century Gothic" w:cs="Arial"/>
          <w:bCs/>
          <w:sz w:val="20"/>
          <w:szCs w:val="20"/>
        </w:rPr>
        <w:t>transmission et développement</w:t>
      </w:r>
      <w:r w:rsidR="00054F4A" w:rsidRPr="00B01FD5">
        <w:rPr>
          <w:rFonts w:ascii="Century Gothic" w:hAnsi="Century Gothic" w:cs="Arial"/>
          <w:sz w:val="20"/>
          <w:szCs w:val="20"/>
        </w:rPr>
        <w:t xml:space="preserve"> d’entreprise</w:t>
      </w:r>
      <w:r w:rsidR="00EB3908">
        <w:rPr>
          <w:rFonts w:ascii="Century Gothic" w:hAnsi="Century Gothic" w:cs="Arial"/>
          <w:sz w:val="20"/>
          <w:szCs w:val="20"/>
        </w:rPr>
        <w:t>.</w:t>
      </w:r>
    </w:p>
    <w:p w14:paraId="4739635F" w14:textId="6200285C" w:rsidR="00EA0693" w:rsidRPr="00B01FD5" w:rsidRDefault="00EA0693" w:rsidP="00A31FC0">
      <w:pPr>
        <w:autoSpaceDE w:val="0"/>
        <w:spacing w:after="120"/>
        <w:jc w:val="both"/>
        <w:rPr>
          <w:rFonts w:ascii="Century Gothic" w:hAnsi="Century Gothic" w:cs="Arial"/>
          <w:sz w:val="20"/>
          <w:szCs w:val="20"/>
        </w:rPr>
      </w:pPr>
      <w:r w:rsidRPr="00B01FD5">
        <w:rPr>
          <w:rFonts w:ascii="Century Gothic" w:hAnsi="Century Gothic" w:cs="Arial"/>
          <w:sz w:val="20"/>
          <w:szCs w:val="20"/>
        </w:rPr>
        <w:t xml:space="preserve">Le </w:t>
      </w:r>
      <w:r w:rsidR="00E2793C" w:rsidRPr="00B01FD5">
        <w:rPr>
          <w:rFonts w:ascii="Century Gothic" w:hAnsi="Century Gothic" w:cs="Arial"/>
          <w:sz w:val="20"/>
          <w:szCs w:val="20"/>
        </w:rPr>
        <w:t>Groupement « </w:t>
      </w:r>
      <w:r w:rsidR="00E3063E" w:rsidRPr="00B01FD5">
        <w:rPr>
          <w:rFonts w:ascii="Century Gothic" w:hAnsi="Century Gothic" w:cs="Arial"/>
          <w:sz w:val="20"/>
          <w:szCs w:val="20"/>
        </w:rPr>
        <w:t>URBGE</w:t>
      </w:r>
      <w:r w:rsidR="00E2793C" w:rsidRPr="00B01FD5">
        <w:rPr>
          <w:rFonts w:ascii="Century Gothic" w:hAnsi="Century Gothic" w:cs="Arial"/>
          <w:sz w:val="20"/>
          <w:szCs w:val="20"/>
        </w:rPr>
        <w:t xml:space="preserve"> » </w:t>
      </w:r>
      <w:r w:rsidRPr="00B01FD5">
        <w:rPr>
          <w:rFonts w:ascii="Century Gothic" w:hAnsi="Century Gothic" w:cs="Arial"/>
          <w:sz w:val="20"/>
          <w:szCs w:val="20"/>
        </w:rPr>
        <w:t xml:space="preserve">est </w:t>
      </w:r>
      <w:r w:rsidR="00E2793C" w:rsidRPr="00B01FD5">
        <w:rPr>
          <w:rFonts w:ascii="Century Gothic" w:hAnsi="Century Gothic" w:cs="Arial"/>
          <w:sz w:val="20"/>
          <w:szCs w:val="20"/>
        </w:rPr>
        <w:t>composé</w:t>
      </w:r>
      <w:r w:rsidR="00054F4A" w:rsidRPr="00B01FD5">
        <w:rPr>
          <w:rFonts w:ascii="Century Gothic" w:hAnsi="Century Gothic" w:cs="Arial"/>
          <w:sz w:val="20"/>
          <w:szCs w:val="20"/>
        </w:rPr>
        <w:t xml:space="preserve"> de </w:t>
      </w:r>
      <w:r w:rsidR="0013174E" w:rsidRPr="00B01FD5">
        <w:rPr>
          <w:rFonts w:ascii="Century Gothic" w:hAnsi="Century Gothic" w:cs="Arial"/>
          <w:sz w:val="20"/>
          <w:szCs w:val="20"/>
        </w:rPr>
        <w:t xml:space="preserve">: </w:t>
      </w:r>
      <w:r w:rsidR="00054F4A" w:rsidRPr="00B01FD5">
        <w:rPr>
          <w:rFonts w:ascii="Century Gothic" w:hAnsi="Century Gothic" w:cs="Arial"/>
          <w:sz w:val="20"/>
          <w:szCs w:val="20"/>
        </w:rPr>
        <w:t xml:space="preserve">URBGE (Chef de file), </w:t>
      </w:r>
      <w:r w:rsidR="0013174E" w:rsidRPr="00B01FD5">
        <w:rPr>
          <w:rFonts w:ascii="Century Gothic" w:hAnsi="Century Gothic" w:cs="Arial"/>
          <w:sz w:val="20"/>
          <w:szCs w:val="20"/>
        </w:rPr>
        <w:t xml:space="preserve">BGE </w:t>
      </w:r>
      <w:r w:rsidR="00054F4A" w:rsidRPr="00B01FD5">
        <w:rPr>
          <w:rFonts w:ascii="Century Gothic" w:hAnsi="Century Gothic" w:cs="Arial"/>
          <w:sz w:val="20"/>
          <w:szCs w:val="20"/>
        </w:rPr>
        <w:t>Côte d’Azur</w:t>
      </w:r>
      <w:r w:rsidR="0013174E" w:rsidRPr="00B01FD5">
        <w:rPr>
          <w:rFonts w:ascii="Century Gothic" w:hAnsi="Century Gothic" w:cs="Arial"/>
          <w:sz w:val="20"/>
          <w:szCs w:val="20"/>
        </w:rPr>
        <w:t>, BGE Provence Alp</w:t>
      </w:r>
      <w:r w:rsidR="00054F4A" w:rsidRPr="00B01FD5">
        <w:rPr>
          <w:rFonts w:ascii="Century Gothic" w:hAnsi="Century Gothic" w:cs="Arial"/>
          <w:sz w:val="20"/>
          <w:szCs w:val="20"/>
        </w:rPr>
        <w:t>es Méditerranée Accès Conseil</w:t>
      </w:r>
    </w:p>
    <w:p w14:paraId="035772C6" w14:textId="77777777" w:rsidR="001F7541" w:rsidRPr="00B01FD5" w:rsidRDefault="001F7541" w:rsidP="00A31FC0">
      <w:pPr>
        <w:jc w:val="both"/>
        <w:rPr>
          <w:rFonts w:ascii="Century Gothic" w:hAnsi="Century Gothic" w:cs="Arial"/>
          <w:b/>
          <w:sz w:val="22"/>
          <w:szCs w:val="22"/>
          <w:u w:val="single"/>
        </w:rPr>
      </w:pPr>
    </w:p>
    <w:p w14:paraId="498FFF32" w14:textId="661C9DB1" w:rsidR="00EA0693" w:rsidRDefault="00EA0693" w:rsidP="00A31FC0">
      <w:pPr>
        <w:jc w:val="both"/>
        <w:rPr>
          <w:rFonts w:ascii="Century Gothic" w:hAnsi="Century Gothic" w:cs="Arial"/>
          <w:b/>
          <w:color w:val="0070C0"/>
          <w:sz w:val="22"/>
          <w:szCs w:val="22"/>
          <w:u w:val="single"/>
        </w:rPr>
      </w:pPr>
      <w:r w:rsidRPr="00B01FD5">
        <w:rPr>
          <w:rFonts w:ascii="Century Gothic" w:hAnsi="Century Gothic" w:cs="Arial"/>
          <w:b/>
          <w:color w:val="0070C0"/>
          <w:sz w:val="22"/>
          <w:szCs w:val="22"/>
          <w:u w:val="single"/>
        </w:rPr>
        <w:t>IL A ETE CONVENU CE QUI SUIT</w:t>
      </w:r>
    </w:p>
    <w:p w14:paraId="72DA6DEF" w14:textId="77777777" w:rsidR="00B01FD5" w:rsidRPr="00B01FD5" w:rsidRDefault="00B01FD5" w:rsidP="00A31FC0">
      <w:pPr>
        <w:jc w:val="both"/>
        <w:rPr>
          <w:rFonts w:ascii="Century Gothic" w:hAnsi="Century Gothic" w:cs="Arial"/>
          <w:b/>
          <w:color w:val="0070C0"/>
          <w:sz w:val="22"/>
          <w:szCs w:val="22"/>
          <w:u w:val="single"/>
        </w:rPr>
      </w:pPr>
    </w:p>
    <w:p w14:paraId="46BF5EF6" w14:textId="01815AB1" w:rsidR="00EA0693" w:rsidRPr="00B01FD5" w:rsidRDefault="00AE1F9B" w:rsidP="00A31FC0">
      <w:pPr>
        <w:jc w:val="both"/>
        <w:rPr>
          <w:rFonts w:ascii="Century Gothic" w:eastAsia="Arial" w:hAnsi="Century Gothic" w:cs="Arial"/>
          <w:sz w:val="20"/>
          <w:szCs w:val="20"/>
        </w:rPr>
      </w:pPr>
      <w:r w:rsidRPr="00B01FD5">
        <w:rPr>
          <w:rFonts w:ascii="Century Gothic" w:hAnsi="Century Gothic" w:cs="Arial"/>
          <w:b/>
          <w:color w:val="0070C0"/>
          <w:sz w:val="20"/>
          <w:szCs w:val="20"/>
        </w:rPr>
        <w:t xml:space="preserve">ARTICLE </w:t>
      </w:r>
      <w:r w:rsidR="00EA0693" w:rsidRPr="00B01FD5">
        <w:rPr>
          <w:rFonts w:ascii="Century Gothic" w:hAnsi="Century Gothic" w:cs="Arial"/>
          <w:b/>
          <w:color w:val="0070C0"/>
          <w:sz w:val="20"/>
          <w:szCs w:val="20"/>
        </w:rPr>
        <w:t>1 </w:t>
      </w:r>
      <w:r w:rsidR="00EA0693" w:rsidRPr="00B01FD5">
        <w:rPr>
          <w:rFonts w:ascii="Century Gothic" w:hAnsi="Century Gothic" w:cs="Arial"/>
          <w:b/>
          <w:sz w:val="20"/>
          <w:szCs w:val="20"/>
        </w:rPr>
        <w:t xml:space="preserve">: </w:t>
      </w:r>
      <w:r w:rsidR="00E95CD4" w:rsidRPr="00B01FD5">
        <w:rPr>
          <w:rFonts w:ascii="Century Gothic" w:hAnsi="Century Gothic" w:cs="Arial"/>
          <w:b/>
          <w:sz w:val="20"/>
          <w:szCs w:val="20"/>
        </w:rPr>
        <w:t>objet du contrat d’accompagnement « </w:t>
      </w:r>
      <w:r w:rsidR="001531CE">
        <w:rPr>
          <w:rFonts w:ascii="Century Gothic" w:hAnsi="Century Gothic" w:cs="Arial"/>
          <w:b/>
          <w:sz w:val="20"/>
          <w:szCs w:val="20"/>
        </w:rPr>
        <w:t>Mon Projet d’Entreprise 2025-2029</w:t>
      </w:r>
      <w:r w:rsidR="00E95CD4" w:rsidRPr="00B01FD5">
        <w:rPr>
          <w:rFonts w:ascii="Century Gothic" w:hAnsi="Century Gothic" w:cs="Arial"/>
          <w:b/>
          <w:sz w:val="20"/>
          <w:szCs w:val="20"/>
        </w:rPr>
        <w:t> »</w:t>
      </w:r>
    </w:p>
    <w:p w14:paraId="629982F8" w14:textId="362EDD98" w:rsidR="00C11D3E" w:rsidRPr="00B01FD5" w:rsidRDefault="002D2A8D" w:rsidP="00A31FC0">
      <w:pPr>
        <w:jc w:val="both"/>
        <w:rPr>
          <w:rFonts w:ascii="Century Gothic" w:eastAsia="Arial" w:hAnsi="Century Gothic" w:cs="Arial"/>
          <w:sz w:val="20"/>
          <w:szCs w:val="20"/>
        </w:rPr>
      </w:pPr>
      <w:r w:rsidRPr="00B01FD5">
        <w:rPr>
          <w:rFonts w:ascii="Century Gothic" w:eastAsia="Arial" w:hAnsi="Century Gothic" w:cs="Arial"/>
          <w:sz w:val="20"/>
          <w:szCs w:val="20"/>
        </w:rPr>
        <w:t xml:space="preserve">Le présent contrat </w:t>
      </w:r>
      <w:r w:rsidR="006777C5" w:rsidRPr="00B01FD5">
        <w:rPr>
          <w:rFonts w:ascii="Century Gothic" w:eastAsia="Arial" w:hAnsi="Century Gothic" w:cs="Arial"/>
          <w:sz w:val="20"/>
          <w:szCs w:val="20"/>
        </w:rPr>
        <w:t>« </w:t>
      </w:r>
      <w:r w:rsidR="009059E2">
        <w:rPr>
          <w:rFonts w:ascii="Century Gothic" w:eastAsia="Arial" w:hAnsi="Century Gothic" w:cs="Arial"/>
          <w:sz w:val="20"/>
          <w:szCs w:val="20"/>
        </w:rPr>
        <w:t>Mon Projet d’Entreprise 2025-2029</w:t>
      </w:r>
      <w:r w:rsidR="006777C5" w:rsidRPr="00B01FD5">
        <w:rPr>
          <w:rFonts w:ascii="Century Gothic" w:eastAsia="Arial" w:hAnsi="Century Gothic" w:cs="Arial"/>
          <w:sz w:val="20"/>
          <w:szCs w:val="20"/>
        </w:rPr>
        <w:t xml:space="preserve"> » atteste de la décision de l’Opérateur d’accompagnement signataire d’inscrire le Bénéficiaire, à sa demande, dans le </w:t>
      </w:r>
      <w:r w:rsidR="00D7121D" w:rsidRPr="00B01FD5">
        <w:rPr>
          <w:rFonts w:ascii="Century Gothic" w:hAnsi="Century Gothic" w:cs="Arial"/>
          <w:sz w:val="20"/>
          <w:szCs w:val="20"/>
        </w:rPr>
        <w:t>parcours régional d’accompagnement à la création</w:t>
      </w:r>
      <w:r w:rsidR="00D7121D" w:rsidRPr="00B01FD5">
        <w:rPr>
          <w:rFonts w:ascii="Century Gothic" w:hAnsi="Century Gothic" w:cs="Arial"/>
          <w:b/>
          <w:bCs/>
          <w:sz w:val="20"/>
          <w:szCs w:val="20"/>
        </w:rPr>
        <w:t xml:space="preserve">, </w:t>
      </w:r>
      <w:r w:rsidR="00D7121D" w:rsidRPr="00B01FD5">
        <w:rPr>
          <w:rFonts w:ascii="Century Gothic" w:hAnsi="Century Gothic" w:cs="Arial"/>
          <w:sz w:val="20"/>
          <w:szCs w:val="20"/>
        </w:rPr>
        <w:t>reprise</w:t>
      </w:r>
      <w:r w:rsidR="00D7121D" w:rsidRPr="00B01FD5">
        <w:rPr>
          <w:rFonts w:ascii="Century Gothic" w:hAnsi="Century Gothic" w:cs="Arial"/>
          <w:b/>
          <w:bCs/>
          <w:sz w:val="20"/>
          <w:szCs w:val="20"/>
        </w:rPr>
        <w:t xml:space="preserve">, </w:t>
      </w:r>
      <w:r w:rsidR="00D7121D" w:rsidRPr="00B01FD5">
        <w:rPr>
          <w:rFonts w:ascii="Century Gothic" w:eastAsia="Arial" w:hAnsi="Century Gothic" w:cs="Arial"/>
          <w:sz w:val="20"/>
          <w:szCs w:val="20"/>
        </w:rPr>
        <w:t>transmission et développement d’entreprise</w:t>
      </w:r>
      <w:r w:rsidR="001531CE">
        <w:rPr>
          <w:rFonts w:ascii="Century Gothic" w:eastAsia="Arial" w:hAnsi="Century Gothic" w:cs="Arial"/>
          <w:sz w:val="20"/>
          <w:szCs w:val="20"/>
        </w:rPr>
        <w:t>.</w:t>
      </w:r>
    </w:p>
    <w:p w14:paraId="5328F51B" w14:textId="77777777" w:rsidR="00E95CD4" w:rsidRPr="00B01FD5" w:rsidRDefault="00E95CD4" w:rsidP="00A31FC0">
      <w:pPr>
        <w:spacing w:after="120"/>
        <w:jc w:val="both"/>
        <w:rPr>
          <w:rFonts w:ascii="Century Gothic" w:eastAsia="Arial" w:hAnsi="Century Gothic" w:cs="Arial"/>
          <w:sz w:val="20"/>
          <w:szCs w:val="20"/>
        </w:rPr>
      </w:pPr>
    </w:p>
    <w:p w14:paraId="654FFE40" w14:textId="1CD9BA60" w:rsidR="00F0726A" w:rsidRPr="00B01FD5" w:rsidRDefault="00F0726A" w:rsidP="00A31FC0">
      <w:pPr>
        <w:jc w:val="both"/>
        <w:rPr>
          <w:rFonts w:ascii="Century Gothic" w:hAnsi="Century Gothic" w:cs="Arial"/>
          <w:b/>
          <w:sz w:val="20"/>
          <w:szCs w:val="20"/>
        </w:rPr>
      </w:pPr>
      <w:r w:rsidRPr="00B01FD5">
        <w:rPr>
          <w:rFonts w:ascii="Century Gothic" w:hAnsi="Century Gothic" w:cs="Arial"/>
          <w:b/>
          <w:color w:val="0070C0"/>
          <w:sz w:val="20"/>
          <w:szCs w:val="20"/>
        </w:rPr>
        <w:t>A</w:t>
      </w:r>
      <w:r w:rsidR="00AE1F9B" w:rsidRPr="00B01FD5">
        <w:rPr>
          <w:rFonts w:ascii="Century Gothic" w:hAnsi="Century Gothic" w:cs="Arial"/>
          <w:b/>
          <w:color w:val="0070C0"/>
          <w:sz w:val="20"/>
          <w:szCs w:val="20"/>
        </w:rPr>
        <w:t>RTICLE</w:t>
      </w:r>
      <w:r w:rsidRPr="00B01FD5">
        <w:rPr>
          <w:rFonts w:ascii="Century Gothic" w:hAnsi="Century Gothic" w:cs="Arial"/>
          <w:b/>
          <w:color w:val="0070C0"/>
          <w:sz w:val="20"/>
          <w:szCs w:val="20"/>
        </w:rPr>
        <w:t xml:space="preserve"> 2 </w:t>
      </w:r>
      <w:r w:rsidRPr="00B01FD5">
        <w:rPr>
          <w:rFonts w:ascii="Century Gothic" w:hAnsi="Century Gothic" w:cs="Arial"/>
          <w:b/>
          <w:sz w:val="20"/>
          <w:szCs w:val="20"/>
        </w:rPr>
        <w:t xml:space="preserve">: </w:t>
      </w:r>
      <w:r w:rsidR="00E95CD4" w:rsidRPr="00B01FD5">
        <w:rPr>
          <w:rFonts w:ascii="Century Gothic" w:hAnsi="Century Gothic" w:cs="Arial"/>
          <w:b/>
          <w:sz w:val="20"/>
          <w:szCs w:val="20"/>
        </w:rPr>
        <w:t xml:space="preserve">descriptif des objectifs du parcours </w:t>
      </w:r>
      <w:r w:rsidRPr="00B01FD5">
        <w:rPr>
          <w:rFonts w:ascii="Century Gothic" w:hAnsi="Century Gothic" w:cs="Arial"/>
          <w:b/>
          <w:sz w:val="20"/>
          <w:szCs w:val="20"/>
        </w:rPr>
        <w:t>« </w:t>
      </w:r>
      <w:r w:rsidR="001531CE">
        <w:rPr>
          <w:rFonts w:ascii="Century Gothic" w:hAnsi="Century Gothic" w:cs="Arial"/>
          <w:b/>
          <w:sz w:val="20"/>
          <w:szCs w:val="20"/>
        </w:rPr>
        <w:t>Mon Projet d’Entreprise 2025-2029</w:t>
      </w:r>
      <w:r w:rsidRPr="00B01FD5">
        <w:rPr>
          <w:rFonts w:ascii="Century Gothic" w:hAnsi="Century Gothic" w:cs="Arial"/>
          <w:b/>
          <w:sz w:val="20"/>
          <w:szCs w:val="20"/>
        </w:rPr>
        <w:t> »</w:t>
      </w:r>
    </w:p>
    <w:p w14:paraId="48D9B73D" w14:textId="155E80B9" w:rsidR="00E3063E" w:rsidRPr="00B01FD5" w:rsidRDefault="00E3063E" w:rsidP="00A31FC0">
      <w:pPr>
        <w:autoSpaceDE w:val="0"/>
        <w:jc w:val="both"/>
        <w:rPr>
          <w:rFonts w:ascii="Century Gothic" w:hAnsi="Century Gothic" w:cs="Arial"/>
          <w:sz w:val="20"/>
          <w:szCs w:val="20"/>
        </w:rPr>
      </w:pPr>
      <w:r w:rsidRPr="00B01FD5">
        <w:rPr>
          <w:rFonts w:ascii="Century Gothic" w:hAnsi="Century Gothic" w:cs="Arial"/>
          <w:sz w:val="20"/>
          <w:szCs w:val="20"/>
        </w:rPr>
        <w:t xml:space="preserve">La phase « </w:t>
      </w:r>
      <w:r w:rsidR="008A1C4A" w:rsidRPr="00B01FD5">
        <w:rPr>
          <w:rFonts w:ascii="Century Gothic" w:hAnsi="Century Gothic" w:cs="Arial"/>
          <w:bCs/>
          <w:i/>
          <w:sz w:val="20"/>
          <w:szCs w:val="20"/>
        </w:rPr>
        <w:t>Accompagnement au montage de projet de création ou de reprise </w:t>
      </w:r>
      <w:r w:rsidRPr="00B01FD5">
        <w:rPr>
          <w:rFonts w:ascii="Century Gothic" w:hAnsi="Century Gothic" w:cs="Arial"/>
          <w:bCs/>
          <w:sz w:val="20"/>
          <w:szCs w:val="20"/>
        </w:rPr>
        <w:t>»</w:t>
      </w:r>
      <w:r w:rsidRPr="00B01FD5">
        <w:rPr>
          <w:rFonts w:ascii="Century Gothic" w:hAnsi="Century Gothic" w:cs="Arial"/>
          <w:sz w:val="20"/>
          <w:szCs w:val="20"/>
        </w:rPr>
        <w:t xml:space="preserve"> s’adresse à tous les publics et s’attache particulièrement à soutenir « les personnes sans emploi ou rencontrant des difficultés pour s’insérer durablement dans l’emploi, pour lesquelles la création ou la reprise d’entreprise est un moyen d’accès, de maintien ou de retour à l’emploi »</w:t>
      </w:r>
      <w:r w:rsidR="009C5007" w:rsidRPr="00B01FD5">
        <w:rPr>
          <w:rFonts w:ascii="Century Gothic" w:hAnsi="Century Gothic" w:cs="Arial"/>
          <w:sz w:val="20"/>
          <w:szCs w:val="20"/>
        </w:rPr>
        <w:t xml:space="preserve"> </w:t>
      </w:r>
      <w:r w:rsidRPr="00B01FD5">
        <w:rPr>
          <w:rFonts w:ascii="Century Gothic" w:hAnsi="Century Gothic" w:cs="Arial"/>
          <w:sz w:val="20"/>
          <w:szCs w:val="20"/>
        </w:rPr>
        <w:t xml:space="preserve">(art 7 de la loi </w:t>
      </w:r>
      <w:proofErr w:type="spellStart"/>
      <w:r w:rsidRPr="00B01FD5">
        <w:rPr>
          <w:rFonts w:ascii="Century Gothic" w:hAnsi="Century Gothic" w:cs="Arial"/>
          <w:sz w:val="20"/>
          <w:szCs w:val="20"/>
        </w:rPr>
        <w:t>NOTRe</w:t>
      </w:r>
      <w:proofErr w:type="spellEnd"/>
      <w:r w:rsidRPr="00B01FD5">
        <w:rPr>
          <w:rFonts w:ascii="Century Gothic" w:hAnsi="Century Gothic" w:cs="Arial"/>
          <w:sz w:val="20"/>
          <w:szCs w:val="20"/>
        </w:rPr>
        <w:t xml:space="preserve"> Article L5141-5 du code du travail).</w:t>
      </w:r>
    </w:p>
    <w:p w14:paraId="6E2EF00A" w14:textId="77777777" w:rsidR="0037744A" w:rsidRPr="00B01FD5" w:rsidRDefault="0037744A" w:rsidP="00A31FC0">
      <w:pPr>
        <w:autoSpaceDE w:val="0"/>
        <w:jc w:val="both"/>
        <w:rPr>
          <w:rFonts w:ascii="Century Gothic" w:hAnsi="Century Gothic" w:cs="Arial"/>
          <w:sz w:val="20"/>
          <w:szCs w:val="20"/>
        </w:rPr>
      </w:pPr>
    </w:p>
    <w:p w14:paraId="7BF75A03" w14:textId="13E4F5E2" w:rsidR="006411EA" w:rsidRPr="00B01FD5" w:rsidRDefault="00E3063E" w:rsidP="00A31FC0">
      <w:pPr>
        <w:suppressAutoHyphens w:val="0"/>
        <w:autoSpaceDE w:val="0"/>
        <w:autoSpaceDN w:val="0"/>
        <w:adjustRightInd w:val="0"/>
        <w:jc w:val="both"/>
        <w:rPr>
          <w:rFonts w:ascii="Century Gothic" w:hAnsi="Century Gothic"/>
          <w:sz w:val="22"/>
          <w:szCs w:val="22"/>
          <w:lang w:eastAsia="fr-FR"/>
        </w:rPr>
      </w:pPr>
      <w:r w:rsidRPr="00B01FD5">
        <w:rPr>
          <w:rFonts w:ascii="Century Gothic" w:hAnsi="Century Gothic" w:cs="Arial"/>
          <w:sz w:val="20"/>
          <w:szCs w:val="20"/>
        </w:rPr>
        <w:t>L’appui proposé doit permettre à tous les entrepreneurs, souhaitant s’engager dans un projet de microentreprise, de TPE ou de PME des secteurs traditionnels, de</w:t>
      </w:r>
      <w:r w:rsidR="006411EA" w:rsidRPr="00B01FD5">
        <w:rPr>
          <w:rFonts w:ascii="Century Gothic" w:hAnsi="Century Gothic" w:cs="Arial"/>
          <w:sz w:val="20"/>
          <w:szCs w:val="20"/>
        </w:rPr>
        <w:t> :</w:t>
      </w:r>
    </w:p>
    <w:p w14:paraId="5B450F69" w14:textId="7557ED84" w:rsidR="006411EA" w:rsidRPr="00B01FD5" w:rsidRDefault="00C9182D" w:rsidP="00A31FC0">
      <w:pPr>
        <w:pStyle w:val="Paragraphedeliste"/>
        <w:numPr>
          <w:ilvl w:val="0"/>
          <w:numId w:val="19"/>
        </w:numPr>
        <w:autoSpaceDE w:val="0"/>
        <w:autoSpaceDN w:val="0"/>
        <w:adjustRightInd w:val="0"/>
        <w:spacing w:after="0"/>
        <w:jc w:val="both"/>
        <w:rPr>
          <w:rFonts w:ascii="Century Gothic" w:hAnsi="Century Gothic" w:cs="Arial"/>
          <w:sz w:val="20"/>
          <w:szCs w:val="20"/>
        </w:rPr>
      </w:pPr>
      <w:r w:rsidRPr="00B01FD5">
        <w:rPr>
          <w:rFonts w:ascii="Century Gothic" w:hAnsi="Century Gothic"/>
          <w:sz w:val="20"/>
          <w:szCs w:val="20"/>
          <w:lang w:eastAsia="fr-FR"/>
        </w:rPr>
        <w:t>Outiller et faire</w:t>
      </w:r>
      <w:r w:rsidRPr="00B01FD5">
        <w:rPr>
          <w:rFonts w:ascii="Century Gothic" w:hAnsi="Century Gothic" w:cs="Arial"/>
          <w:sz w:val="20"/>
          <w:szCs w:val="20"/>
        </w:rPr>
        <w:t xml:space="preserve"> m</w:t>
      </w:r>
      <w:r w:rsidR="006411EA" w:rsidRPr="00B01FD5">
        <w:rPr>
          <w:rFonts w:ascii="Century Gothic" w:hAnsi="Century Gothic" w:cs="Arial"/>
          <w:sz w:val="20"/>
          <w:szCs w:val="20"/>
        </w:rPr>
        <w:t>onter en compétences quel que soit le résultat de la démarche</w:t>
      </w:r>
    </w:p>
    <w:p w14:paraId="036D25C3" w14:textId="2FFE8C1D" w:rsidR="006411EA" w:rsidRPr="00B01FD5" w:rsidRDefault="006411EA" w:rsidP="00A31FC0">
      <w:pPr>
        <w:pStyle w:val="Paragraphedeliste"/>
        <w:numPr>
          <w:ilvl w:val="0"/>
          <w:numId w:val="19"/>
        </w:numPr>
        <w:autoSpaceDE w:val="0"/>
        <w:autoSpaceDN w:val="0"/>
        <w:adjustRightInd w:val="0"/>
        <w:spacing w:after="0"/>
        <w:jc w:val="both"/>
        <w:rPr>
          <w:rFonts w:ascii="Century Gothic" w:hAnsi="Century Gothic" w:cs="Arial"/>
          <w:sz w:val="20"/>
          <w:szCs w:val="20"/>
        </w:rPr>
      </w:pPr>
      <w:r w:rsidRPr="00B01FD5">
        <w:rPr>
          <w:rFonts w:ascii="Century Gothic" w:hAnsi="Century Gothic" w:cs="Arial"/>
          <w:sz w:val="20"/>
          <w:szCs w:val="20"/>
        </w:rPr>
        <w:t xml:space="preserve">Constituer un dossier structuré et complet de présentation du projet. </w:t>
      </w:r>
      <w:r w:rsidR="00C9182D" w:rsidRPr="00B01FD5">
        <w:rPr>
          <w:rFonts w:ascii="Century Gothic" w:hAnsi="Century Gothic"/>
          <w:sz w:val="20"/>
          <w:szCs w:val="20"/>
          <w:lang w:eastAsia="fr-FR"/>
        </w:rPr>
        <w:t>(Business plan)</w:t>
      </w:r>
    </w:p>
    <w:p w14:paraId="6525C9DE" w14:textId="69E92729" w:rsidR="006411EA" w:rsidRPr="00B01FD5" w:rsidRDefault="006411EA" w:rsidP="00A31FC0">
      <w:pPr>
        <w:pStyle w:val="Paragraphedeliste"/>
        <w:numPr>
          <w:ilvl w:val="0"/>
          <w:numId w:val="19"/>
        </w:numPr>
        <w:autoSpaceDE w:val="0"/>
        <w:autoSpaceDN w:val="0"/>
        <w:adjustRightInd w:val="0"/>
        <w:spacing w:after="0"/>
        <w:jc w:val="both"/>
        <w:rPr>
          <w:rFonts w:ascii="Century Gothic" w:hAnsi="Century Gothic" w:cs="Arial"/>
          <w:sz w:val="20"/>
          <w:szCs w:val="20"/>
        </w:rPr>
      </w:pPr>
      <w:r w:rsidRPr="00B01FD5">
        <w:rPr>
          <w:rFonts w:ascii="Century Gothic" w:hAnsi="Century Gothic" w:cs="Arial"/>
          <w:sz w:val="20"/>
          <w:szCs w:val="20"/>
        </w:rPr>
        <w:t>Construire et interroger leur stratégie même si le projet n’aboutit pas.</w:t>
      </w:r>
    </w:p>
    <w:p w14:paraId="30905066" w14:textId="4E814444" w:rsidR="00C9182D" w:rsidRPr="00B01FD5" w:rsidRDefault="00C9182D" w:rsidP="00A31FC0">
      <w:pPr>
        <w:pStyle w:val="Paragraphedeliste"/>
        <w:numPr>
          <w:ilvl w:val="0"/>
          <w:numId w:val="19"/>
        </w:numPr>
        <w:autoSpaceDE w:val="0"/>
        <w:autoSpaceDN w:val="0"/>
        <w:adjustRightInd w:val="0"/>
        <w:spacing w:after="0"/>
        <w:jc w:val="both"/>
        <w:rPr>
          <w:rFonts w:ascii="Century Gothic" w:hAnsi="Century Gothic" w:cs="Arial"/>
          <w:sz w:val="20"/>
          <w:szCs w:val="20"/>
        </w:rPr>
      </w:pPr>
      <w:r w:rsidRPr="00B01FD5">
        <w:rPr>
          <w:rFonts w:ascii="Century Gothic" w:hAnsi="Century Gothic"/>
          <w:sz w:val="20"/>
          <w:szCs w:val="20"/>
          <w:lang w:eastAsia="fr-FR"/>
        </w:rPr>
        <w:t>Evaluer les besoins financiers du projet et mettre en relation avec les partenaires pertinents</w:t>
      </w:r>
    </w:p>
    <w:p w14:paraId="5024B6F9" w14:textId="24D9453B" w:rsidR="00C9182D" w:rsidRPr="00B01FD5" w:rsidRDefault="00C9182D" w:rsidP="00A31FC0">
      <w:pPr>
        <w:pStyle w:val="Paragraphedeliste"/>
        <w:numPr>
          <w:ilvl w:val="0"/>
          <w:numId w:val="19"/>
        </w:numPr>
        <w:autoSpaceDE w:val="0"/>
        <w:autoSpaceDN w:val="0"/>
        <w:adjustRightInd w:val="0"/>
        <w:spacing w:after="0"/>
        <w:jc w:val="both"/>
        <w:rPr>
          <w:rFonts w:ascii="Century Gothic" w:hAnsi="Century Gothic" w:cs="Arial"/>
          <w:sz w:val="20"/>
          <w:szCs w:val="20"/>
        </w:rPr>
      </w:pPr>
      <w:r w:rsidRPr="00B01FD5">
        <w:rPr>
          <w:rFonts w:ascii="Century Gothic" w:hAnsi="Century Gothic"/>
          <w:sz w:val="20"/>
          <w:szCs w:val="20"/>
          <w:lang w:eastAsia="fr-FR"/>
        </w:rPr>
        <w:t>Réorienter vers d’autres dispositifs plus adaptés</w:t>
      </w:r>
    </w:p>
    <w:p w14:paraId="73E63C0F" w14:textId="0180062D" w:rsidR="002D3007" w:rsidRPr="00B01FD5" w:rsidRDefault="00C9182D" w:rsidP="00A31FC0">
      <w:pPr>
        <w:pStyle w:val="Paragraphedeliste"/>
        <w:numPr>
          <w:ilvl w:val="0"/>
          <w:numId w:val="19"/>
        </w:numPr>
        <w:autoSpaceDE w:val="0"/>
        <w:autoSpaceDN w:val="0"/>
        <w:adjustRightInd w:val="0"/>
        <w:spacing w:after="0"/>
        <w:jc w:val="both"/>
        <w:rPr>
          <w:rFonts w:ascii="Century Gothic" w:hAnsi="Century Gothic" w:cs="Arial"/>
          <w:b/>
          <w:sz w:val="20"/>
          <w:szCs w:val="20"/>
        </w:rPr>
      </w:pPr>
      <w:r w:rsidRPr="00B01FD5">
        <w:rPr>
          <w:rFonts w:ascii="Century Gothic" w:hAnsi="Century Gothic"/>
          <w:sz w:val="20"/>
          <w:szCs w:val="20"/>
          <w:lang w:eastAsia="fr-FR"/>
        </w:rPr>
        <w:t>Appuyer l’entrepreneur au pilotage de l’activité sur les premiers mois/années post création</w:t>
      </w:r>
    </w:p>
    <w:p w14:paraId="4AB86777" w14:textId="7C8A67CA" w:rsidR="002D3007" w:rsidRDefault="002D3007" w:rsidP="00F118CC">
      <w:pPr>
        <w:suppressAutoHyphens w:val="0"/>
        <w:jc w:val="both"/>
        <w:rPr>
          <w:rFonts w:ascii="Century Gothic" w:hAnsi="Century Gothic" w:cs="Arial"/>
          <w:b/>
          <w:sz w:val="22"/>
          <w:szCs w:val="22"/>
        </w:rPr>
      </w:pPr>
    </w:p>
    <w:p w14:paraId="12400361" w14:textId="629B12EB" w:rsidR="0038312B" w:rsidRPr="00B01FD5" w:rsidRDefault="00E95CD4" w:rsidP="00A31FC0">
      <w:pPr>
        <w:autoSpaceDE w:val="0"/>
        <w:autoSpaceDN w:val="0"/>
        <w:adjustRightInd w:val="0"/>
        <w:jc w:val="both"/>
        <w:rPr>
          <w:rFonts w:ascii="Century Gothic" w:hAnsi="Century Gothic" w:cs="Arial"/>
          <w:b/>
          <w:sz w:val="20"/>
          <w:szCs w:val="20"/>
        </w:rPr>
      </w:pPr>
      <w:r w:rsidRPr="00B01FD5">
        <w:rPr>
          <w:rFonts w:ascii="Century Gothic" w:hAnsi="Century Gothic" w:cs="Arial"/>
          <w:b/>
          <w:color w:val="0070C0"/>
          <w:sz w:val="20"/>
          <w:szCs w:val="20"/>
        </w:rPr>
        <w:t>ARTICLE 3 </w:t>
      </w:r>
      <w:r w:rsidRPr="00B01FD5">
        <w:rPr>
          <w:rFonts w:ascii="Century Gothic" w:hAnsi="Century Gothic" w:cs="Arial"/>
          <w:b/>
          <w:sz w:val="20"/>
          <w:szCs w:val="20"/>
        </w:rPr>
        <w:t>: prix de la prestation</w:t>
      </w:r>
    </w:p>
    <w:p w14:paraId="0ACDDF1D" w14:textId="2F772230" w:rsidR="003A1333" w:rsidRPr="00B01FD5" w:rsidRDefault="00B205FB" w:rsidP="00A31FC0">
      <w:pPr>
        <w:jc w:val="both"/>
        <w:rPr>
          <w:rFonts w:ascii="Century Gothic" w:hAnsi="Century Gothic" w:cs="Arial"/>
          <w:b/>
          <w:sz w:val="20"/>
          <w:szCs w:val="20"/>
        </w:rPr>
      </w:pPr>
      <w:r w:rsidRPr="00B01FD5">
        <w:rPr>
          <w:rFonts w:ascii="Century Gothic" w:hAnsi="Century Gothic" w:cs="Arial"/>
          <w:sz w:val="20"/>
          <w:szCs w:val="20"/>
        </w:rPr>
        <w:t>La prestation définie ci-dessus est prise en charge, en partie, par le Conseil Régional Provence Alpes Côte d’Azur</w:t>
      </w:r>
      <w:r w:rsidR="00E27D29" w:rsidRPr="00B01FD5">
        <w:rPr>
          <w:rFonts w:ascii="Century Gothic" w:hAnsi="Century Gothic" w:cs="Arial"/>
          <w:sz w:val="20"/>
          <w:szCs w:val="20"/>
        </w:rPr>
        <w:t xml:space="preserve">, et en partie par le </w:t>
      </w:r>
      <w:r w:rsidR="003F3987" w:rsidRPr="00B01FD5">
        <w:rPr>
          <w:rFonts w:ascii="Century Gothic" w:hAnsi="Century Gothic" w:cs="Arial"/>
          <w:sz w:val="20"/>
          <w:szCs w:val="20"/>
        </w:rPr>
        <w:t>Fonds Social Européen plus (FSE+)</w:t>
      </w:r>
    </w:p>
    <w:p w14:paraId="554873CD" w14:textId="77777777" w:rsidR="003969B7" w:rsidRPr="00B01FD5" w:rsidRDefault="003969B7" w:rsidP="00A31FC0">
      <w:pPr>
        <w:jc w:val="both"/>
        <w:rPr>
          <w:rFonts w:ascii="Century Gothic" w:eastAsia="Wingdings" w:hAnsi="Century Gothic" w:cs="Arial"/>
          <w:b/>
          <w:sz w:val="20"/>
          <w:szCs w:val="20"/>
        </w:rPr>
      </w:pPr>
    </w:p>
    <w:p w14:paraId="53EBA523" w14:textId="7A1D68BF" w:rsidR="007713D2" w:rsidRPr="00B01FD5" w:rsidRDefault="00157703" w:rsidP="00A31FC0">
      <w:pPr>
        <w:jc w:val="both"/>
        <w:rPr>
          <w:rFonts w:ascii="Century Gothic" w:eastAsia="Wingdings" w:hAnsi="Century Gothic" w:cs="Arial"/>
          <w:b/>
          <w:sz w:val="20"/>
          <w:szCs w:val="20"/>
        </w:rPr>
      </w:pPr>
      <w:r w:rsidRPr="00B01FD5">
        <w:rPr>
          <w:rFonts w:ascii="Century Gothic" w:eastAsia="Wingdings" w:hAnsi="Century Gothic" w:cs="Arial"/>
          <w:b/>
          <w:color w:val="0070C0"/>
          <w:sz w:val="20"/>
          <w:szCs w:val="20"/>
        </w:rPr>
        <w:t>ARTICLE 4 </w:t>
      </w:r>
      <w:r w:rsidRPr="00B01FD5">
        <w:rPr>
          <w:rFonts w:ascii="Century Gothic" w:eastAsia="Wingdings" w:hAnsi="Century Gothic" w:cs="Arial"/>
          <w:b/>
          <w:sz w:val="20"/>
          <w:szCs w:val="20"/>
        </w:rPr>
        <w:t xml:space="preserve">: </w:t>
      </w:r>
      <w:r w:rsidR="0023750C" w:rsidRPr="00B01FD5">
        <w:rPr>
          <w:rFonts w:ascii="Century Gothic" w:eastAsia="Wingdings" w:hAnsi="Century Gothic" w:cs="Arial"/>
          <w:b/>
          <w:sz w:val="20"/>
          <w:szCs w:val="20"/>
        </w:rPr>
        <w:t xml:space="preserve">durée du parcours du présent contrat </w:t>
      </w:r>
    </w:p>
    <w:p w14:paraId="58BA79E9" w14:textId="4D78B7C4" w:rsidR="00F52862" w:rsidRPr="00B01FD5" w:rsidRDefault="00D85751" w:rsidP="00A31FC0">
      <w:pPr>
        <w:jc w:val="both"/>
        <w:rPr>
          <w:rFonts w:ascii="Century Gothic" w:hAnsi="Century Gothic" w:cs="Arial"/>
          <w:sz w:val="20"/>
          <w:szCs w:val="20"/>
        </w:rPr>
      </w:pPr>
      <w:r w:rsidRPr="00B01FD5">
        <w:rPr>
          <w:rFonts w:ascii="Century Gothic" w:hAnsi="Century Gothic" w:cs="Arial"/>
          <w:sz w:val="20"/>
          <w:szCs w:val="20"/>
        </w:rPr>
        <w:t xml:space="preserve">Cette phase se formalise par </w:t>
      </w:r>
      <w:r w:rsidR="00145A92" w:rsidRPr="00B01FD5">
        <w:rPr>
          <w:rFonts w:ascii="Century Gothic" w:hAnsi="Century Gothic" w:cs="Arial"/>
          <w:sz w:val="20"/>
          <w:szCs w:val="20"/>
        </w:rPr>
        <w:t>un accompagnement ante création</w:t>
      </w:r>
      <w:r w:rsidR="00F52862" w:rsidRPr="00B01FD5">
        <w:rPr>
          <w:rFonts w:ascii="Century Gothic" w:hAnsi="Century Gothic" w:cs="Arial"/>
          <w:sz w:val="20"/>
          <w:szCs w:val="20"/>
        </w:rPr>
        <w:t>, et le cas échéant d’un suivi post création de 3 ans. La durée ne pouvant excéder 3 ans après la création effective de l’entreprise.</w:t>
      </w:r>
    </w:p>
    <w:p w14:paraId="122B1D7D" w14:textId="73672C0C" w:rsidR="00AE1F9B" w:rsidRPr="00B01FD5" w:rsidRDefault="00F52862" w:rsidP="00A31FC0">
      <w:pPr>
        <w:jc w:val="both"/>
        <w:rPr>
          <w:rFonts w:ascii="Century Gothic" w:hAnsi="Century Gothic" w:cs="Arial"/>
          <w:sz w:val="20"/>
          <w:szCs w:val="20"/>
        </w:rPr>
      </w:pPr>
      <w:r w:rsidRPr="00B01FD5">
        <w:rPr>
          <w:rFonts w:ascii="Century Gothic" w:hAnsi="Century Gothic" w:cs="Arial"/>
          <w:sz w:val="20"/>
          <w:szCs w:val="20"/>
        </w:rPr>
        <w:t>Le parcours s’articule au travers d’entretiens individualisés</w:t>
      </w:r>
      <w:r w:rsidR="00C9182D" w:rsidRPr="00B01FD5">
        <w:rPr>
          <w:rFonts w:ascii="Century Gothic" w:hAnsi="Century Gothic" w:cs="Arial"/>
          <w:sz w:val="20"/>
          <w:szCs w:val="20"/>
        </w:rPr>
        <w:t xml:space="preserve"> et d’ateliers collectifs thématiques (notamment concernant la transition écologique)</w:t>
      </w:r>
      <w:r w:rsidRPr="00B01FD5">
        <w:rPr>
          <w:rFonts w:ascii="Century Gothic" w:hAnsi="Century Gothic" w:cs="Arial"/>
          <w:sz w:val="20"/>
          <w:szCs w:val="20"/>
        </w:rPr>
        <w:t>, physiques ou à distance</w:t>
      </w:r>
      <w:r w:rsidR="00AE1F9B" w:rsidRPr="00B01FD5">
        <w:rPr>
          <w:rFonts w:ascii="Century Gothic" w:hAnsi="Century Gothic" w:cs="Arial"/>
          <w:sz w:val="20"/>
          <w:szCs w:val="20"/>
        </w:rPr>
        <w:t xml:space="preserve"> avec </w:t>
      </w:r>
      <w:r w:rsidR="000B7D6F" w:rsidRPr="00B01FD5">
        <w:rPr>
          <w:rFonts w:ascii="Century Gothic" w:hAnsi="Century Gothic" w:cs="Arial"/>
          <w:sz w:val="20"/>
          <w:szCs w:val="20"/>
        </w:rPr>
        <w:t>« l’opérateur</w:t>
      </w:r>
      <w:r w:rsidR="00AE1F9B" w:rsidRPr="00B01FD5">
        <w:rPr>
          <w:rFonts w:ascii="Century Gothic" w:hAnsi="Century Gothic" w:cs="Arial"/>
          <w:sz w:val="20"/>
          <w:szCs w:val="20"/>
        </w:rPr>
        <w:t xml:space="preserve"> d’accompagnement »</w:t>
      </w:r>
      <w:r w:rsidRPr="00B01FD5">
        <w:rPr>
          <w:rFonts w:ascii="Century Gothic" w:hAnsi="Century Gothic" w:cs="Arial"/>
          <w:sz w:val="20"/>
          <w:szCs w:val="20"/>
        </w:rPr>
        <w:t>.</w:t>
      </w:r>
      <w:r w:rsidR="00281131" w:rsidRPr="00B01FD5">
        <w:rPr>
          <w:rFonts w:ascii="Century Gothic" w:hAnsi="Century Gothic" w:cs="Arial"/>
          <w:sz w:val="20"/>
          <w:szCs w:val="20"/>
        </w:rPr>
        <w:t xml:space="preserve"> Le porteur de projet a accès à des ressources digitalisées durant toute la durée du parcours. Il peut participer à toutes les animations et mise en réseau organisées par les BGE.</w:t>
      </w:r>
    </w:p>
    <w:p w14:paraId="5BC8EA48" w14:textId="77777777" w:rsidR="000669B3" w:rsidRPr="00B01FD5" w:rsidRDefault="000669B3" w:rsidP="00A31FC0">
      <w:pPr>
        <w:jc w:val="both"/>
        <w:rPr>
          <w:rFonts w:ascii="Century Gothic" w:hAnsi="Century Gothic" w:cs="Arial"/>
          <w:sz w:val="20"/>
          <w:szCs w:val="20"/>
        </w:rPr>
      </w:pPr>
    </w:p>
    <w:p w14:paraId="45D0B14F" w14:textId="77777777" w:rsidR="00FA3306" w:rsidRPr="00B01FD5" w:rsidRDefault="00EA0693" w:rsidP="00A31FC0">
      <w:pPr>
        <w:jc w:val="both"/>
        <w:rPr>
          <w:rFonts w:ascii="Century Gothic" w:eastAsia="Wingdings" w:hAnsi="Century Gothic" w:cs="Arial"/>
          <w:b/>
          <w:sz w:val="20"/>
          <w:szCs w:val="20"/>
        </w:rPr>
      </w:pPr>
      <w:r w:rsidRPr="00B01FD5">
        <w:rPr>
          <w:rFonts w:ascii="Century Gothic" w:eastAsia="Wingdings" w:hAnsi="Century Gothic" w:cs="Arial"/>
          <w:b/>
          <w:color w:val="0070C0"/>
          <w:sz w:val="20"/>
          <w:szCs w:val="20"/>
        </w:rPr>
        <w:t>ARTICLE 5 </w:t>
      </w:r>
      <w:r w:rsidRPr="00B01FD5">
        <w:rPr>
          <w:rFonts w:ascii="Century Gothic" w:eastAsia="Wingdings" w:hAnsi="Century Gothic" w:cs="Arial"/>
          <w:b/>
          <w:sz w:val="20"/>
          <w:szCs w:val="20"/>
        </w:rPr>
        <w:t xml:space="preserve">: </w:t>
      </w:r>
      <w:r w:rsidR="00096CE4" w:rsidRPr="00B01FD5">
        <w:rPr>
          <w:rFonts w:ascii="Century Gothic" w:eastAsia="Wingdings" w:hAnsi="Century Gothic" w:cs="Arial"/>
          <w:b/>
          <w:sz w:val="20"/>
          <w:szCs w:val="20"/>
        </w:rPr>
        <w:t>E</w:t>
      </w:r>
      <w:r w:rsidR="00F61E9E" w:rsidRPr="00B01FD5">
        <w:rPr>
          <w:rFonts w:ascii="Century Gothic" w:eastAsia="Wingdings" w:hAnsi="Century Gothic" w:cs="Arial"/>
          <w:b/>
          <w:sz w:val="20"/>
          <w:szCs w:val="20"/>
        </w:rPr>
        <w:t>ngagement</w:t>
      </w:r>
      <w:r w:rsidR="00096CE4" w:rsidRPr="00B01FD5">
        <w:rPr>
          <w:rFonts w:ascii="Century Gothic" w:eastAsia="Wingdings" w:hAnsi="Century Gothic" w:cs="Arial"/>
          <w:b/>
          <w:sz w:val="20"/>
          <w:szCs w:val="20"/>
        </w:rPr>
        <w:t>s</w:t>
      </w:r>
      <w:r w:rsidR="00F61E9E" w:rsidRPr="00B01FD5">
        <w:rPr>
          <w:rFonts w:ascii="Century Gothic" w:eastAsia="Wingdings" w:hAnsi="Century Gothic" w:cs="Arial"/>
          <w:b/>
          <w:sz w:val="20"/>
          <w:szCs w:val="20"/>
        </w:rPr>
        <w:t xml:space="preserve"> de l’opérateur d’accompagnement</w:t>
      </w:r>
    </w:p>
    <w:p w14:paraId="10FD9A95" w14:textId="7A885580" w:rsidR="000669B3" w:rsidRPr="00B01FD5" w:rsidRDefault="00FA3306" w:rsidP="00A31FC0">
      <w:pPr>
        <w:pStyle w:val="Corpsdetexte"/>
        <w:jc w:val="both"/>
        <w:rPr>
          <w:rFonts w:ascii="Century Gothic" w:eastAsia="Wingdings" w:hAnsi="Century Gothic" w:cs="Arial"/>
          <w:b w:val="0"/>
          <w:bCs w:val="0"/>
          <w:sz w:val="20"/>
          <w:szCs w:val="20"/>
        </w:rPr>
      </w:pPr>
      <w:r w:rsidRPr="00B01FD5">
        <w:rPr>
          <w:rFonts w:ascii="Century Gothic" w:eastAsia="Wingdings" w:hAnsi="Century Gothic" w:cs="Arial"/>
          <w:b w:val="0"/>
          <w:bCs w:val="0"/>
          <w:sz w:val="20"/>
          <w:szCs w:val="20"/>
        </w:rPr>
        <w:t>L'Opérateur d'accompagnement</w:t>
      </w:r>
      <w:r w:rsidR="00711CEC" w:rsidRPr="00B01FD5">
        <w:rPr>
          <w:rFonts w:ascii="Century Gothic" w:eastAsia="Wingdings" w:hAnsi="Century Gothic" w:cs="Arial"/>
          <w:b w:val="0"/>
          <w:bCs w:val="0"/>
          <w:sz w:val="20"/>
          <w:szCs w:val="20"/>
        </w:rPr>
        <w:t xml:space="preserve"> </w:t>
      </w:r>
      <w:r w:rsidRPr="00B01FD5">
        <w:rPr>
          <w:rFonts w:ascii="Century Gothic" w:eastAsia="Wingdings" w:hAnsi="Century Gothic" w:cs="Arial"/>
          <w:b w:val="0"/>
          <w:bCs w:val="0"/>
          <w:sz w:val="20"/>
          <w:szCs w:val="20"/>
        </w:rPr>
        <w:t>atteste</w:t>
      </w:r>
      <w:r w:rsidR="00711CEC" w:rsidRPr="00B01FD5">
        <w:rPr>
          <w:rFonts w:ascii="Century Gothic" w:eastAsia="Wingdings" w:hAnsi="Century Gothic" w:cs="Arial"/>
          <w:b w:val="0"/>
          <w:bCs w:val="0"/>
          <w:sz w:val="20"/>
          <w:szCs w:val="20"/>
        </w:rPr>
        <w:t>,</w:t>
      </w:r>
      <w:r w:rsidRPr="00B01FD5">
        <w:rPr>
          <w:rFonts w:ascii="Century Gothic" w:eastAsia="Wingdings" w:hAnsi="Century Gothic" w:cs="Arial"/>
          <w:b w:val="0"/>
          <w:bCs w:val="0"/>
          <w:sz w:val="20"/>
          <w:szCs w:val="20"/>
        </w:rPr>
        <w:t xml:space="preserve"> par le présent contrat</w:t>
      </w:r>
      <w:r w:rsidR="003A1333" w:rsidRPr="00B01FD5">
        <w:rPr>
          <w:rFonts w:ascii="Century Gothic" w:eastAsia="Wingdings" w:hAnsi="Century Gothic" w:cs="Arial"/>
          <w:b w:val="0"/>
          <w:bCs w:val="0"/>
          <w:sz w:val="20"/>
          <w:szCs w:val="20"/>
        </w:rPr>
        <w:t>,</w:t>
      </w:r>
      <w:r w:rsidRPr="00B01FD5">
        <w:rPr>
          <w:rFonts w:ascii="Century Gothic" w:eastAsia="Wingdings" w:hAnsi="Century Gothic" w:cs="Arial"/>
          <w:b w:val="0"/>
          <w:bCs w:val="0"/>
          <w:sz w:val="20"/>
          <w:szCs w:val="20"/>
        </w:rPr>
        <w:t xml:space="preserve"> disposer de moyens d'accompagnement suffisants.</w:t>
      </w:r>
    </w:p>
    <w:p w14:paraId="6C200032" w14:textId="77777777" w:rsidR="00FA3306" w:rsidRPr="00B01FD5" w:rsidRDefault="00FA3306" w:rsidP="00A31FC0">
      <w:pPr>
        <w:jc w:val="both"/>
        <w:rPr>
          <w:rFonts w:ascii="Century Gothic" w:eastAsia="Wingdings" w:hAnsi="Century Gothic" w:cs="Arial"/>
          <w:b/>
          <w:i/>
          <w:sz w:val="20"/>
          <w:szCs w:val="20"/>
        </w:rPr>
      </w:pPr>
      <w:r w:rsidRPr="00B01FD5">
        <w:rPr>
          <w:rFonts w:ascii="Century Gothic" w:eastAsia="Wingdings" w:hAnsi="Century Gothic" w:cs="Arial"/>
          <w:b/>
          <w:i/>
          <w:sz w:val="20"/>
          <w:szCs w:val="20"/>
        </w:rPr>
        <w:tab/>
        <w:t>5.1. Une Intervention professionnelle de qualité</w:t>
      </w:r>
    </w:p>
    <w:p w14:paraId="22B4759A" w14:textId="77777777" w:rsidR="00FA3306" w:rsidRPr="00B01FD5" w:rsidRDefault="00FA3306" w:rsidP="00A31FC0">
      <w:pPr>
        <w:pStyle w:val="Corpsdetexte"/>
        <w:ind w:right="53" w:firstLine="1"/>
        <w:jc w:val="both"/>
        <w:rPr>
          <w:rFonts w:ascii="Century Gothic" w:hAnsi="Century Gothic" w:cs="Arial"/>
          <w:b w:val="0"/>
          <w:bCs w:val="0"/>
          <w:sz w:val="20"/>
          <w:szCs w:val="20"/>
        </w:rPr>
      </w:pPr>
      <w:r w:rsidRPr="00B01FD5">
        <w:rPr>
          <w:rFonts w:ascii="Century Gothic" w:hAnsi="Century Gothic" w:cs="Arial"/>
          <w:b w:val="0"/>
          <w:bCs w:val="0"/>
          <w:sz w:val="20"/>
          <w:szCs w:val="20"/>
        </w:rPr>
        <w:t>L'opérateur d'accompagnement s'assure de la cohérence et de l'adéquation entre les compétences dont disposent ses intervenants (formation, expérience professionnelle) et les besoins du Bénéficiaire, de manière à optimiser son accompagnement.</w:t>
      </w:r>
    </w:p>
    <w:p w14:paraId="00105D1B" w14:textId="304C79E1" w:rsidR="00FA3306" w:rsidRPr="00B01FD5" w:rsidRDefault="00FA3306" w:rsidP="00A31FC0">
      <w:pPr>
        <w:jc w:val="both"/>
        <w:rPr>
          <w:rFonts w:ascii="Century Gothic" w:hAnsi="Century Gothic" w:cs="Arial"/>
          <w:sz w:val="20"/>
          <w:szCs w:val="20"/>
        </w:rPr>
      </w:pPr>
      <w:r w:rsidRPr="00B01FD5">
        <w:rPr>
          <w:rFonts w:ascii="Century Gothic" w:hAnsi="Century Gothic" w:cs="Arial"/>
          <w:sz w:val="20"/>
          <w:szCs w:val="20"/>
        </w:rPr>
        <w:t>L'Opérateur d'accompagnement exécute les actions d'</w:t>
      </w:r>
      <w:r w:rsidR="00CE556D" w:rsidRPr="00B01FD5">
        <w:rPr>
          <w:rFonts w:ascii="Century Gothic" w:hAnsi="Century Gothic" w:cs="Arial"/>
          <w:sz w:val="20"/>
          <w:szCs w:val="20"/>
        </w:rPr>
        <w:t>accompagnement qu'il a proposé</w:t>
      </w:r>
      <w:r w:rsidRPr="00B01FD5">
        <w:rPr>
          <w:rFonts w:ascii="Century Gothic" w:hAnsi="Century Gothic" w:cs="Arial"/>
          <w:sz w:val="20"/>
          <w:szCs w:val="20"/>
        </w:rPr>
        <w:t xml:space="preserve"> au Bénéficiaire dans le respect de la déontologie de son métier et des attendus qualité du parcours </w:t>
      </w:r>
      <w:r w:rsidR="002E5C13" w:rsidRPr="00B01FD5">
        <w:rPr>
          <w:rFonts w:ascii="Century Gothic" w:hAnsi="Century Gothic" w:cs="Arial"/>
          <w:sz w:val="20"/>
          <w:szCs w:val="20"/>
        </w:rPr>
        <w:t>« </w:t>
      </w:r>
      <w:r w:rsidR="0013174E" w:rsidRPr="00B01FD5">
        <w:rPr>
          <w:rFonts w:ascii="Century Gothic" w:hAnsi="Century Gothic" w:cs="Arial"/>
          <w:sz w:val="20"/>
          <w:szCs w:val="20"/>
        </w:rPr>
        <w:t>Mon Projet d’Entreprise 20</w:t>
      </w:r>
      <w:r w:rsidR="00C9182D" w:rsidRPr="00B01FD5">
        <w:rPr>
          <w:rFonts w:ascii="Century Gothic" w:hAnsi="Century Gothic" w:cs="Arial"/>
          <w:sz w:val="20"/>
          <w:szCs w:val="20"/>
        </w:rPr>
        <w:t>2</w:t>
      </w:r>
      <w:r w:rsidR="005D3745">
        <w:rPr>
          <w:rFonts w:ascii="Century Gothic" w:hAnsi="Century Gothic" w:cs="Arial"/>
          <w:sz w:val="20"/>
          <w:szCs w:val="20"/>
        </w:rPr>
        <w:t>5</w:t>
      </w:r>
      <w:r w:rsidR="009C5007" w:rsidRPr="00B01FD5">
        <w:rPr>
          <w:rFonts w:ascii="Century Gothic" w:hAnsi="Century Gothic" w:cs="Arial"/>
          <w:sz w:val="20"/>
          <w:szCs w:val="20"/>
        </w:rPr>
        <w:t>-</w:t>
      </w:r>
      <w:r w:rsidR="0013174E" w:rsidRPr="00B01FD5">
        <w:rPr>
          <w:rFonts w:ascii="Century Gothic" w:hAnsi="Century Gothic" w:cs="Arial"/>
          <w:sz w:val="20"/>
          <w:szCs w:val="20"/>
        </w:rPr>
        <w:t>202</w:t>
      </w:r>
      <w:r w:rsidR="005D3745">
        <w:rPr>
          <w:rFonts w:ascii="Century Gothic" w:hAnsi="Century Gothic" w:cs="Arial"/>
          <w:sz w:val="20"/>
          <w:szCs w:val="20"/>
        </w:rPr>
        <w:t>9</w:t>
      </w:r>
      <w:r w:rsidR="002E5C13" w:rsidRPr="00B01FD5">
        <w:rPr>
          <w:rFonts w:ascii="Century Gothic" w:hAnsi="Century Gothic" w:cs="Arial"/>
          <w:sz w:val="20"/>
          <w:szCs w:val="20"/>
        </w:rPr>
        <w:t xml:space="preserve"> ». </w:t>
      </w:r>
      <w:r w:rsidRPr="00B01FD5">
        <w:rPr>
          <w:rFonts w:ascii="Century Gothic" w:hAnsi="Century Gothic" w:cs="Arial"/>
          <w:sz w:val="20"/>
          <w:szCs w:val="20"/>
        </w:rPr>
        <w:t xml:space="preserve">L'Opérateur d'accompagnement informe le Bénéficiaire de leurs engagements réciproques dans le cadre du </w:t>
      </w:r>
      <w:r w:rsidR="002E5C13" w:rsidRPr="00B01FD5">
        <w:rPr>
          <w:rFonts w:ascii="Century Gothic" w:hAnsi="Century Gothic" w:cs="Arial"/>
          <w:sz w:val="20"/>
          <w:szCs w:val="20"/>
        </w:rPr>
        <w:t>parcours</w:t>
      </w:r>
      <w:r w:rsidRPr="00B01FD5">
        <w:rPr>
          <w:rFonts w:ascii="Century Gothic" w:hAnsi="Century Gothic" w:cs="Arial"/>
          <w:sz w:val="20"/>
          <w:szCs w:val="20"/>
        </w:rPr>
        <w:t>, i</w:t>
      </w:r>
      <w:r w:rsidR="002E5C13" w:rsidRPr="00B01FD5">
        <w:rPr>
          <w:rFonts w:ascii="Century Gothic" w:hAnsi="Century Gothic" w:cs="Arial"/>
          <w:sz w:val="20"/>
          <w:szCs w:val="20"/>
        </w:rPr>
        <w:t>l</w:t>
      </w:r>
      <w:r w:rsidRPr="00B01FD5">
        <w:rPr>
          <w:rFonts w:ascii="Century Gothic" w:hAnsi="Century Gothic" w:cs="Arial"/>
          <w:sz w:val="20"/>
          <w:szCs w:val="20"/>
        </w:rPr>
        <w:t xml:space="preserve"> lui présente sa durée, l'offre de service attendue. Il apporte au Bénéficiaire notamment une information actualisée relative aux diverses évolutions législatives notamment d'ordre fiscal, social et économique, des conseils dans le choix du statut et du régime fiscal et social le mieux adapté au développement de son entreprise...</w:t>
      </w:r>
    </w:p>
    <w:p w14:paraId="70934F7E" w14:textId="6CAD0030" w:rsidR="000669B3" w:rsidRPr="00B01FD5" w:rsidRDefault="00873340" w:rsidP="00A31FC0">
      <w:pPr>
        <w:jc w:val="both"/>
        <w:rPr>
          <w:rFonts w:ascii="Century Gothic" w:eastAsia="Wingdings" w:hAnsi="Century Gothic" w:cs="Arial"/>
          <w:sz w:val="20"/>
          <w:szCs w:val="20"/>
        </w:rPr>
      </w:pPr>
      <w:r w:rsidRPr="00B01FD5">
        <w:rPr>
          <w:rFonts w:ascii="Century Gothic" w:eastAsia="Wingdings" w:hAnsi="Century Gothic" w:cs="Arial"/>
          <w:sz w:val="20"/>
          <w:szCs w:val="20"/>
        </w:rPr>
        <w:t>Il est précisé que l’opérateur d’accompagnement est soumis aux secrets professionnels sur l’ensemble des informations concernant le projet dont il a connaissance dans le cadre du parcours d’accompagnement.</w:t>
      </w:r>
    </w:p>
    <w:p w14:paraId="5E5D8B54" w14:textId="77777777" w:rsidR="002E5C13" w:rsidRPr="00B01FD5" w:rsidRDefault="002E5C13" w:rsidP="00A31FC0">
      <w:pPr>
        <w:jc w:val="both"/>
        <w:rPr>
          <w:rFonts w:ascii="Century Gothic" w:eastAsia="Wingdings" w:hAnsi="Century Gothic" w:cs="Arial"/>
          <w:b/>
          <w:i/>
          <w:sz w:val="20"/>
          <w:szCs w:val="20"/>
        </w:rPr>
      </w:pPr>
      <w:r w:rsidRPr="00B01FD5">
        <w:rPr>
          <w:rFonts w:ascii="Century Gothic" w:eastAsia="Wingdings" w:hAnsi="Century Gothic" w:cs="Arial"/>
          <w:b/>
          <w:i/>
          <w:sz w:val="20"/>
          <w:szCs w:val="20"/>
        </w:rPr>
        <w:tab/>
        <w:t>5.2. Le respect des délais d’accueil d’exécution des actions d’accompagnement</w:t>
      </w:r>
    </w:p>
    <w:p w14:paraId="16E97DA5" w14:textId="390F8250" w:rsidR="000669B3" w:rsidRPr="00B01FD5" w:rsidRDefault="00D85751" w:rsidP="00A31FC0">
      <w:pPr>
        <w:jc w:val="both"/>
        <w:rPr>
          <w:rFonts w:ascii="Century Gothic" w:hAnsi="Century Gothic" w:cs="Arial"/>
          <w:sz w:val="20"/>
          <w:szCs w:val="20"/>
        </w:rPr>
      </w:pPr>
      <w:r w:rsidRPr="00B01FD5">
        <w:rPr>
          <w:rFonts w:ascii="Century Gothic" w:hAnsi="Century Gothic" w:cs="Arial"/>
          <w:sz w:val="20"/>
          <w:szCs w:val="20"/>
        </w:rPr>
        <w:t>A chaque début d’accompagnement</w:t>
      </w:r>
      <w:r w:rsidR="002E5C13" w:rsidRPr="00B01FD5">
        <w:rPr>
          <w:rFonts w:ascii="Century Gothic" w:hAnsi="Century Gothic" w:cs="Arial"/>
          <w:sz w:val="20"/>
          <w:szCs w:val="20"/>
        </w:rPr>
        <w:t xml:space="preserve">, </w:t>
      </w:r>
      <w:r w:rsidRPr="00B01FD5">
        <w:rPr>
          <w:rFonts w:ascii="Century Gothic" w:hAnsi="Century Gothic" w:cs="Arial"/>
          <w:sz w:val="20"/>
          <w:szCs w:val="20"/>
        </w:rPr>
        <w:t>l</w:t>
      </w:r>
      <w:r w:rsidR="002E5C13" w:rsidRPr="00B01FD5">
        <w:rPr>
          <w:rFonts w:ascii="Century Gothic" w:hAnsi="Century Gothic" w:cs="Arial"/>
          <w:sz w:val="20"/>
          <w:szCs w:val="20"/>
        </w:rPr>
        <w:t>'Opérateur d'accompagnement en charge de sa mise en œuvre informe le Bénéficiaire de la nature et des modalités des actions d'accompagnement qu</w:t>
      </w:r>
      <w:r w:rsidR="008424B3">
        <w:rPr>
          <w:rFonts w:ascii="Century Gothic" w:hAnsi="Century Gothic" w:cs="Arial"/>
          <w:sz w:val="20"/>
          <w:szCs w:val="20"/>
        </w:rPr>
        <w:t>i</w:t>
      </w:r>
      <w:r w:rsidR="002E5C13" w:rsidRPr="00B01FD5">
        <w:rPr>
          <w:rFonts w:ascii="Century Gothic" w:hAnsi="Century Gothic" w:cs="Arial"/>
          <w:sz w:val="20"/>
          <w:szCs w:val="20"/>
        </w:rPr>
        <w:t xml:space="preserve"> lui </w:t>
      </w:r>
      <w:r w:rsidR="008424B3">
        <w:rPr>
          <w:rFonts w:ascii="Century Gothic" w:hAnsi="Century Gothic" w:cs="Arial"/>
          <w:sz w:val="20"/>
          <w:szCs w:val="20"/>
        </w:rPr>
        <w:t xml:space="preserve">sont </w:t>
      </w:r>
      <w:r w:rsidR="002E5C13" w:rsidRPr="00B01FD5">
        <w:rPr>
          <w:rFonts w:ascii="Century Gothic" w:hAnsi="Century Gothic" w:cs="Arial"/>
          <w:sz w:val="20"/>
          <w:szCs w:val="20"/>
        </w:rPr>
        <w:t>propos</w:t>
      </w:r>
      <w:r w:rsidR="008424B3">
        <w:rPr>
          <w:rFonts w:ascii="Century Gothic" w:hAnsi="Century Gothic" w:cs="Arial"/>
          <w:sz w:val="20"/>
          <w:szCs w:val="20"/>
        </w:rPr>
        <w:t>ées</w:t>
      </w:r>
      <w:r w:rsidR="002E5C13" w:rsidRPr="00B01FD5">
        <w:rPr>
          <w:rFonts w:ascii="Century Gothic" w:hAnsi="Century Gothic" w:cs="Arial"/>
          <w:sz w:val="20"/>
          <w:szCs w:val="20"/>
        </w:rPr>
        <w:t xml:space="preserve"> de réaliser.</w:t>
      </w:r>
      <w:r w:rsidR="00F61E9E" w:rsidRPr="00B01FD5">
        <w:rPr>
          <w:rFonts w:ascii="Century Gothic" w:hAnsi="Century Gothic" w:cs="Arial"/>
          <w:sz w:val="20"/>
          <w:szCs w:val="20"/>
        </w:rPr>
        <w:t xml:space="preserve"> </w:t>
      </w:r>
      <w:r w:rsidR="002E5C13" w:rsidRPr="00B01FD5">
        <w:rPr>
          <w:rFonts w:ascii="Century Gothic" w:hAnsi="Century Gothic" w:cs="Arial"/>
          <w:sz w:val="20"/>
          <w:szCs w:val="20"/>
        </w:rPr>
        <w:t>L'Opérateur d'accompagnement soumet également au Bénéficiaire un calendrier prévisionnel de réalisation de ces actions qu'il s'engage à respecter.</w:t>
      </w:r>
    </w:p>
    <w:p w14:paraId="1685EDCC" w14:textId="77777777" w:rsidR="00C261B1" w:rsidRPr="00B01FD5" w:rsidRDefault="00D85751" w:rsidP="00A31FC0">
      <w:pPr>
        <w:jc w:val="both"/>
        <w:rPr>
          <w:rFonts w:ascii="Century Gothic" w:eastAsia="Wingdings" w:hAnsi="Century Gothic" w:cs="Arial"/>
          <w:b/>
          <w:i/>
          <w:sz w:val="20"/>
          <w:szCs w:val="20"/>
        </w:rPr>
      </w:pPr>
      <w:r w:rsidRPr="00B01FD5">
        <w:rPr>
          <w:rFonts w:ascii="Century Gothic" w:eastAsia="Wingdings" w:hAnsi="Century Gothic" w:cs="Arial"/>
          <w:b/>
          <w:i/>
          <w:sz w:val="20"/>
          <w:szCs w:val="20"/>
        </w:rPr>
        <w:tab/>
        <w:t>5.3</w:t>
      </w:r>
      <w:r w:rsidR="00C261B1" w:rsidRPr="00B01FD5">
        <w:rPr>
          <w:rFonts w:ascii="Century Gothic" w:eastAsia="Wingdings" w:hAnsi="Century Gothic" w:cs="Arial"/>
          <w:b/>
          <w:i/>
          <w:sz w:val="20"/>
          <w:szCs w:val="20"/>
        </w:rPr>
        <w:t>. L</w:t>
      </w:r>
      <w:r w:rsidR="00380B8D" w:rsidRPr="00B01FD5">
        <w:rPr>
          <w:rFonts w:ascii="Century Gothic" w:eastAsia="Wingdings" w:hAnsi="Century Gothic" w:cs="Arial"/>
          <w:b/>
          <w:i/>
          <w:sz w:val="20"/>
          <w:szCs w:val="20"/>
        </w:rPr>
        <w:t xml:space="preserve">'orientation en </w:t>
      </w:r>
      <w:r w:rsidR="00C261B1" w:rsidRPr="00B01FD5">
        <w:rPr>
          <w:rFonts w:ascii="Century Gothic" w:eastAsia="Wingdings" w:hAnsi="Century Gothic" w:cs="Arial"/>
          <w:b/>
          <w:i/>
          <w:sz w:val="20"/>
          <w:szCs w:val="20"/>
        </w:rPr>
        <w:t>cas d'abandon ou d'échec du projet</w:t>
      </w:r>
    </w:p>
    <w:p w14:paraId="2B007032" w14:textId="6A4E568A" w:rsidR="00C261B1" w:rsidRPr="00B01FD5" w:rsidRDefault="00C261B1" w:rsidP="00A31FC0">
      <w:pPr>
        <w:jc w:val="both"/>
        <w:rPr>
          <w:rFonts w:ascii="Century Gothic" w:hAnsi="Century Gothic" w:cs="Arial"/>
          <w:sz w:val="20"/>
          <w:szCs w:val="20"/>
        </w:rPr>
      </w:pPr>
      <w:r w:rsidRPr="00B01FD5">
        <w:rPr>
          <w:rFonts w:ascii="Century Gothic" w:hAnsi="Century Gothic" w:cs="Arial"/>
          <w:sz w:val="20"/>
          <w:szCs w:val="20"/>
        </w:rPr>
        <w:t>En cas d'abandon ou d'échec du projet de création/reprise d'entreprise (quelle que soit la phase), l'Opérateur d'accompagnement met à disposition du Bénéficiaire les informations nécessaires à la poursuite d'un parcours de retour vers l'emploi et l'</w:t>
      </w:r>
      <w:r w:rsidR="00D85751" w:rsidRPr="00B01FD5">
        <w:rPr>
          <w:rFonts w:ascii="Century Gothic" w:hAnsi="Century Gothic" w:cs="Arial"/>
          <w:sz w:val="20"/>
          <w:szCs w:val="20"/>
        </w:rPr>
        <w:t>appui</w:t>
      </w:r>
      <w:r w:rsidRPr="00B01FD5">
        <w:rPr>
          <w:rFonts w:ascii="Century Gothic" w:hAnsi="Century Gothic" w:cs="Arial"/>
          <w:sz w:val="20"/>
          <w:szCs w:val="20"/>
        </w:rPr>
        <w:t xml:space="preserve"> dans ses démarches auprès des </w:t>
      </w:r>
      <w:r w:rsidR="000C0D13" w:rsidRPr="00B01FD5">
        <w:rPr>
          <w:rFonts w:ascii="Century Gothic" w:hAnsi="Century Gothic" w:cs="Arial"/>
          <w:sz w:val="20"/>
          <w:szCs w:val="20"/>
        </w:rPr>
        <w:t xml:space="preserve">organismes </w:t>
      </w:r>
      <w:r w:rsidR="001A087B" w:rsidRPr="00B01FD5">
        <w:rPr>
          <w:rFonts w:ascii="Century Gothic" w:hAnsi="Century Gothic" w:cs="Arial"/>
          <w:sz w:val="20"/>
          <w:szCs w:val="20"/>
        </w:rPr>
        <w:t xml:space="preserve">compétents </w:t>
      </w:r>
      <w:r w:rsidR="009C5007" w:rsidRPr="00B01FD5">
        <w:rPr>
          <w:rFonts w:ascii="Century Gothic" w:hAnsi="Century Gothic" w:cs="Arial"/>
          <w:sz w:val="20"/>
          <w:szCs w:val="20"/>
        </w:rPr>
        <w:t>du territoire susceptible</w:t>
      </w:r>
      <w:r w:rsidR="001A087B" w:rsidRPr="00B01FD5">
        <w:rPr>
          <w:rFonts w:ascii="Century Gothic" w:hAnsi="Century Gothic" w:cs="Arial"/>
          <w:sz w:val="20"/>
          <w:szCs w:val="20"/>
        </w:rPr>
        <w:t xml:space="preserve"> de l’accompagner.</w:t>
      </w:r>
    </w:p>
    <w:p w14:paraId="42EAF9FF" w14:textId="77777777" w:rsidR="00507323" w:rsidRPr="00B01FD5" w:rsidRDefault="00507323" w:rsidP="00A31FC0">
      <w:pPr>
        <w:spacing w:line="349" w:lineRule="exact"/>
        <w:jc w:val="both"/>
        <w:rPr>
          <w:rFonts w:ascii="Century Gothic" w:eastAsia="Wingdings" w:hAnsi="Century Gothic" w:cs="Arial"/>
          <w:sz w:val="20"/>
          <w:szCs w:val="20"/>
        </w:rPr>
      </w:pPr>
    </w:p>
    <w:p w14:paraId="7BC3E42D" w14:textId="77777777" w:rsidR="00EA0693" w:rsidRPr="00B01FD5" w:rsidRDefault="00EA0693" w:rsidP="00A31FC0">
      <w:pPr>
        <w:spacing w:after="120"/>
        <w:jc w:val="both"/>
        <w:rPr>
          <w:rFonts w:ascii="Century Gothic" w:eastAsia="Wingdings" w:hAnsi="Century Gothic" w:cs="Arial"/>
          <w:b/>
          <w:sz w:val="20"/>
          <w:szCs w:val="20"/>
        </w:rPr>
      </w:pPr>
      <w:r w:rsidRPr="00B01FD5">
        <w:rPr>
          <w:rFonts w:ascii="Century Gothic" w:eastAsia="Wingdings" w:hAnsi="Century Gothic" w:cs="Arial"/>
          <w:b/>
          <w:color w:val="0070C0"/>
          <w:sz w:val="20"/>
          <w:szCs w:val="20"/>
        </w:rPr>
        <w:t>ARTICLE 6</w:t>
      </w:r>
      <w:r w:rsidRPr="00B01FD5">
        <w:rPr>
          <w:rFonts w:ascii="Century Gothic" w:eastAsia="Wingdings" w:hAnsi="Century Gothic" w:cs="Arial"/>
          <w:b/>
          <w:sz w:val="20"/>
          <w:szCs w:val="20"/>
        </w:rPr>
        <w:t xml:space="preserve"> : </w:t>
      </w:r>
      <w:r w:rsidR="0081063F" w:rsidRPr="00B01FD5">
        <w:rPr>
          <w:rFonts w:ascii="Century Gothic" w:eastAsia="Wingdings" w:hAnsi="Century Gothic" w:cs="Arial"/>
          <w:b/>
          <w:sz w:val="20"/>
          <w:szCs w:val="20"/>
        </w:rPr>
        <w:t>E</w:t>
      </w:r>
      <w:r w:rsidR="00F61E9E" w:rsidRPr="00B01FD5">
        <w:rPr>
          <w:rFonts w:ascii="Century Gothic" w:eastAsia="Wingdings" w:hAnsi="Century Gothic" w:cs="Arial"/>
          <w:b/>
          <w:sz w:val="20"/>
          <w:szCs w:val="20"/>
        </w:rPr>
        <w:t>ngagement</w:t>
      </w:r>
      <w:r w:rsidR="0081063F" w:rsidRPr="00B01FD5">
        <w:rPr>
          <w:rFonts w:ascii="Century Gothic" w:eastAsia="Wingdings" w:hAnsi="Century Gothic" w:cs="Arial"/>
          <w:b/>
          <w:sz w:val="20"/>
          <w:szCs w:val="20"/>
        </w:rPr>
        <w:t>s</w:t>
      </w:r>
      <w:r w:rsidR="00F61E9E" w:rsidRPr="00B01FD5">
        <w:rPr>
          <w:rFonts w:ascii="Century Gothic" w:eastAsia="Wingdings" w:hAnsi="Century Gothic" w:cs="Arial"/>
          <w:b/>
          <w:sz w:val="20"/>
          <w:szCs w:val="20"/>
        </w:rPr>
        <w:t xml:space="preserve"> du bénéficiaire</w:t>
      </w:r>
    </w:p>
    <w:p w14:paraId="47FD1909" w14:textId="48AA09CF" w:rsidR="00DE45DA" w:rsidRPr="00B01FD5" w:rsidRDefault="00D84016" w:rsidP="00A31FC0">
      <w:pPr>
        <w:jc w:val="both"/>
        <w:rPr>
          <w:rFonts w:ascii="Century Gothic" w:eastAsia="Wingdings" w:hAnsi="Century Gothic" w:cs="Arial"/>
          <w:b/>
          <w:i/>
          <w:sz w:val="20"/>
          <w:szCs w:val="20"/>
        </w:rPr>
      </w:pPr>
      <w:r w:rsidRPr="00B01FD5">
        <w:rPr>
          <w:rFonts w:ascii="Century Gothic" w:eastAsia="Wingdings" w:hAnsi="Century Gothic" w:cs="Arial"/>
          <w:b/>
          <w:i/>
          <w:sz w:val="20"/>
          <w:szCs w:val="20"/>
        </w:rPr>
        <w:tab/>
        <w:t>6.</w:t>
      </w:r>
      <w:r w:rsidR="00DE45DA" w:rsidRPr="00B01FD5">
        <w:rPr>
          <w:rFonts w:ascii="Century Gothic" w:eastAsia="Wingdings" w:hAnsi="Century Gothic" w:cs="Arial"/>
          <w:b/>
          <w:i/>
          <w:sz w:val="20"/>
          <w:szCs w:val="20"/>
        </w:rPr>
        <w:t xml:space="preserve">1. Adhésion à la démarche proposée dans le cadre du parcours </w:t>
      </w:r>
      <w:r w:rsidR="00D85751" w:rsidRPr="00B01FD5">
        <w:rPr>
          <w:rFonts w:ascii="Century Gothic" w:eastAsia="Wingdings" w:hAnsi="Century Gothic" w:cs="Arial"/>
          <w:b/>
          <w:i/>
          <w:sz w:val="20"/>
          <w:szCs w:val="20"/>
        </w:rPr>
        <w:t>« </w:t>
      </w:r>
      <w:r w:rsidR="009059E2">
        <w:rPr>
          <w:rFonts w:ascii="Century Gothic" w:eastAsia="Wingdings" w:hAnsi="Century Gothic" w:cs="Arial"/>
          <w:b/>
          <w:i/>
          <w:sz w:val="20"/>
          <w:szCs w:val="20"/>
        </w:rPr>
        <w:t>Mon Projet d’Entreprise 2025-2029</w:t>
      </w:r>
      <w:r w:rsidRPr="00B01FD5">
        <w:rPr>
          <w:rFonts w:ascii="Century Gothic" w:eastAsia="Wingdings" w:hAnsi="Century Gothic" w:cs="Arial"/>
          <w:b/>
          <w:i/>
          <w:sz w:val="20"/>
          <w:szCs w:val="20"/>
        </w:rPr>
        <w:t> »</w:t>
      </w:r>
    </w:p>
    <w:p w14:paraId="53B648EF" w14:textId="77777777" w:rsidR="00DE45DA" w:rsidRPr="00B01FD5" w:rsidRDefault="00DE45DA" w:rsidP="00A31FC0">
      <w:pPr>
        <w:tabs>
          <w:tab w:val="left" w:pos="746"/>
        </w:tabs>
        <w:jc w:val="both"/>
        <w:rPr>
          <w:rFonts w:ascii="Century Gothic" w:hAnsi="Century Gothic" w:cs="Arial"/>
          <w:sz w:val="20"/>
          <w:szCs w:val="20"/>
        </w:rPr>
      </w:pPr>
      <w:r w:rsidRPr="00B01FD5">
        <w:rPr>
          <w:rFonts w:ascii="Century Gothic" w:hAnsi="Century Gothic" w:cs="Arial"/>
          <w:sz w:val="20"/>
          <w:szCs w:val="20"/>
        </w:rPr>
        <w:t xml:space="preserve">Le </w:t>
      </w:r>
      <w:r w:rsidR="00D84016" w:rsidRPr="00B01FD5">
        <w:rPr>
          <w:rFonts w:ascii="Century Gothic" w:hAnsi="Century Gothic" w:cs="Arial"/>
          <w:sz w:val="20"/>
          <w:szCs w:val="20"/>
        </w:rPr>
        <w:t>B</w:t>
      </w:r>
      <w:r w:rsidRPr="00B01FD5">
        <w:rPr>
          <w:rFonts w:ascii="Century Gothic" w:hAnsi="Century Gothic" w:cs="Arial"/>
          <w:sz w:val="20"/>
          <w:szCs w:val="20"/>
        </w:rPr>
        <w:t xml:space="preserve">énéficiaire s'engage à participer de manière dynamique aux actions d'accompagnement proposées par </w:t>
      </w:r>
      <w:r w:rsidR="00380B8D" w:rsidRPr="00B01FD5">
        <w:rPr>
          <w:rFonts w:ascii="Century Gothic" w:hAnsi="Century Gothic" w:cs="Arial"/>
          <w:sz w:val="20"/>
          <w:szCs w:val="20"/>
        </w:rPr>
        <w:t>l</w:t>
      </w:r>
      <w:r w:rsidRPr="00B01FD5">
        <w:rPr>
          <w:rFonts w:ascii="Century Gothic" w:hAnsi="Century Gothic" w:cs="Arial"/>
          <w:sz w:val="20"/>
          <w:szCs w:val="20"/>
        </w:rPr>
        <w:t>'Opérateur d'accompagnement, à être à l'écoute des conseils qui lui sont donnés et à me</w:t>
      </w:r>
      <w:r w:rsidR="00A73F67" w:rsidRPr="00B01FD5">
        <w:rPr>
          <w:rFonts w:ascii="Century Gothic" w:hAnsi="Century Gothic" w:cs="Arial"/>
          <w:sz w:val="20"/>
          <w:szCs w:val="20"/>
        </w:rPr>
        <w:t>ttre en œuvre les actions</w:t>
      </w:r>
      <w:r w:rsidRPr="00B01FD5">
        <w:rPr>
          <w:rFonts w:ascii="Century Gothic" w:hAnsi="Century Gothic" w:cs="Arial"/>
          <w:sz w:val="20"/>
          <w:szCs w:val="20"/>
        </w:rPr>
        <w:t xml:space="preserve"> qui lui sont </w:t>
      </w:r>
      <w:r w:rsidR="00A73F67" w:rsidRPr="00B01FD5">
        <w:rPr>
          <w:rFonts w:ascii="Century Gothic" w:hAnsi="Century Gothic" w:cs="Arial"/>
          <w:sz w:val="20"/>
          <w:szCs w:val="20"/>
        </w:rPr>
        <w:t>demandées pour les besoins de l’accompagnement.</w:t>
      </w:r>
      <w:r w:rsidR="00641F83" w:rsidRPr="00B01FD5">
        <w:rPr>
          <w:rFonts w:ascii="Century Gothic" w:hAnsi="Century Gothic" w:cs="Arial"/>
          <w:sz w:val="20"/>
          <w:szCs w:val="20"/>
        </w:rPr>
        <w:t xml:space="preserve"> Il s’engage également à tenir informé, l’opérateur d’accompagnement, de toute reprise d’emploi, de formation, de décision d’abandon du dispositif.</w:t>
      </w:r>
    </w:p>
    <w:p w14:paraId="76CF7B7C" w14:textId="77777777" w:rsidR="00567632" w:rsidRDefault="00DE45DA" w:rsidP="00A31FC0">
      <w:pPr>
        <w:jc w:val="both"/>
        <w:rPr>
          <w:rFonts w:ascii="Century Gothic" w:eastAsia="Wingdings" w:hAnsi="Century Gothic" w:cs="Arial"/>
          <w:b/>
          <w:i/>
          <w:sz w:val="20"/>
          <w:szCs w:val="20"/>
        </w:rPr>
      </w:pPr>
      <w:r w:rsidRPr="00B01FD5">
        <w:rPr>
          <w:rFonts w:ascii="Century Gothic" w:eastAsia="Wingdings" w:hAnsi="Century Gothic" w:cs="Arial"/>
          <w:b/>
          <w:i/>
          <w:sz w:val="20"/>
          <w:szCs w:val="20"/>
        </w:rPr>
        <w:tab/>
      </w:r>
    </w:p>
    <w:p w14:paraId="6086C707" w14:textId="77777777" w:rsidR="00567632" w:rsidRDefault="00567632" w:rsidP="00A31FC0">
      <w:pPr>
        <w:suppressAutoHyphens w:val="0"/>
        <w:jc w:val="both"/>
        <w:rPr>
          <w:rFonts w:ascii="Century Gothic" w:eastAsia="Wingdings" w:hAnsi="Century Gothic" w:cs="Arial"/>
          <w:b/>
          <w:i/>
          <w:sz w:val="20"/>
          <w:szCs w:val="20"/>
        </w:rPr>
      </w:pPr>
      <w:r>
        <w:rPr>
          <w:rFonts w:ascii="Century Gothic" w:eastAsia="Wingdings" w:hAnsi="Century Gothic" w:cs="Arial"/>
          <w:b/>
          <w:i/>
          <w:sz w:val="20"/>
          <w:szCs w:val="20"/>
        </w:rPr>
        <w:br w:type="page"/>
      </w:r>
    </w:p>
    <w:p w14:paraId="1318CA6D" w14:textId="687FE6A7" w:rsidR="00D84016" w:rsidRPr="00191D45" w:rsidRDefault="00191D45" w:rsidP="00A31FC0">
      <w:pPr>
        <w:jc w:val="both"/>
        <w:rPr>
          <w:rFonts w:ascii="Century Gothic" w:hAnsi="Century Gothic" w:cs="Arial"/>
          <w:b/>
          <w:bCs/>
          <w:sz w:val="20"/>
          <w:szCs w:val="20"/>
        </w:rPr>
      </w:pPr>
      <w:r w:rsidRPr="00191D45">
        <w:rPr>
          <w:rFonts w:ascii="Century Gothic" w:hAnsi="Century Gothic" w:cs="Arial"/>
          <w:b/>
          <w:bCs/>
          <w:sz w:val="20"/>
          <w:szCs w:val="20"/>
        </w:rPr>
        <w:lastRenderedPageBreak/>
        <w:t xml:space="preserve"> </w:t>
      </w:r>
      <w:r>
        <w:rPr>
          <w:rFonts w:ascii="Century Gothic" w:hAnsi="Century Gothic" w:cs="Arial"/>
          <w:b/>
          <w:bCs/>
          <w:sz w:val="20"/>
          <w:szCs w:val="20"/>
        </w:rPr>
        <w:tab/>
      </w:r>
      <w:r w:rsidRPr="00191D45">
        <w:rPr>
          <w:rFonts w:ascii="Century Gothic" w:hAnsi="Century Gothic" w:cs="Arial"/>
          <w:b/>
          <w:bCs/>
          <w:sz w:val="20"/>
          <w:szCs w:val="20"/>
        </w:rPr>
        <w:t>6</w:t>
      </w:r>
      <w:r w:rsidR="00DE45DA" w:rsidRPr="00191D45">
        <w:rPr>
          <w:rFonts w:ascii="Century Gothic" w:hAnsi="Century Gothic" w:cs="Arial"/>
          <w:b/>
          <w:bCs/>
          <w:sz w:val="20"/>
          <w:szCs w:val="20"/>
        </w:rPr>
        <w:t>.2. Assiduité et ponctualité</w:t>
      </w:r>
    </w:p>
    <w:p w14:paraId="446DF661" w14:textId="5EC5FDF8" w:rsidR="000669B3" w:rsidRPr="00B01FD5" w:rsidRDefault="00DE45DA" w:rsidP="00A31FC0">
      <w:pPr>
        <w:tabs>
          <w:tab w:val="left" w:pos="746"/>
        </w:tabs>
        <w:jc w:val="both"/>
        <w:rPr>
          <w:rFonts w:ascii="Century Gothic" w:hAnsi="Century Gothic" w:cs="Arial"/>
          <w:sz w:val="20"/>
          <w:szCs w:val="20"/>
        </w:rPr>
      </w:pPr>
      <w:r w:rsidRPr="00B01FD5">
        <w:rPr>
          <w:rFonts w:ascii="Century Gothic" w:hAnsi="Century Gothic" w:cs="Arial"/>
          <w:sz w:val="20"/>
          <w:szCs w:val="20"/>
        </w:rPr>
        <w:t xml:space="preserve">Le </w:t>
      </w:r>
      <w:r w:rsidR="00D84016" w:rsidRPr="00B01FD5">
        <w:rPr>
          <w:rFonts w:ascii="Century Gothic" w:hAnsi="Century Gothic" w:cs="Arial"/>
          <w:sz w:val="20"/>
          <w:szCs w:val="20"/>
        </w:rPr>
        <w:t>Bénéficiaire</w:t>
      </w:r>
      <w:r w:rsidRPr="00B01FD5">
        <w:rPr>
          <w:rFonts w:ascii="Century Gothic" w:hAnsi="Century Gothic" w:cs="Arial"/>
          <w:sz w:val="20"/>
          <w:szCs w:val="20"/>
        </w:rPr>
        <w:t xml:space="preserve"> s'engage à être prés</w:t>
      </w:r>
      <w:r w:rsidR="005C4558" w:rsidRPr="00B01FD5">
        <w:rPr>
          <w:rFonts w:ascii="Century Gothic" w:hAnsi="Century Gothic" w:cs="Arial"/>
          <w:sz w:val="20"/>
          <w:szCs w:val="20"/>
        </w:rPr>
        <w:t>ent aux rendez-vous de travail</w:t>
      </w:r>
      <w:r w:rsidR="00F61E9E" w:rsidRPr="00B01FD5">
        <w:rPr>
          <w:rFonts w:ascii="Century Gothic" w:hAnsi="Century Gothic" w:cs="Arial"/>
          <w:sz w:val="20"/>
          <w:szCs w:val="20"/>
        </w:rPr>
        <w:t xml:space="preserve"> fixés</w:t>
      </w:r>
      <w:r w:rsidRPr="00B01FD5">
        <w:rPr>
          <w:rFonts w:ascii="Century Gothic" w:hAnsi="Century Gothic" w:cs="Arial"/>
          <w:sz w:val="20"/>
          <w:szCs w:val="20"/>
        </w:rPr>
        <w:t xml:space="preserve"> avec l'Opérateur d'accompagnement dans le cadre du calendrier prévisionnel de réalisation des actions d'accompagnement convenu ensemble, et à l'informer par avance en cas d'indisponibilité. Il s'engage également à une collaboration rapprochée avec </w:t>
      </w:r>
      <w:r w:rsidR="00A73F67" w:rsidRPr="00B01FD5">
        <w:rPr>
          <w:rFonts w:ascii="Century Gothic" w:hAnsi="Century Gothic" w:cs="Arial"/>
          <w:sz w:val="20"/>
          <w:szCs w:val="20"/>
        </w:rPr>
        <w:t>l</w:t>
      </w:r>
      <w:r w:rsidR="00D84016" w:rsidRPr="00B01FD5">
        <w:rPr>
          <w:rFonts w:ascii="Century Gothic" w:hAnsi="Century Gothic" w:cs="Arial"/>
          <w:sz w:val="20"/>
          <w:szCs w:val="20"/>
        </w:rPr>
        <w:t>’Opérateur</w:t>
      </w:r>
      <w:r w:rsidRPr="00B01FD5">
        <w:rPr>
          <w:rFonts w:ascii="Century Gothic" w:hAnsi="Century Gothic" w:cs="Arial"/>
          <w:sz w:val="20"/>
          <w:szCs w:val="20"/>
        </w:rPr>
        <w:t xml:space="preserve"> d'accompagnement pour produire l'ensemble des pièces nécessaires</w:t>
      </w:r>
      <w:r w:rsidR="000C2814" w:rsidRPr="00B01FD5">
        <w:rPr>
          <w:rFonts w:ascii="Century Gothic" w:hAnsi="Century Gothic" w:cs="Arial"/>
          <w:sz w:val="20"/>
          <w:szCs w:val="20"/>
        </w:rPr>
        <w:t xml:space="preserve"> </w:t>
      </w:r>
      <w:r w:rsidR="003A1333" w:rsidRPr="00B01FD5">
        <w:rPr>
          <w:rFonts w:ascii="Century Gothic" w:hAnsi="Century Gothic" w:cs="Arial"/>
          <w:sz w:val="20"/>
          <w:szCs w:val="20"/>
        </w:rPr>
        <w:t xml:space="preserve">à la finalisation </w:t>
      </w:r>
      <w:r w:rsidR="000C2814" w:rsidRPr="00B01FD5">
        <w:rPr>
          <w:rFonts w:ascii="Century Gothic" w:hAnsi="Century Gothic" w:cs="Arial"/>
          <w:sz w:val="20"/>
          <w:szCs w:val="20"/>
        </w:rPr>
        <w:t>de son parcours d’accompagnement</w:t>
      </w:r>
      <w:r w:rsidRPr="00B01FD5">
        <w:rPr>
          <w:rFonts w:ascii="Century Gothic" w:hAnsi="Century Gothic" w:cs="Arial"/>
          <w:sz w:val="20"/>
          <w:szCs w:val="20"/>
        </w:rPr>
        <w:t>.</w:t>
      </w:r>
    </w:p>
    <w:p w14:paraId="4991B29E" w14:textId="77777777" w:rsidR="00D84016" w:rsidRPr="00B01FD5" w:rsidRDefault="00D84016" w:rsidP="00A31FC0">
      <w:pPr>
        <w:jc w:val="both"/>
        <w:rPr>
          <w:rFonts w:ascii="Century Gothic" w:hAnsi="Century Gothic" w:cs="Arial"/>
          <w:sz w:val="20"/>
          <w:szCs w:val="20"/>
        </w:rPr>
      </w:pPr>
      <w:r w:rsidRPr="00B01FD5">
        <w:rPr>
          <w:rFonts w:ascii="Century Gothic" w:hAnsi="Century Gothic" w:cs="Arial"/>
          <w:sz w:val="20"/>
          <w:szCs w:val="20"/>
        </w:rPr>
        <w:tab/>
      </w:r>
      <w:r w:rsidRPr="00B01FD5">
        <w:rPr>
          <w:rFonts w:ascii="Century Gothic" w:eastAsia="Wingdings" w:hAnsi="Century Gothic" w:cs="Arial"/>
          <w:b/>
          <w:i/>
          <w:sz w:val="20"/>
          <w:szCs w:val="20"/>
        </w:rPr>
        <w:t>6</w:t>
      </w:r>
      <w:r w:rsidR="00DE45DA" w:rsidRPr="00B01FD5">
        <w:rPr>
          <w:rFonts w:ascii="Century Gothic" w:eastAsia="Wingdings" w:hAnsi="Century Gothic" w:cs="Arial"/>
          <w:b/>
          <w:i/>
          <w:sz w:val="20"/>
          <w:szCs w:val="20"/>
        </w:rPr>
        <w:t>.3. Sincérité des déclaration</w:t>
      </w:r>
      <w:r w:rsidRPr="00B01FD5">
        <w:rPr>
          <w:rFonts w:ascii="Century Gothic" w:hAnsi="Century Gothic" w:cs="Arial"/>
          <w:b/>
          <w:bCs/>
          <w:sz w:val="20"/>
          <w:szCs w:val="20"/>
        </w:rPr>
        <w:t>s</w:t>
      </w:r>
    </w:p>
    <w:p w14:paraId="757E26E5" w14:textId="77777777" w:rsidR="00DE45DA" w:rsidRPr="00B01FD5" w:rsidRDefault="00DE45DA" w:rsidP="00A31FC0">
      <w:pPr>
        <w:tabs>
          <w:tab w:val="left" w:pos="746"/>
        </w:tabs>
        <w:jc w:val="both"/>
        <w:rPr>
          <w:rFonts w:ascii="Century Gothic" w:hAnsi="Century Gothic" w:cs="Arial"/>
          <w:sz w:val="20"/>
          <w:szCs w:val="20"/>
        </w:rPr>
      </w:pPr>
      <w:r w:rsidRPr="00B01FD5">
        <w:rPr>
          <w:rFonts w:ascii="Century Gothic" w:hAnsi="Century Gothic" w:cs="Arial"/>
          <w:sz w:val="20"/>
          <w:szCs w:val="20"/>
        </w:rPr>
        <w:t xml:space="preserve">Le Bénéficiaire s'engage sur la véracité des informations qu'il déclare à </w:t>
      </w:r>
      <w:r w:rsidR="00D84016" w:rsidRPr="00B01FD5">
        <w:rPr>
          <w:rFonts w:ascii="Century Gothic" w:hAnsi="Century Gothic" w:cs="Arial"/>
          <w:sz w:val="20"/>
          <w:szCs w:val="20"/>
        </w:rPr>
        <w:t>l</w:t>
      </w:r>
      <w:r w:rsidRPr="00B01FD5">
        <w:rPr>
          <w:rFonts w:ascii="Century Gothic" w:hAnsi="Century Gothic" w:cs="Arial"/>
          <w:sz w:val="20"/>
          <w:szCs w:val="20"/>
        </w:rPr>
        <w:t>'Opérateur d'accompagnement dans le cadre du suivi de son activité et du déroulement de son parcours. Le Bénéficiaire s'engage à fournir dans les meilleurs délais les pièce</w:t>
      </w:r>
      <w:r w:rsidR="00D84016" w:rsidRPr="00B01FD5">
        <w:rPr>
          <w:rFonts w:ascii="Century Gothic" w:hAnsi="Century Gothic" w:cs="Arial"/>
          <w:sz w:val="20"/>
          <w:szCs w:val="20"/>
        </w:rPr>
        <w:t>s justificatives demandées par l</w:t>
      </w:r>
      <w:r w:rsidR="00C56F7F" w:rsidRPr="00B01FD5">
        <w:rPr>
          <w:rFonts w:ascii="Century Gothic" w:hAnsi="Century Gothic" w:cs="Arial"/>
          <w:sz w:val="20"/>
          <w:szCs w:val="20"/>
        </w:rPr>
        <w:t>'Opérateur d'accompagnement</w:t>
      </w:r>
      <w:r w:rsidRPr="00B01FD5">
        <w:rPr>
          <w:rFonts w:ascii="Century Gothic" w:hAnsi="Century Gothic" w:cs="Arial"/>
          <w:sz w:val="20"/>
          <w:szCs w:val="20"/>
        </w:rPr>
        <w:t>.</w:t>
      </w:r>
    </w:p>
    <w:p w14:paraId="3BD129DC" w14:textId="77777777" w:rsidR="00DE45DA" w:rsidRPr="00B01FD5" w:rsidRDefault="00D84016" w:rsidP="00A31FC0">
      <w:pPr>
        <w:jc w:val="both"/>
        <w:rPr>
          <w:rFonts w:ascii="Century Gothic" w:eastAsia="Wingdings" w:hAnsi="Century Gothic" w:cs="Arial"/>
          <w:b/>
          <w:i/>
          <w:sz w:val="20"/>
          <w:szCs w:val="20"/>
        </w:rPr>
      </w:pPr>
      <w:r w:rsidRPr="00B01FD5">
        <w:rPr>
          <w:rFonts w:ascii="Century Gothic" w:eastAsia="Wingdings" w:hAnsi="Century Gothic" w:cs="Arial"/>
          <w:b/>
          <w:i/>
          <w:sz w:val="20"/>
          <w:szCs w:val="20"/>
        </w:rPr>
        <w:tab/>
        <w:t>6.4</w:t>
      </w:r>
      <w:r w:rsidR="00DE45DA" w:rsidRPr="00B01FD5">
        <w:rPr>
          <w:rFonts w:ascii="Century Gothic" w:eastAsia="Wingdings" w:hAnsi="Century Gothic" w:cs="Arial"/>
          <w:b/>
          <w:i/>
          <w:sz w:val="20"/>
          <w:szCs w:val="20"/>
        </w:rPr>
        <w:t xml:space="preserve"> </w:t>
      </w:r>
      <w:r w:rsidRPr="00B01FD5">
        <w:rPr>
          <w:rFonts w:ascii="Century Gothic" w:eastAsia="Wingdings" w:hAnsi="Century Gothic" w:cs="Arial"/>
          <w:b/>
          <w:i/>
          <w:sz w:val="20"/>
          <w:szCs w:val="20"/>
        </w:rPr>
        <w:t>C</w:t>
      </w:r>
      <w:r w:rsidR="00DE45DA" w:rsidRPr="00B01FD5">
        <w:rPr>
          <w:rFonts w:ascii="Century Gothic" w:eastAsia="Wingdings" w:hAnsi="Century Gothic" w:cs="Arial"/>
          <w:b/>
          <w:i/>
          <w:sz w:val="20"/>
          <w:szCs w:val="20"/>
        </w:rPr>
        <w:t xml:space="preserve">ontre signature du contrat d'accompagnement </w:t>
      </w:r>
    </w:p>
    <w:p w14:paraId="623F9DCF" w14:textId="5FBCC2A6" w:rsidR="00DE45DA" w:rsidRPr="00B01FD5" w:rsidRDefault="00DE45DA" w:rsidP="00A31FC0">
      <w:pPr>
        <w:jc w:val="both"/>
        <w:rPr>
          <w:rFonts w:ascii="Century Gothic" w:hAnsi="Century Gothic" w:cs="Arial"/>
          <w:sz w:val="20"/>
          <w:szCs w:val="20"/>
        </w:rPr>
      </w:pPr>
      <w:r w:rsidRPr="00B01FD5">
        <w:rPr>
          <w:rFonts w:ascii="Century Gothic" w:hAnsi="Century Gothic" w:cs="Arial"/>
          <w:sz w:val="20"/>
          <w:szCs w:val="20"/>
        </w:rPr>
        <w:t xml:space="preserve">Lorsque </w:t>
      </w:r>
      <w:r w:rsidR="00D84016" w:rsidRPr="00B01FD5">
        <w:rPr>
          <w:rFonts w:ascii="Century Gothic" w:hAnsi="Century Gothic" w:cs="Arial"/>
          <w:sz w:val="20"/>
          <w:szCs w:val="20"/>
        </w:rPr>
        <w:t xml:space="preserve">le </w:t>
      </w:r>
      <w:r w:rsidRPr="00B01FD5">
        <w:rPr>
          <w:rFonts w:ascii="Century Gothic" w:hAnsi="Century Gothic" w:cs="Arial"/>
          <w:sz w:val="20"/>
          <w:szCs w:val="20"/>
        </w:rPr>
        <w:t xml:space="preserve">Bénéficiaire </w:t>
      </w:r>
      <w:r w:rsidR="007C1855" w:rsidRPr="00B01FD5">
        <w:rPr>
          <w:rFonts w:ascii="Century Gothic" w:hAnsi="Century Gothic" w:cs="Arial"/>
          <w:sz w:val="20"/>
          <w:szCs w:val="20"/>
        </w:rPr>
        <w:t xml:space="preserve">sort </w:t>
      </w:r>
      <w:r w:rsidR="00C56F7F" w:rsidRPr="00B01FD5">
        <w:rPr>
          <w:rFonts w:ascii="Century Gothic" w:hAnsi="Century Gothic" w:cs="Arial"/>
          <w:sz w:val="20"/>
          <w:szCs w:val="20"/>
        </w:rPr>
        <w:t>d’un parcours d’accompagnement</w:t>
      </w:r>
      <w:r w:rsidR="007C1855" w:rsidRPr="00B01FD5">
        <w:rPr>
          <w:rFonts w:ascii="Century Gothic" w:hAnsi="Century Gothic" w:cs="Arial"/>
          <w:sz w:val="20"/>
          <w:szCs w:val="20"/>
        </w:rPr>
        <w:t>,</w:t>
      </w:r>
      <w:r w:rsidRPr="00B01FD5">
        <w:rPr>
          <w:rFonts w:ascii="Century Gothic" w:hAnsi="Century Gothic" w:cs="Arial"/>
          <w:sz w:val="20"/>
          <w:szCs w:val="20"/>
        </w:rPr>
        <w:t xml:space="preserve"> il s'engage à contresigner avec l'Opérateur d'accompagnement</w:t>
      </w:r>
      <w:r w:rsidR="00D84016" w:rsidRPr="00B01FD5">
        <w:rPr>
          <w:rFonts w:ascii="Century Gothic" w:hAnsi="Century Gothic" w:cs="Arial"/>
          <w:sz w:val="20"/>
          <w:szCs w:val="20"/>
        </w:rPr>
        <w:t>,</w:t>
      </w:r>
      <w:r w:rsidRPr="00B01FD5">
        <w:rPr>
          <w:rFonts w:ascii="Century Gothic" w:hAnsi="Century Gothic" w:cs="Arial"/>
          <w:sz w:val="20"/>
          <w:szCs w:val="20"/>
        </w:rPr>
        <w:t xml:space="preserve"> </w:t>
      </w:r>
      <w:r w:rsidR="00C56F7F" w:rsidRPr="00B01FD5">
        <w:rPr>
          <w:rFonts w:ascii="Century Gothic" w:hAnsi="Century Gothic" w:cs="Arial"/>
          <w:sz w:val="20"/>
          <w:szCs w:val="20"/>
        </w:rPr>
        <w:t>l</w:t>
      </w:r>
      <w:r w:rsidR="0038312B" w:rsidRPr="00B01FD5">
        <w:rPr>
          <w:rFonts w:ascii="Century Gothic" w:hAnsi="Century Gothic" w:cs="Arial"/>
          <w:sz w:val="20"/>
          <w:szCs w:val="20"/>
        </w:rPr>
        <w:t>e livrable de sortie de parcours</w:t>
      </w:r>
      <w:r w:rsidR="00D84016" w:rsidRPr="00B01FD5">
        <w:rPr>
          <w:rFonts w:ascii="Century Gothic" w:hAnsi="Century Gothic" w:cs="Arial"/>
          <w:sz w:val="20"/>
          <w:szCs w:val="20"/>
        </w:rPr>
        <w:t>.</w:t>
      </w:r>
      <w:r w:rsidRPr="00B01FD5">
        <w:rPr>
          <w:rFonts w:ascii="Century Gothic" w:hAnsi="Century Gothic" w:cs="Arial"/>
          <w:sz w:val="20"/>
          <w:szCs w:val="20"/>
        </w:rPr>
        <w:t xml:space="preserve"> Le Bénéficiaire contribue ainsi à attester du service fait des act</w:t>
      </w:r>
      <w:r w:rsidR="00C56F7F" w:rsidRPr="00B01FD5">
        <w:rPr>
          <w:rFonts w:ascii="Century Gothic" w:hAnsi="Century Gothic" w:cs="Arial"/>
          <w:sz w:val="20"/>
          <w:szCs w:val="20"/>
        </w:rPr>
        <w:t>ions d'accompagnement réalisées</w:t>
      </w:r>
      <w:r w:rsidR="00AB7F7A" w:rsidRPr="00B01FD5">
        <w:rPr>
          <w:rFonts w:ascii="Century Gothic" w:hAnsi="Century Gothic" w:cs="Arial"/>
          <w:sz w:val="20"/>
          <w:szCs w:val="20"/>
        </w:rPr>
        <w:t xml:space="preserve"> en présence et à distance</w:t>
      </w:r>
      <w:r w:rsidR="00D84016" w:rsidRPr="00B01FD5">
        <w:rPr>
          <w:rFonts w:ascii="Century Gothic" w:hAnsi="Century Gothic" w:cs="Arial"/>
          <w:sz w:val="20"/>
          <w:szCs w:val="20"/>
        </w:rPr>
        <w:t>.</w:t>
      </w:r>
    </w:p>
    <w:p w14:paraId="3CAE4564" w14:textId="77777777" w:rsidR="00DE45DA" w:rsidRPr="00B01FD5" w:rsidRDefault="00D84016" w:rsidP="00A31FC0">
      <w:pPr>
        <w:jc w:val="both"/>
        <w:rPr>
          <w:rFonts w:ascii="Century Gothic" w:eastAsia="Wingdings" w:hAnsi="Century Gothic" w:cs="Arial"/>
          <w:b/>
          <w:i/>
          <w:sz w:val="20"/>
          <w:szCs w:val="20"/>
        </w:rPr>
      </w:pPr>
      <w:r w:rsidRPr="00B01FD5">
        <w:rPr>
          <w:rFonts w:ascii="Century Gothic" w:eastAsia="Wingdings" w:hAnsi="Century Gothic" w:cs="Arial"/>
          <w:b/>
          <w:i/>
          <w:sz w:val="20"/>
          <w:szCs w:val="20"/>
        </w:rPr>
        <w:tab/>
        <w:t>6.5</w:t>
      </w:r>
      <w:r w:rsidR="00DE45DA" w:rsidRPr="00B01FD5">
        <w:rPr>
          <w:rFonts w:ascii="Century Gothic" w:eastAsia="Wingdings" w:hAnsi="Century Gothic" w:cs="Arial"/>
          <w:b/>
          <w:i/>
          <w:sz w:val="20"/>
          <w:szCs w:val="20"/>
        </w:rPr>
        <w:t>. Autres aides à la création/reprise d'entreprise</w:t>
      </w:r>
    </w:p>
    <w:p w14:paraId="04A8D1E4" w14:textId="2BDDF42C" w:rsidR="00DE45DA" w:rsidRPr="00B01FD5" w:rsidRDefault="00DE45DA" w:rsidP="00A31FC0">
      <w:pPr>
        <w:jc w:val="both"/>
        <w:rPr>
          <w:rFonts w:ascii="Century Gothic" w:hAnsi="Century Gothic" w:cs="Arial"/>
          <w:sz w:val="20"/>
          <w:szCs w:val="20"/>
        </w:rPr>
      </w:pPr>
      <w:r w:rsidRPr="00B01FD5">
        <w:rPr>
          <w:rFonts w:ascii="Century Gothic" w:hAnsi="Century Gothic" w:cs="Arial"/>
          <w:sz w:val="20"/>
          <w:szCs w:val="20"/>
        </w:rPr>
        <w:t>Il appartient au Bénéficiaire, conseillé par l'Opérateur d'accompagnement, de demander le bénéfice d'autres aides à la</w:t>
      </w:r>
      <w:r w:rsidR="004D6E12" w:rsidRPr="00B01FD5">
        <w:rPr>
          <w:rFonts w:ascii="Century Gothic" w:hAnsi="Century Gothic" w:cs="Arial"/>
          <w:sz w:val="20"/>
          <w:szCs w:val="20"/>
        </w:rPr>
        <w:t xml:space="preserve"> création/reprise d'entreprise.</w:t>
      </w:r>
    </w:p>
    <w:p w14:paraId="2B1453B0" w14:textId="77777777" w:rsidR="00B879F2" w:rsidRPr="00B01FD5" w:rsidRDefault="00B879F2" w:rsidP="00A31FC0">
      <w:pPr>
        <w:jc w:val="both"/>
        <w:rPr>
          <w:rFonts w:ascii="Century Gothic" w:eastAsia="Wingdings" w:hAnsi="Century Gothic" w:cs="Arial"/>
          <w:sz w:val="20"/>
          <w:szCs w:val="20"/>
        </w:rPr>
      </w:pPr>
    </w:p>
    <w:p w14:paraId="45DB5DDB" w14:textId="77777777" w:rsidR="00EA0693" w:rsidRPr="00B01FD5" w:rsidRDefault="00D84016" w:rsidP="00A31FC0">
      <w:pPr>
        <w:jc w:val="both"/>
        <w:rPr>
          <w:rFonts w:ascii="Century Gothic" w:eastAsia="Wingdings" w:hAnsi="Century Gothic" w:cs="Arial"/>
          <w:sz w:val="20"/>
          <w:szCs w:val="20"/>
        </w:rPr>
      </w:pPr>
      <w:r w:rsidRPr="00B01FD5">
        <w:rPr>
          <w:rFonts w:ascii="Century Gothic" w:eastAsia="Wingdings" w:hAnsi="Century Gothic" w:cs="Arial"/>
          <w:b/>
          <w:color w:val="0070C0"/>
          <w:sz w:val="20"/>
          <w:szCs w:val="20"/>
        </w:rPr>
        <w:t>ARTICLE 7</w:t>
      </w:r>
      <w:r w:rsidR="00EA0693" w:rsidRPr="00B01FD5">
        <w:rPr>
          <w:rFonts w:ascii="Century Gothic" w:eastAsia="Wingdings" w:hAnsi="Century Gothic" w:cs="Arial"/>
          <w:b/>
          <w:sz w:val="20"/>
          <w:szCs w:val="20"/>
        </w:rPr>
        <w:t xml:space="preserve"> : </w:t>
      </w:r>
      <w:r w:rsidR="00F61E9E" w:rsidRPr="00B01FD5">
        <w:rPr>
          <w:rFonts w:ascii="Century Gothic" w:eastAsia="Wingdings" w:hAnsi="Century Gothic" w:cs="Arial"/>
          <w:b/>
          <w:sz w:val="20"/>
          <w:szCs w:val="20"/>
        </w:rPr>
        <w:t>conditions de résiliation du présent contrat</w:t>
      </w:r>
    </w:p>
    <w:p w14:paraId="0BAC6903" w14:textId="77777777" w:rsidR="00D84016" w:rsidRPr="00B01FD5" w:rsidRDefault="007C1855" w:rsidP="00A31FC0">
      <w:pPr>
        <w:pStyle w:val="Corpsdetexte"/>
        <w:ind w:right="172" w:firstLine="12"/>
        <w:jc w:val="both"/>
        <w:rPr>
          <w:rFonts w:ascii="Century Gothic" w:hAnsi="Century Gothic" w:cs="Arial"/>
          <w:b w:val="0"/>
          <w:bCs w:val="0"/>
          <w:sz w:val="20"/>
          <w:szCs w:val="20"/>
        </w:rPr>
      </w:pPr>
      <w:r w:rsidRPr="00B01FD5">
        <w:rPr>
          <w:rFonts w:ascii="Century Gothic" w:hAnsi="Century Gothic" w:cs="Arial"/>
          <w:b w:val="0"/>
          <w:bCs w:val="0"/>
          <w:sz w:val="20"/>
          <w:szCs w:val="20"/>
        </w:rPr>
        <w:t>L</w:t>
      </w:r>
      <w:r w:rsidR="00D84016" w:rsidRPr="00B01FD5">
        <w:rPr>
          <w:rFonts w:ascii="Century Gothic" w:hAnsi="Century Gothic" w:cs="Arial"/>
          <w:b w:val="0"/>
          <w:bCs w:val="0"/>
          <w:sz w:val="20"/>
          <w:szCs w:val="20"/>
        </w:rPr>
        <w:t>'Opérateur d'accompagnement peut résilier le présent contrat d'accompagnement lorsque le Bénéficiaire ne respecte pas sans motif légitime les engagements qui y sont stipulés.</w:t>
      </w:r>
    </w:p>
    <w:p w14:paraId="70455262" w14:textId="77777777" w:rsidR="00D84016" w:rsidRPr="00B01FD5" w:rsidRDefault="00D84016" w:rsidP="00A31FC0">
      <w:pPr>
        <w:pStyle w:val="Corpsdetexte"/>
        <w:ind w:right="174" w:firstLine="8"/>
        <w:jc w:val="both"/>
        <w:rPr>
          <w:rFonts w:ascii="Century Gothic" w:hAnsi="Century Gothic" w:cs="Arial"/>
          <w:b w:val="0"/>
          <w:bCs w:val="0"/>
          <w:sz w:val="20"/>
          <w:szCs w:val="20"/>
        </w:rPr>
      </w:pPr>
      <w:r w:rsidRPr="00B01FD5">
        <w:rPr>
          <w:rFonts w:ascii="Century Gothic" w:hAnsi="Century Gothic" w:cs="Arial"/>
          <w:b w:val="0"/>
          <w:bCs w:val="0"/>
          <w:sz w:val="20"/>
          <w:szCs w:val="20"/>
        </w:rPr>
        <w:t>Dans ce cas,</w:t>
      </w:r>
      <w:r w:rsidR="00716AAE" w:rsidRPr="00B01FD5">
        <w:rPr>
          <w:rFonts w:ascii="Century Gothic" w:hAnsi="Century Gothic" w:cs="Arial"/>
          <w:b w:val="0"/>
          <w:bCs w:val="0"/>
          <w:sz w:val="20"/>
          <w:szCs w:val="20"/>
        </w:rPr>
        <w:t xml:space="preserve"> l</w:t>
      </w:r>
      <w:r w:rsidRPr="00B01FD5">
        <w:rPr>
          <w:rFonts w:ascii="Century Gothic" w:hAnsi="Century Gothic" w:cs="Arial"/>
          <w:b w:val="0"/>
          <w:bCs w:val="0"/>
          <w:sz w:val="20"/>
          <w:szCs w:val="20"/>
        </w:rPr>
        <w:t>'Opérateur d'accompagnement notifie au Bénéficiaire son intention de résilier le contrat par tout moyen permettant d'attester la réception de cette notification (exemple lettre recommandée avec AR). Le Bénéficiaire peut présenter ses observations par écrit ou dans le cadre d'un entretien au cours duquel, il peut se faire assister d'une personne de son choix. Si la résiliation est confirmée, l'Opérateur d'accompagnement notifie sa décision au Bénéficiaire par tout moyen permettant d'établir avec certitude la date de sa réception.</w:t>
      </w:r>
    </w:p>
    <w:p w14:paraId="2E765F95" w14:textId="77777777" w:rsidR="00D84016" w:rsidRPr="00B01FD5" w:rsidRDefault="00D84016" w:rsidP="00A31FC0">
      <w:pPr>
        <w:pStyle w:val="Corpsdetexte"/>
        <w:ind w:right="186" w:firstLine="3"/>
        <w:jc w:val="both"/>
        <w:rPr>
          <w:rFonts w:ascii="Century Gothic" w:hAnsi="Century Gothic" w:cs="Arial"/>
          <w:b w:val="0"/>
          <w:bCs w:val="0"/>
          <w:sz w:val="20"/>
          <w:szCs w:val="20"/>
        </w:rPr>
      </w:pPr>
      <w:r w:rsidRPr="00B01FD5">
        <w:rPr>
          <w:rFonts w:ascii="Century Gothic" w:hAnsi="Century Gothic" w:cs="Arial"/>
          <w:b w:val="0"/>
          <w:bCs w:val="0"/>
          <w:sz w:val="20"/>
          <w:szCs w:val="20"/>
        </w:rPr>
        <w:t xml:space="preserve">Le contrat peut être </w:t>
      </w:r>
      <w:r w:rsidR="00DC40CD" w:rsidRPr="00B01FD5">
        <w:rPr>
          <w:rFonts w:ascii="Century Gothic" w:hAnsi="Century Gothic" w:cs="Arial"/>
          <w:b w:val="0"/>
          <w:bCs w:val="0"/>
          <w:sz w:val="20"/>
          <w:szCs w:val="20"/>
        </w:rPr>
        <w:t>résilié en</w:t>
      </w:r>
      <w:r w:rsidRPr="00B01FD5">
        <w:rPr>
          <w:rFonts w:ascii="Century Gothic" w:hAnsi="Century Gothic" w:cs="Arial"/>
          <w:b w:val="0"/>
          <w:bCs w:val="0"/>
          <w:sz w:val="20"/>
          <w:szCs w:val="20"/>
        </w:rPr>
        <w:t xml:space="preserve"> cours de phase soit par le Bénéficiaire, soit par </w:t>
      </w:r>
      <w:r w:rsidR="007C1855" w:rsidRPr="00B01FD5">
        <w:rPr>
          <w:rFonts w:ascii="Century Gothic" w:hAnsi="Century Gothic" w:cs="Arial"/>
          <w:b w:val="0"/>
          <w:bCs w:val="0"/>
          <w:sz w:val="20"/>
          <w:szCs w:val="20"/>
        </w:rPr>
        <w:t>l</w:t>
      </w:r>
      <w:r w:rsidRPr="00B01FD5">
        <w:rPr>
          <w:rFonts w:ascii="Century Gothic" w:hAnsi="Century Gothic" w:cs="Arial"/>
          <w:b w:val="0"/>
          <w:bCs w:val="0"/>
          <w:sz w:val="20"/>
          <w:szCs w:val="20"/>
        </w:rPr>
        <w:t xml:space="preserve">'Opérateur d'accompagnement, notamment en cas de </w:t>
      </w:r>
      <w:r w:rsidR="00716AAE" w:rsidRPr="00B01FD5">
        <w:rPr>
          <w:rFonts w:ascii="Century Gothic" w:hAnsi="Century Gothic" w:cs="Arial"/>
          <w:b w:val="0"/>
          <w:bCs w:val="0"/>
          <w:sz w:val="20"/>
          <w:szCs w:val="20"/>
        </w:rPr>
        <w:t>non-respect</w:t>
      </w:r>
      <w:r w:rsidRPr="00B01FD5">
        <w:rPr>
          <w:rFonts w:ascii="Century Gothic" w:hAnsi="Century Gothic" w:cs="Arial"/>
          <w:b w:val="0"/>
          <w:bCs w:val="0"/>
          <w:sz w:val="20"/>
          <w:szCs w:val="20"/>
        </w:rPr>
        <w:t xml:space="preserve"> avéré des engagements des signataires.</w:t>
      </w:r>
    </w:p>
    <w:p w14:paraId="6B375FC1" w14:textId="77777777" w:rsidR="00B879F2" w:rsidRPr="00B01FD5" w:rsidRDefault="00B879F2" w:rsidP="00A31FC0">
      <w:pPr>
        <w:pStyle w:val="Corpsdetexte"/>
        <w:ind w:right="186" w:firstLine="3"/>
        <w:jc w:val="both"/>
        <w:rPr>
          <w:rFonts w:ascii="Century Gothic" w:hAnsi="Century Gothic" w:cs="Arial"/>
          <w:b w:val="0"/>
          <w:bCs w:val="0"/>
          <w:sz w:val="20"/>
          <w:szCs w:val="20"/>
        </w:rPr>
      </w:pPr>
    </w:p>
    <w:p w14:paraId="46614F8C" w14:textId="77777777" w:rsidR="00FB2806" w:rsidRPr="00B01FD5" w:rsidRDefault="00D84016" w:rsidP="00A31FC0">
      <w:pPr>
        <w:jc w:val="both"/>
        <w:rPr>
          <w:rFonts w:ascii="Century Gothic" w:eastAsia="Wingdings" w:hAnsi="Century Gothic" w:cs="Arial"/>
          <w:sz w:val="20"/>
          <w:szCs w:val="20"/>
        </w:rPr>
      </w:pPr>
      <w:r w:rsidRPr="00B01FD5">
        <w:rPr>
          <w:rFonts w:ascii="Century Gothic" w:eastAsia="Wingdings" w:hAnsi="Century Gothic" w:cs="Arial"/>
          <w:b/>
          <w:color w:val="0070C0"/>
          <w:sz w:val="20"/>
          <w:szCs w:val="20"/>
        </w:rPr>
        <w:t>ARTICLE 8 </w:t>
      </w:r>
      <w:r w:rsidRPr="00B01FD5">
        <w:rPr>
          <w:rFonts w:ascii="Century Gothic" w:eastAsia="Wingdings" w:hAnsi="Century Gothic" w:cs="Arial"/>
          <w:b/>
          <w:sz w:val="20"/>
          <w:szCs w:val="20"/>
        </w:rPr>
        <w:t>: LA TRACABILITE DES DONNEES</w:t>
      </w:r>
    </w:p>
    <w:p w14:paraId="1E357F02" w14:textId="576A98C4" w:rsidR="00D84016" w:rsidRPr="00B01FD5" w:rsidRDefault="00FB2806" w:rsidP="00A31FC0">
      <w:pPr>
        <w:jc w:val="both"/>
        <w:rPr>
          <w:rFonts w:ascii="Century Gothic" w:hAnsi="Century Gothic" w:cs="Arial"/>
          <w:sz w:val="20"/>
          <w:szCs w:val="20"/>
        </w:rPr>
      </w:pPr>
      <w:r w:rsidRPr="00B01FD5">
        <w:rPr>
          <w:rFonts w:ascii="Century Gothic" w:hAnsi="Century Gothic" w:cs="Arial"/>
          <w:sz w:val="20"/>
          <w:szCs w:val="20"/>
        </w:rPr>
        <w:t>Les informations recueillies dans le cadre de nos interventions font l’objet d’un traitement informatique destiné à établir des statistiques. Conformément à la loi « Informatiques et libertés » du 06 janvier 1978 modifiée, nos porteurs de projet disposent d’un droit d’accès et de rectification aux informations qui les concernent. Pour exercer ce droit et obtenir communication des informations, il convient de s’adresser à l’opérateur d’accompagnement.</w:t>
      </w:r>
      <w:r w:rsidR="00883774" w:rsidRPr="00B01FD5">
        <w:rPr>
          <w:rFonts w:ascii="Century Gothic" w:hAnsi="Century Gothic" w:cs="Arial"/>
          <w:sz w:val="20"/>
          <w:szCs w:val="20"/>
        </w:rPr>
        <w:t xml:space="preserve"> </w:t>
      </w:r>
    </w:p>
    <w:p w14:paraId="6AA08E9C" w14:textId="28AD6600" w:rsidR="007F6D32" w:rsidRPr="00B01FD5" w:rsidRDefault="00D84016" w:rsidP="00A31FC0">
      <w:pPr>
        <w:pStyle w:val="Corpsdetexte"/>
        <w:spacing w:before="180" w:line="249" w:lineRule="auto"/>
        <w:ind w:right="-89" w:firstLine="11"/>
        <w:jc w:val="both"/>
        <w:rPr>
          <w:rFonts w:ascii="Century Gothic" w:hAnsi="Century Gothic" w:cs="Arial"/>
          <w:b w:val="0"/>
          <w:bCs w:val="0"/>
          <w:sz w:val="20"/>
          <w:szCs w:val="20"/>
        </w:rPr>
      </w:pPr>
      <w:r w:rsidRPr="00B01FD5">
        <w:rPr>
          <w:rFonts w:ascii="Century Gothic" w:eastAsia="Wingdings" w:hAnsi="Century Gothic" w:cs="Arial"/>
          <w:b w:val="0"/>
          <w:bCs w:val="0"/>
          <w:sz w:val="20"/>
          <w:szCs w:val="20"/>
        </w:rPr>
        <w:t>Pa</w:t>
      </w:r>
      <w:r w:rsidRPr="00B01FD5">
        <w:rPr>
          <w:rFonts w:ascii="Century Gothic" w:hAnsi="Century Gothic" w:cs="Arial"/>
          <w:b w:val="0"/>
          <w:bCs w:val="0"/>
          <w:sz w:val="20"/>
          <w:szCs w:val="20"/>
        </w:rPr>
        <w:t>r la signature du présent contrat le Bénéficiai</w:t>
      </w:r>
      <w:r w:rsidR="0038384B" w:rsidRPr="00B01FD5">
        <w:rPr>
          <w:rFonts w:ascii="Century Gothic" w:hAnsi="Century Gothic" w:cs="Arial"/>
          <w:b w:val="0"/>
          <w:bCs w:val="0"/>
          <w:sz w:val="20"/>
          <w:szCs w:val="20"/>
        </w:rPr>
        <w:t xml:space="preserve">re est inscrit dans le parcours </w:t>
      </w:r>
      <w:r w:rsidR="001E6B29" w:rsidRPr="00B01FD5">
        <w:rPr>
          <w:rFonts w:ascii="Century Gothic" w:hAnsi="Century Gothic" w:cs="Arial"/>
          <w:b w:val="0"/>
          <w:bCs w:val="0"/>
          <w:sz w:val="20"/>
          <w:szCs w:val="20"/>
        </w:rPr>
        <w:t xml:space="preserve">régional à la création et reprise d’entreprise « </w:t>
      </w:r>
      <w:r w:rsidR="001531CE">
        <w:rPr>
          <w:rFonts w:ascii="Century Gothic" w:hAnsi="Century Gothic" w:cs="Arial"/>
          <w:b w:val="0"/>
          <w:bCs w:val="0"/>
          <w:sz w:val="20"/>
          <w:szCs w:val="20"/>
        </w:rPr>
        <w:t>Mon Projet d’Entreprise 2025-2029</w:t>
      </w:r>
      <w:r w:rsidR="001E6B29" w:rsidRPr="00B01FD5">
        <w:rPr>
          <w:rFonts w:ascii="Century Gothic" w:hAnsi="Century Gothic" w:cs="Arial"/>
          <w:b w:val="0"/>
          <w:bCs w:val="0"/>
          <w:sz w:val="20"/>
          <w:szCs w:val="20"/>
        </w:rPr>
        <w:t> »</w:t>
      </w:r>
      <w:r w:rsidR="0038384B" w:rsidRPr="00B01FD5">
        <w:rPr>
          <w:rFonts w:ascii="Century Gothic" w:hAnsi="Century Gothic" w:cs="Arial"/>
          <w:b w:val="0"/>
          <w:bCs w:val="0"/>
          <w:sz w:val="20"/>
          <w:szCs w:val="20"/>
        </w:rPr>
        <w:t xml:space="preserve"> </w:t>
      </w:r>
      <w:r w:rsidR="00B879F2" w:rsidRPr="00B01FD5">
        <w:rPr>
          <w:rFonts w:ascii="Century Gothic" w:hAnsi="Century Gothic" w:cs="Arial"/>
          <w:b w:val="0"/>
          <w:bCs w:val="0"/>
          <w:sz w:val="20"/>
          <w:szCs w:val="20"/>
        </w:rPr>
        <w:t xml:space="preserve">à la date </w:t>
      </w:r>
      <w:r w:rsidR="00CF00EA" w:rsidRPr="00B01FD5">
        <w:rPr>
          <w:rFonts w:ascii="Century Gothic" w:hAnsi="Century Gothic" w:cs="Arial"/>
          <w:b w:val="0"/>
          <w:bCs w:val="0"/>
          <w:sz w:val="20"/>
          <w:szCs w:val="20"/>
        </w:rPr>
        <w:t>du</w:t>
      </w:r>
      <w:r w:rsidR="00501940" w:rsidRPr="00B01FD5">
        <w:rPr>
          <w:rFonts w:ascii="Century Gothic" w:hAnsi="Century Gothic" w:cs="Arial"/>
          <w:b w:val="0"/>
          <w:bCs w:val="0"/>
          <w:sz w:val="20"/>
          <w:szCs w:val="20"/>
        </w:rPr>
        <w:t xml:space="preserve"> </w:t>
      </w:r>
      <w:r w:rsidR="00CF00EA" w:rsidRPr="00B01FD5">
        <w:rPr>
          <w:rFonts w:ascii="Century Gothic" w:hAnsi="Century Gothic" w:cs="Arial"/>
          <w:b w:val="0"/>
          <w:bCs w:val="0"/>
          <w:sz w:val="20"/>
          <w:szCs w:val="20"/>
        </w:rPr>
        <w:t xml:space="preserve"> </w:t>
      </w:r>
      <w:r w:rsidR="00507323" w:rsidRPr="00B01FD5">
        <w:rPr>
          <w:rFonts w:ascii="Century Gothic" w:hAnsi="Century Gothic" w:cs="Arial"/>
          <w:b w:val="0"/>
          <w:bCs w:val="0"/>
          <w:sz w:val="20"/>
          <w:szCs w:val="20"/>
        </w:rPr>
        <w:t>24/02/2026</w:t>
      </w:r>
      <w:r w:rsidR="00665C35">
        <w:rPr>
          <w:rFonts w:ascii="Century Gothic" w:hAnsi="Century Gothic" w:cs="Arial"/>
          <w:b w:val="0"/>
          <w:bCs w:val="0"/>
          <w:sz w:val="20"/>
          <w:szCs w:val="20"/>
        </w:rPr>
        <w:t xml:space="preserve"> </w:t>
      </w:r>
      <w:r w:rsidR="00507323" w:rsidRPr="00B01FD5">
        <w:rPr>
          <w:rFonts w:ascii="Century Gothic" w:hAnsi="Century Gothic" w:cs="Arial"/>
          <w:b w:val="0"/>
          <w:bCs w:val="0"/>
          <w:sz w:val="20"/>
          <w:szCs w:val="20"/>
        </w:rPr>
        <w:t xml:space="preserve"> </w:t>
      </w:r>
      <w:r w:rsidRPr="00B01FD5">
        <w:rPr>
          <w:rFonts w:ascii="Century Gothic" w:hAnsi="Century Gothic" w:cs="Arial"/>
          <w:b w:val="0"/>
          <w:bCs w:val="0"/>
          <w:sz w:val="20"/>
          <w:szCs w:val="20"/>
        </w:rPr>
        <w:t>pour permettre le démarrage du projet suivant</w:t>
      </w:r>
      <w:r w:rsidR="00DA1676" w:rsidRPr="00B01FD5">
        <w:rPr>
          <w:rFonts w:ascii="Century Gothic" w:hAnsi="Century Gothic" w:cs="Arial"/>
          <w:b w:val="0"/>
          <w:bCs w:val="0"/>
          <w:sz w:val="20"/>
          <w:szCs w:val="20"/>
        </w:rPr>
        <w:t xml:space="preserve"> : </w:t>
      </w:r>
      <w:r w:rsidR="00507323" w:rsidRPr="00B01FD5">
        <w:rPr>
          <w:rFonts w:ascii="Century Gothic" w:eastAsia="Arial" w:hAnsi="Century Gothic" w:cs="Arial"/>
          <w:sz w:val="20"/>
          <w:szCs w:val="22"/>
        </w:rPr>
        <w:t>application sport</w:t>
      </w:r>
      <w:r w:rsidR="00507323" w:rsidRPr="00B01FD5">
        <w:rPr>
          <w:rFonts w:ascii="Century Gothic" w:eastAsia="Arial" w:hAnsi="Century Gothic" w:cs="Arial"/>
          <w:b w:val="0"/>
          <w:bCs w:val="0"/>
          <w:sz w:val="20"/>
          <w:szCs w:val="22"/>
        </w:rPr>
        <w:t xml:space="preserve"> </w:t>
      </w:r>
    </w:p>
    <w:p w14:paraId="635FF2EA" w14:textId="77777777" w:rsidR="00567632" w:rsidRDefault="00567632" w:rsidP="00A31FC0">
      <w:pPr>
        <w:suppressAutoHyphens w:val="0"/>
        <w:jc w:val="both"/>
        <w:rPr>
          <w:rFonts w:ascii="Century Gothic" w:hAnsi="Century Gothic" w:cs="Arial"/>
          <w:b/>
          <w:bCs/>
          <w:sz w:val="20"/>
          <w:szCs w:val="20"/>
        </w:rPr>
      </w:pPr>
      <w:r>
        <w:rPr>
          <w:rFonts w:ascii="Century Gothic" w:hAnsi="Century Gothic" w:cs="Arial"/>
          <w:b/>
          <w:bCs/>
          <w:sz w:val="20"/>
          <w:szCs w:val="20"/>
        </w:rPr>
        <w:br w:type="page"/>
      </w:r>
    </w:p>
    <w:p w14:paraId="04E5B8A7" w14:textId="59DB1098" w:rsidR="00D84016" w:rsidRPr="00567632" w:rsidRDefault="00D84016" w:rsidP="00A31FC0">
      <w:pPr>
        <w:suppressAutoHyphens w:val="0"/>
        <w:jc w:val="both"/>
        <w:rPr>
          <w:rFonts w:ascii="Century Gothic" w:hAnsi="Century Gothic" w:cs="Arial"/>
          <w:sz w:val="20"/>
          <w:szCs w:val="20"/>
        </w:rPr>
      </w:pPr>
      <w:r w:rsidRPr="00B01FD5">
        <w:rPr>
          <w:rFonts w:ascii="Century Gothic" w:hAnsi="Century Gothic" w:cs="Arial"/>
          <w:sz w:val="20"/>
          <w:szCs w:val="20"/>
        </w:rPr>
        <w:lastRenderedPageBreak/>
        <w:t>Les signataires déclarent avoir pris connaissance des conditions générales et particulières du présent contrat et s'engagent à les respecter. Ils certifient l'exactitude des renseignements qui les concernent.</w:t>
      </w:r>
    </w:p>
    <w:p w14:paraId="7BE986AD" w14:textId="77777777" w:rsidR="00AF65AD" w:rsidRPr="00B01FD5" w:rsidRDefault="00AF65AD" w:rsidP="00A31FC0">
      <w:pPr>
        <w:pStyle w:val="Corpsdetexte"/>
        <w:spacing w:before="146" w:line="249" w:lineRule="auto"/>
        <w:ind w:right="237" w:firstLine="7"/>
        <w:jc w:val="both"/>
        <w:rPr>
          <w:rFonts w:ascii="Century Gothic" w:hAnsi="Century Gothic" w:cs="Arial"/>
          <w:b w:val="0"/>
          <w:bCs w:val="0"/>
          <w:sz w:val="20"/>
          <w:szCs w:val="20"/>
        </w:rPr>
      </w:pPr>
    </w:p>
    <w:p w14:paraId="62DB4A11" w14:textId="18941C2A" w:rsidR="00507323" w:rsidRPr="00B01FD5" w:rsidRDefault="00507323" w:rsidP="00A31FC0">
      <w:pPr>
        <w:spacing w:after="120"/>
        <w:jc w:val="both"/>
        <w:rPr>
          <w:rFonts w:ascii="Century Gothic" w:hAnsi="Century Gothic" w:cstheme="minorHAnsi"/>
          <w:b/>
          <w:bCs/>
          <w:sz w:val="20"/>
          <w:szCs w:val="20"/>
        </w:rPr>
      </w:pPr>
      <w:r w:rsidRPr="00B01FD5">
        <w:rPr>
          <w:rFonts w:ascii="Century Gothic" w:eastAsia="Wingdings" w:hAnsi="Century Gothic" w:cstheme="minorHAnsi"/>
          <w:sz w:val="20"/>
          <w:szCs w:val="20"/>
        </w:rPr>
        <w:t xml:space="preserve">Fait à  </w:t>
      </w:r>
      <w:r w:rsidRPr="00B01FD5">
        <w:rPr>
          <w:rFonts w:ascii="Century Gothic" w:hAnsi="Century Gothic" w:cstheme="minorHAnsi"/>
          <w:sz w:val="20"/>
          <w:szCs w:val="20"/>
        </w:rPr>
        <w:t>Le Luc</w:t>
      </w:r>
      <w:r w:rsidRPr="00B01FD5">
        <w:rPr>
          <w:rFonts w:ascii="Century Gothic" w:eastAsia="Wingdings" w:hAnsi="Century Gothic" w:cstheme="minorHAnsi"/>
          <w:sz w:val="20"/>
          <w:szCs w:val="20"/>
        </w:rPr>
        <w:tab/>
        <w:t>Le</w:t>
      </w:r>
      <w:r w:rsidRPr="00B01FD5">
        <w:rPr>
          <w:rFonts w:ascii="Century Gothic" w:hAnsi="Century Gothic" w:cstheme="minorHAnsi"/>
          <w:b/>
          <w:bCs/>
          <w:sz w:val="20"/>
          <w:szCs w:val="20"/>
        </w:rPr>
        <w:t xml:space="preserve"> </w:t>
      </w:r>
      <w:bookmarkStart w:id="1" w:name="_Hlk102323834"/>
      <w:r w:rsidRPr="00B01FD5">
        <w:rPr>
          <w:rFonts w:ascii="Century Gothic" w:hAnsi="Century Gothic" w:cstheme="minorHAnsi"/>
          <w:sz w:val="20"/>
          <w:szCs w:val="20"/>
        </w:rPr>
        <w:t>24/02/2026</w:t>
      </w:r>
      <w:bookmarkEnd w:id="1"/>
    </w:p>
    <w:p w14:paraId="73CFEF2B" w14:textId="356B1B0D" w:rsidR="00EA0693" w:rsidRPr="00B01FD5" w:rsidRDefault="00EA0693" w:rsidP="00A31FC0">
      <w:pPr>
        <w:spacing w:after="120"/>
        <w:jc w:val="both"/>
        <w:rPr>
          <w:rFonts w:ascii="Century Gothic" w:eastAsia="Wingdings" w:hAnsi="Century Gothic" w:cstheme="minorHAnsi"/>
          <w:sz w:val="20"/>
          <w:szCs w:val="20"/>
        </w:rPr>
      </w:pPr>
      <w:r w:rsidRPr="00B01FD5">
        <w:rPr>
          <w:rFonts w:ascii="Century Gothic" w:eastAsia="Wingdings" w:hAnsi="Century Gothic" w:cstheme="minorHAnsi"/>
          <w:sz w:val="20"/>
          <w:szCs w:val="20"/>
        </w:rPr>
        <w:t>En double exemplaire</w:t>
      </w:r>
    </w:p>
    <w:p w14:paraId="0B173458" w14:textId="77777777" w:rsidR="00AF65AD" w:rsidRPr="00B01FD5" w:rsidRDefault="00AF65AD" w:rsidP="00A31FC0">
      <w:pPr>
        <w:jc w:val="both"/>
        <w:rPr>
          <w:rFonts w:ascii="Century Gothic" w:eastAsia="Wingdings" w:hAnsi="Century Gothic" w:cstheme="minorHAnsi"/>
          <w:sz w:val="20"/>
          <w:szCs w:val="20"/>
        </w:rPr>
      </w:pPr>
    </w:p>
    <w:p w14:paraId="143FC0DB" w14:textId="73ECBCA8" w:rsidR="00EA0693" w:rsidRPr="00B01FD5" w:rsidRDefault="00EA0693" w:rsidP="00A31FC0">
      <w:pPr>
        <w:jc w:val="both"/>
        <w:rPr>
          <w:rFonts w:ascii="Century Gothic" w:eastAsia="Wingdings" w:hAnsi="Century Gothic" w:cstheme="minorHAnsi"/>
          <w:sz w:val="20"/>
          <w:szCs w:val="20"/>
        </w:rPr>
      </w:pPr>
      <w:r w:rsidRPr="00B01FD5">
        <w:rPr>
          <w:rFonts w:ascii="Century Gothic" w:eastAsia="Wingdings" w:hAnsi="Century Gothic" w:cstheme="minorHAnsi"/>
          <w:sz w:val="20"/>
          <w:szCs w:val="20"/>
        </w:rPr>
        <w:t>Signatures :</w:t>
      </w:r>
      <w:r w:rsidR="00CC7AA8" w:rsidRPr="00B01FD5">
        <w:rPr>
          <w:rFonts w:ascii="Century Gothic" w:hAnsi="Century Gothic" w:cstheme="minorHAnsi"/>
          <w:color w:val="333333"/>
          <w:sz w:val="20"/>
          <w:szCs w:val="20"/>
        </w:rPr>
        <w:t xml:space="preserve"> </w:t>
      </w:r>
    </w:p>
    <w:p w14:paraId="7200E900" w14:textId="2E6F2827" w:rsidR="00EA0693" w:rsidRPr="00B01FD5" w:rsidRDefault="00EA0693" w:rsidP="00A31FC0">
      <w:pPr>
        <w:jc w:val="both"/>
        <w:rPr>
          <w:rFonts w:ascii="Century Gothic" w:eastAsia="Wingdings" w:hAnsi="Century Gothic" w:cstheme="minorHAnsi"/>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591"/>
      </w:tblGrid>
      <w:tr w:rsidR="005B2108" w:rsidRPr="00B01FD5" w14:paraId="1BA10E3E" w14:textId="77777777" w:rsidTr="005E236D">
        <w:tc>
          <w:tcPr>
            <w:tcW w:w="4820" w:type="dxa"/>
          </w:tcPr>
          <w:p w14:paraId="655E6FE2" w14:textId="528F46AC" w:rsidR="000B57DA" w:rsidRPr="00B01FD5" w:rsidRDefault="00CE6F84" w:rsidP="00A31FC0">
            <w:pPr>
              <w:jc w:val="both"/>
              <w:rPr>
                <w:rFonts w:ascii="Century Gothic" w:hAnsi="Century Gothic" w:cstheme="minorHAnsi"/>
                <w:sz w:val="20"/>
                <w:szCs w:val="20"/>
              </w:rPr>
            </w:pPr>
            <w:r>
              <w:rPr>
                <w:rFonts w:ascii="Century Gothic" w:eastAsia="Wingdings" w:hAnsi="Century Gothic" w:cstheme="minorHAnsi"/>
                <w:noProof/>
                <w:sz w:val="20"/>
                <w:szCs w:val="20"/>
              </w:rPr>
              <mc:AlternateContent>
                <mc:Choice Requires="wpi">
                  <w:drawing>
                    <wp:anchor distT="0" distB="0" distL="114300" distR="114300" simplePos="0" relativeHeight="251662336" behindDoc="0" locked="0" layoutInCell="1" allowOverlap="1" wp14:anchorId="5D970B2D" wp14:editId="74E70FF5">
                      <wp:simplePos x="0" y="0"/>
                      <wp:positionH relativeFrom="column">
                        <wp:posOffset>1503825</wp:posOffset>
                      </wp:positionH>
                      <wp:positionV relativeFrom="paragraph">
                        <wp:posOffset>-381280</wp:posOffset>
                      </wp:positionV>
                      <wp:extent cx="922320" cy="861840"/>
                      <wp:effectExtent l="38100" t="38100" r="49530" b="52705"/>
                      <wp:wrapNone/>
                      <wp:docPr id="1296388741" name="Encre 4"/>
                      <wp:cNvGraphicFramePr/>
                      <a:graphic xmlns:a="http://schemas.openxmlformats.org/drawingml/2006/main">
                        <a:graphicData uri="http://schemas.microsoft.com/office/word/2010/wordprocessingInk">
                          <w14:contentPart bwMode="auto" r:id="rId9">
                            <w14:nvContentPartPr>
                              <w14:cNvContentPartPr/>
                            </w14:nvContentPartPr>
                            <w14:xfrm>
                              <a:off x="0" y="0"/>
                              <a:ext cx="922320" cy="861840"/>
                            </w14:xfrm>
                          </w14:contentPart>
                        </a:graphicData>
                      </a:graphic>
                    </wp:anchor>
                  </w:drawing>
                </mc:Choice>
                <mc:Fallback>
                  <w:pict>
                    <v:shape w14:anchorId="40D2FC7F" id="Encre 4" o:spid="_x0000_s1026" type="#_x0000_t75" style="position:absolute;margin-left:117.9pt;margin-top:-30.5pt;width:73.6pt;height:68.8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">
                      <v:imagedata r:id="rId10" o:title=""/>
                    </v:shape>
                  </w:pict>
                </mc:Fallback>
              </mc:AlternateContent>
            </w:r>
            <w:r w:rsidR="007F0D07" w:rsidRPr="00B01FD5">
              <w:rPr>
                <w:rFonts w:ascii="Century Gothic" w:eastAsia="Wingdings" w:hAnsi="Century Gothic" w:cstheme="minorHAnsi"/>
                <w:sz w:val="20"/>
                <w:szCs w:val="20"/>
              </w:rPr>
              <w:t>Pour le Bénéficiaire</w:t>
            </w:r>
          </w:p>
          <w:p w14:paraId="26C8BCF5" w14:textId="29380682" w:rsidR="005B2108" w:rsidRPr="00B01FD5" w:rsidRDefault="00507323" w:rsidP="00A31FC0">
            <w:pPr>
              <w:jc w:val="both"/>
              <w:rPr>
                <w:rFonts w:ascii="Century Gothic" w:hAnsi="Century Gothic" w:cstheme="minorHAnsi"/>
                <w:sz w:val="20"/>
                <w:szCs w:val="20"/>
              </w:rPr>
            </w:pPr>
            <w:r w:rsidRPr="00D24845">
              <w:rPr>
                <w:rFonts w:ascii="Century Gothic" w:hAnsi="Century Gothic" w:cstheme="minorHAnsi"/>
                <w:sz w:val="20"/>
                <w:szCs w:val="20"/>
                <w:highlight w:val="yellow"/>
              </w:rPr>
              <w:t>MARGOUM Sofiane</w:t>
            </w:r>
          </w:p>
        </w:tc>
        <w:tc>
          <w:tcPr>
            <w:tcW w:w="4591" w:type="dxa"/>
          </w:tcPr>
          <w:p w14:paraId="2E1DDF1A" w14:textId="77777777" w:rsidR="000B57DA" w:rsidRPr="00B01FD5" w:rsidRDefault="007F0D07" w:rsidP="00A31FC0">
            <w:pPr>
              <w:ind w:left="-111" w:firstLine="284"/>
              <w:jc w:val="both"/>
              <w:rPr>
                <w:rFonts w:ascii="Century Gothic" w:hAnsi="Century Gothic" w:cstheme="minorHAnsi"/>
                <w:sz w:val="20"/>
                <w:szCs w:val="20"/>
              </w:rPr>
            </w:pPr>
            <w:r w:rsidRPr="00B01FD5">
              <w:rPr>
                <w:rFonts w:ascii="Century Gothic" w:eastAsia="Wingdings" w:hAnsi="Century Gothic" w:cstheme="minorHAnsi"/>
                <w:sz w:val="20"/>
                <w:szCs w:val="20"/>
              </w:rPr>
              <w:t>L’Opérateur d’accompagnement</w:t>
            </w:r>
          </w:p>
          <w:p w14:paraId="68D70328" w14:textId="0C121E37" w:rsidR="005B2108" w:rsidRPr="00B01FD5" w:rsidRDefault="00507323" w:rsidP="00A31FC0">
            <w:pPr>
              <w:ind w:left="-111" w:firstLine="284"/>
              <w:jc w:val="both"/>
              <w:rPr>
                <w:rFonts w:ascii="Century Gothic" w:hAnsi="Century Gothic" w:cstheme="minorHAnsi"/>
                <w:sz w:val="20"/>
                <w:szCs w:val="20"/>
              </w:rPr>
            </w:pPr>
            <w:r w:rsidRPr="00B01FD5">
              <w:rPr>
                <w:rFonts w:ascii="Century Gothic" w:hAnsi="Century Gothic" w:cstheme="minorHAnsi"/>
                <w:sz w:val="20"/>
                <w:szCs w:val="20"/>
              </w:rPr>
              <w:t>BENEGLIA</w:t>
            </w:r>
            <w:r w:rsidR="007F0D07" w:rsidRPr="00B01FD5">
              <w:rPr>
                <w:rFonts w:ascii="Century Gothic" w:hAnsi="Century Gothic" w:cstheme="minorHAnsi"/>
                <w:sz w:val="20"/>
                <w:szCs w:val="20"/>
              </w:rPr>
              <w:t xml:space="preserve"> </w:t>
            </w:r>
            <w:r w:rsidRPr="00B01FD5">
              <w:rPr>
                <w:rFonts w:ascii="Century Gothic" w:hAnsi="Century Gothic" w:cstheme="minorHAnsi"/>
                <w:sz w:val="20"/>
                <w:szCs w:val="20"/>
              </w:rPr>
              <w:t>Severine</w:t>
            </w:r>
          </w:p>
        </w:tc>
      </w:tr>
    </w:tbl>
    <w:p w14:paraId="4405D36A" w14:textId="1A9C402E" w:rsidR="00B52241" w:rsidRDefault="00B52241" w:rsidP="00A31FC0">
      <w:pPr>
        <w:jc w:val="both"/>
        <w:rPr>
          <w:rFonts w:ascii="Century Gothic" w:hAnsi="Century Gothic" w:cstheme="minorHAnsi"/>
        </w:rPr>
      </w:pPr>
    </w:p>
    <w:p w14:paraId="3A7417B9" w14:textId="12BEF52B" w:rsidR="00C50EEF" w:rsidRDefault="00C50EEF" w:rsidP="00A31FC0">
      <w:pPr>
        <w:jc w:val="both"/>
        <w:rPr>
          <w:rFonts w:ascii="Century Gothic" w:hAnsi="Century Gothic" w:cstheme="minorHAnsi"/>
        </w:rPr>
      </w:pPr>
    </w:p>
    <w:p w14:paraId="42D027BF" w14:textId="38A699B2" w:rsidR="00C50EEF" w:rsidRDefault="00C50EEF" w:rsidP="00A31FC0">
      <w:pPr>
        <w:jc w:val="both"/>
        <w:rPr>
          <w:rFonts w:ascii="Century Gothic" w:hAnsi="Century Gothic" w:cstheme="minorHAnsi"/>
        </w:rPr>
      </w:pPr>
    </w:p>
    <w:p w14:paraId="6A6318CE" w14:textId="76BB7A30" w:rsidR="00EF42A9" w:rsidRDefault="00EF42A9" w:rsidP="00A31FC0">
      <w:pPr>
        <w:jc w:val="both"/>
        <w:rPr>
          <w:rFonts w:ascii="Century Gothic" w:hAnsi="Century Gothic" w:cstheme="minorHAnsi"/>
        </w:rPr>
      </w:pPr>
    </w:p>
    <w:p w14:paraId="114B7E19" w14:textId="77777777" w:rsidR="00EF42A9" w:rsidRPr="002D3007" w:rsidRDefault="00EF42A9" w:rsidP="00A31FC0">
      <w:pPr>
        <w:jc w:val="both"/>
        <w:rPr>
          <w:rFonts w:ascii="Century Gothic" w:hAnsi="Century Gothic" w:cstheme="minorHAnsi"/>
        </w:rPr>
      </w:pPr>
    </w:p>
    <w:p w14:paraId="49F3B645" w14:textId="25A45D12" w:rsidR="009933BB" w:rsidRPr="002D3007" w:rsidRDefault="009933BB" w:rsidP="00A31FC0">
      <w:pPr>
        <w:jc w:val="both"/>
        <w:rPr>
          <w:rFonts w:ascii="Century Gothic" w:hAnsi="Century Gothic" w:cstheme="minorHAnsi"/>
        </w:rPr>
      </w:pPr>
    </w:p>
    <w:p w14:paraId="141ACC80" w14:textId="42CAE468" w:rsidR="009933BB" w:rsidRPr="002D3007" w:rsidRDefault="009933BB" w:rsidP="00A31FC0">
      <w:pPr>
        <w:suppressAutoHyphens w:val="0"/>
        <w:autoSpaceDE w:val="0"/>
        <w:autoSpaceDN w:val="0"/>
        <w:adjustRightInd w:val="0"/>
        <w:jc w:val="both"/>
        <w:rPr>
          <w:rFonts w:ascii="Century Gothic" w:hAnsi="Century Gothic" w:cs="Calibri"/>
          <w:color w:val="000000"/>
          <w:sz w:val="16"/>
          <w:szCs w:val="16"/>
          <w:lang w:eastAsia="fr-FR"/>
        </w:rPr>
      </w:pPr>
      <w:r w:rsidRPr="002D3007">
        <w:rPr>
          <w:rFonts w:ascii="Century Gothic" w:hAnsi="Century Gothic" w:cs="Calibri"/>
          <w:i/>
          <w:iCs/>
          <w:color w:val="000000"/>
          <w:sz w:val="16"/>
          <w:szCs w:val="16"/>
          <w:lang w:eastAsia="fr-FR"/>
        </w:rPr>
        <w:t>Vous participez à une action cofinancée par le Fonds Social Européen + (FSE+) qui est un instrument de l’Union Européenne pour promouvoir l’emploi, la formation professionnelle et l’inclusion sociale. A cet effet, le règlement UE n°2021/1057 du Parlement européen et du Conseil du 24/06/2021 rend obligatoire la collecte de certaines données sur la situation de chacune des personnes qui participent à une action</w:t>
      </w:r>
      <w:r w:rsidRPr="002D3007">
        <w:rPr>
          <w:rFonts w:ascii="Century Gothic" w:hAnsi="Century Gothic" w:cs="Calibri"/>
          <w:color w:val="000000"/>
          <w:sz w:val="16"/>
          <w:szCs w:val="16"/>
          <w:lang w:eastAsia="fr-FR"/>
        </w:rPr>
        <w:t xml:space="preserve">. </w:t>
      </w:r>
      <w:r w:rsidRPr="002D3007">
        <w:rPr>
          <w:rFonts w:ascii="Century Gothic" w:hAnsi="Century Gothic" w:cs="Calibri"/>
          <w:i/>
          <w:iCs/>
          <w:color w:val="000000"/>
          <w:sz w:val="16"/>
          <w:szCs w:val="16"/>
          <w:lang w:eastAsia="fr-FR"/>
        </w:rPr>
        <w:t xml:space="preserve">Les données collectées font l’objet d’un traitement informatisé et anonyme pour savoir si la formation que vous suivez vous permettra de trouver un emploi dans les mois à venir. </w:t>
      </w:r>
      <w:r w:rsidRPr="002D3007">
        <w:rPr>
          <w:rFonts w:ascii="Century Gothic" w:hAnsi="Century Gothic" w:cs="Calibri"/>
          <w:b/>
          <w:bCs/>
          <w:i/>
          <w:iCs/>
          <w:color w:val="000000"/>
          <w:sz w:val="16"/>
          <w:szCs w:val="16"/>
          <w:lang w:eastAsia="fr-FR"/>
        </w:rPr>
        <w:t>A cette fin, vous êtes susceptible d’être recontacté(e) 6 et 18 mois après votre sortie de formation par un prestataire mandaté par la Région SUD - Provence-Alpes Côte d’Azur auquel vos coordonnées sont susceptibles d’être transmises</w:t>
      </w:r>
      <w:r w:rsidRPr="002D3007">
        <w:rPr>
          <w:rFonts w:ascii="Century Gothic" w:hAnsi="Century Gothic" w:cs="Calibri"/>
          <w:i/>
          <w:iCs/>
          <w:color w:val="000000"/>
          <w:sz w:val="16"/>
          <w:szCs w:val="16"/>
          <w:lang w:eastAsia="fr-FR"/>
        </w:rPr>
        <w:t xml:space="preserve">. </w:t>
      </w:r>
    </w:p>
    <w:p w14:paraId="63240FF5" w14:textId="77777777" w:rsidR="009933BB" w:rsidRPr="002D3007" w:rsidRDefault="009933BB" w:rsidP="00A31FC0">
      <w:pPr>
        <w:suppressAutoHyphens w:val="0"/>
        <w:autoSpaceDE w:val="0"/>
        <w:autoSpaceDN w:val="0"/>
        <w:adjustRightInd w:val="0"/>
        <w:jc w:val="both"/>
        <w:rPr>
          <w:rFonts w:ascii="Century Gothic" w:hAnsi="Century Gothic" w:cs="Calibri"/>
          <w:color w:val="000000"/>
          <w:sz w:val="16"/>
          <w:szCs w:val="16"/>
          <w:lang w:eastAsia="fr-FR"/>
        </w:rPr>
      </w:pPr>
      <w:r w:rsidRPr="002D3007">
        <w:rPr>
          <w:rFonts w:ascii="Century Gothic" w:hAnsi="Century Gothic" w:cs="Calibri"/>
          <w:b/>
          <w:bCs/>
          <w:i/>
          <w:iCs/>
          <w:color w:val="000000"/>
          <w:sz w:val="16"/>
          <w:szCs w:val="16"/>
          <w:lang w:eastAsia="fr-FR"/>
        </w:rPr>
        <w:t xml:space="preserve">Responsable du traitement </w:t>
      </w:r>
      <w:r w:rsidRPr="002D3007">
        <w:rPr>
          <w:rFonts w:ascii="Century Gothic" w:hAnsi="Century Gothic" w:cs="Calibri"/>
          <w:i/>
          <w:iCs/>
          <w:color w:val="000000"/>
          <w:sz w:val="16"/>
          <w:szCs w:val="16"/>
          <w:lang w:eastAsia="fr-FR"/>
        </w:rPr>
        <w:t xml:space="preserve">: Le Conseil régional Provence-Alpes Côte d’Azur, en tant qu’autorité de gestion des programmes opérationnels FEDER-FSE+ situé 27 place Jules Guesde, 13481 Marseille Cedex 20, Direction Générale Europe et Coopération Méditerranéenne. </w:t>
      </w:r>
    </w:p>
    <w:p w14:paraId="79851273" w14:textId="77777777" w:rsidR="009933BB" w:rsidRPr="002D3007" w:rsidRDefault="009933BB" w:rsidP="00A31FC0">
      <w:pPr>
        <w:suppressAutoHyphens w:val="0"/>
        <w:autoSpaceDE w:val="0"/>
        <w:autoSpaceDN w:val="0"/>
        <w:adjustRightInd w:val="0"/>
        <w:jc w:val="both"/>
        <w:rPr>
          <w:rFonts w:ascii="Century Gothic" w:hAnsi="Century Gothic" w:cs="Calibri"/>
          <w:color w:val="000000"/>
          <w:sz w:val="16"/>
          <w:szCs w:val="16"/>
          <w:lang w:eastAsia="fr-FR"/>
        </w:rPr>
      </w:pPr>
      <w:r w:rsidRPr="002D3007">
        <w:rPr>
          <w:rFonts w:ascii="Century Gothic" w:hAnsi="Century Gothic" w:cs="Calibri"/>
          <w:b/>
          <w:bCs/>
          <w:i/>
          <w:iCs/>
          <w:color w:val="000000"/>
          <w:sz w:val="16"/>
          <w:szCs w:val="16"/>
          <w:lang w:eastAsia="fr-FR"/>
        </w:rPr>
        <w:t xml:space="preserve">Destinataires des données </w:t>
      </w:r>
      <w:r w:rsidRPr="002D3007">
        <w:rPr>
          <w:rFonts w:ascii="Century Gothic" w:hAnsi="Century Gothic" w:cs="Calibri"/>
          <w:i/>
          <w:iCs/>
          <w:color w:val="000000"/>
          <w:sz w:val="16"/>
          <w:szCs w:val="16"/>
          <w:lang w:eastAsia="fr-FR"/>
        </w:rPr>
        <w:t xml:space="preserve">: La Direction Générale Europe et Coopération Méditerranéenne (DGECM) du Conseil régional Provence-Alpes Côte d’Azur ainsi que les prestataires mandatées par la DGECM, ainsi que les autorités et services nationaux et européens chargés du contrôle du FSE. Au sein de ces services, les agents ayant accès à vos données sont ceux qui ont besoin d’y avoir accès pour accomplir les missions qui leur sont confiées. Ces données sont transmises de manière agrégée et anonyme à la Commission Européenne. </w:t>
      </w:r>
    </w:p>
    <w:p w14:paraId="0121CDED" w14:textId="77777777" w:rsidR="009933BB" w:rsidRPr="002D3007" w:rsidRDefault="009933BB" w:rsidP="00A31FC0">
      <w:pPr>
        <w:suppressAutoHyphens w:val="0"/>
        <w:autoSpaceDE w:val="0"/>
        <w:autoSpaceDN w:val="0"/>
        <w:adjustRightInd w:val="0"/>
        <w:jc w:val="both"/>
        <w:rPr>
          <w:rFonts w:ascii="Century Gothic" w:hAnsi="Century Gothic" w:cs="Calibri"/>
          <w:color w:val="000000"/>
          <w:sz w:val="16"/>
          <w:szCs w:val="16"/>
          <w:lang w:eastAsia="fr-FR"/>
        </w:rPr>
      </w:pPr>
      <w:r w:rsidRPr="002D3007">
        <w:rPr>
          <w:rFonts w:ascii="Century Gothic" w:hAnsi="Century Gothic" w:cs="Calibri"/>
          <w:b/>
          <w:bCs/>
          <w:i/>
          <w:iCs/>
          <w:color w:val="000000"/>
          <w:sz w:val="16"/>
          <w:szCs w:val="16"/>
          <w:lang w:eastAsia="fr-FR"/>
        </w:rPr>
        <w:t xml:space="preserve">Enregistrement et conservation des données : </w:t>
      </w:r>
      <w:r w:rsidRPr="002D3007">
        <w:rPr>
          <w:rFonts w:ascii="Century Gothic" w:hAnsi="Century Gothic" w:cs="Calibri"/>
          <w:i/>
          <w:iCs/>
          <w:color w:val="000000"/>
          <w:sz w:val="16"/>
          <w:szCs w:val="16"/>
          <w:lang w:eastAsia="fr-FR"/>
        </w:rPr>
        <w:t xml:space="preserve">Les données recueillies vont être enregistrées dans les systèmes d’information par le(s) référent(s) de votre opération. Ces données seront conservées 10 ans conformément aux obligations de contrôle et de conservation des données imposées par les règlements européens. </w:t>
      </w:r>
    </w:p>
    <w:p w14:paraId="08E5B23A" w14:textId="77777777" w:rsidR="009933BB" w:rsidRPr="00C50EEF" w:rsidRDefault="009933BB" w:rsidP="00A31FC0">
      <w:pPr>
        <w:suppressAutoHyphens w:val="0"/>
        <w:autoSpaceDE w:val="0"/>
        <w:autoSpaceDN w:val="0"/>
        <w:adjustRightInd w:val="0"/>
        <w:jc w:val="both"/>
        <w:rPr>
          <w:rFonts w:ascii="Century Gothic" w:hAnsi="Century Gothic" w:cs="Calibri"/>
          <w:sz w:val="16"/>
          <w:szCs w:val="16"/>
          <w:lang w:eastAsia="fr-FR"/>
        </w:rPr>
      </w:pPr>
      <w:r w:rsidRPr="002D3007">
        <w:rPr>
          <w:rFonts w:ascii="Century Gothic" w:hAnsi="Century Gothic" w:cs="Calibri"/>
          <w:b/>
          <w:bCs/>
          <w:i/>
          <w:iCs/>
          <w:color w:val="000000"/>
          <w:sz w:val="16"/>
          <w:szCs w:val="16"/>
          <w:lang w:eastAsia="fr-FR"/>
        </w:rPr>
        <w:t xml:space="preserve">Vos droits </w:t>
      </w:r>
      <w:r w:rsidRPr="002D3007">
        <w:rPr>
          <w:rFonts w:ascii="Century Gothic" w:hAnsi="Century Gothic" w:cs="Calibri"/>
          <w:i/>
          <w:iCs/>
          <w:color w:val="000000"/>
          <w:sz w:val="16"/>
          <w:szCs w:val="16"/>
          <w:lang w:eastAsia="fr-FR"/>
        </w:rPr>
        <w:t xml:space="preserve">: Conformément à la réglementation applicable en matière de données à caractère personnel1, vous disposez d’un droit d’accès, de rectification, d’opposition de limitation du traitement, d’effacement et de portabilité de vos données que vous pouvez exercer en vous adressant au délégué à la protection des données de la Région, par courrier postal à l’adresse : 27 Place Jules Guesde 13481 Marseille Cedex 20, ou par courriel à </w:t>
      </w:r>
      <w:r w:rsidRPr="00C50EEF">
        <w:rPr>
          <w:rFonts w:ascii="Century Gothic" w:hAnsi="Century Gothic" w:cs="Calibri"/>
          <w:i/>
          <w:iCs/>
          <w:sz w:val="16"/>
          <w:szCs w:val="16"/>
          <w:lang w:eastAsia="fr-FR"/>
        </w:rPr>
        <w:t xml:space="preserve">l’adresse : dpd@maregionsud.fr. </w:t>
      </w:r>
    </w:p>
    <w:p w14:paraId="6EF3063A" w14:textId="77777777" w:rsidR="009933BB" w:rsidRPr="00C50EEF" w:rsidRDefault="009933BB" w:rsidP="00A31FC0">
      <w:pPr>
        <w:suppressAutoHyphens w:val="0"/>
        <w:autoSpaceDE w:val="0"/>
        <w:autoSpaceDN w:val="0"/>
        <w:adjustRightInd w:val="0"/>
        <w:jc w:val="both"/>
        <w:rPr>
          <w:rFonts w:ascii="Century Gothic" w:hAnsi="Century Gothic" w:cs="Calibri"/>
          <w:sz w:val="16"/>
          <w:szCs w:val="16"/>
          <w:lang w:eastAsia="fr-FR"/>
        </w:rPr>
      </w:pPr>
      <w:r w:rsidRPr="00C50EEF">
        <w:rPr>
          <w:rFonts w:ascii="Century Gothic" w:hAnsi="Century Gothic" w:cs="Calibri"/>
          <w:i/>
          <w:iCs/>
          <w:sz w:val="16"/>
          <w:szCs w:val="16"/>
          <w:lang w:eastAsia="fr-FR"/>
        </w:rPr>
        <w:t xml:space="preserve">En cas de difficulté en lien avec la gestion de vos données personnelles, vous pouvez adresser une réclamation auprès de la CNIL : </w:t>
      </w:r>
    </w:p>
    <w:p w14:paraId="7C42DC62" w14:textId="77777777" w:rsidR="009933BB" w:rsidRPr="00C50EEF" w:rsidRDefault="009933BB" w:rsidP="00A31FC0">
      <w:pPr>
        <w:numPr>
          <w:ilvl w:val="0"/>
          <w:numId w:val="20"/>
        </w:numPr>
        <w:suppressAutoHyphens w:val="0"/>
        <w:autoSpaceDE w:val="0"/>
        <w:autoSpaceDN w:val="0"/>
        <w:adjustRightInd w:val="0"/>
        <w:spacing w:after="20"/>
        <w:jc w:val="both"/>
        <w:rPr>
          <w:rFonts w:ascii="Century Gothic" w:hAnsi="Century Gothic" w:cs="Calibri"/>
          <w:sz w:val="16"/>
          <w:szCs w:val="16"/>
          <w:lang w:eastAsia="fr-FR"/>
        </w:rPr>
      </w:pPr>
      <w:r w:rsidRPr="00C50EEF">
        <w:rPr>
          <w:rFonts w:ascii="Century Gothic" w:hAnsi="Century Gothic" w:cs="Calibri"/>
          <w:sz w:val="16"/>
          <w:szCs w:val="16"/>
          <w:lang w:eastAsia="fr-FR"/>
        </w:rPr>
        <w:t xml:space="preserve">• Sur le site internet de la CNIL : </w:t>
      </w:r>
      <w:r w:rsidRPr="00C50EEF">
        <w:rPr>
          <w:rFonts w:ascii="Century Gothic" w:hAnsi="Century Gothic" w:cs="Calibri"/>
          <w:i/>
          <w:iCs/>
          <w:sz w:val="16"/>
          <w:szCs w:val="16"/>
          <w:lang w:eastAsia="fr-FR"/>
        </w:rPr>
        <w:t xml:space="preserve">https://www.cnil.fr/fr/plaintes </w:t>
      </w:r>
    </w:p>
    <w:p w14:paraId="2C0DA732" w14:textId="77777777" w:rsidR="009933BB" w:rsidRPr="00C50EEF" w:rsidRDefault="009933BB" w:rsidP="00A31FC0">
      <w:pPr>
        <w:numPr>
          <w:ilvl w:val="0"/>
          <w:numId w:val="20"/>
        </w:numPr>
        <w:suppressAutoHyphens w:val="0"/>
        <w:autoSpaceDE w:val="0"/>
        <w:autoSpaceDN w:val="0"/>
        <w:adjustRightInd w:val="0"/>
        <w:jc w:val="both"/>
        <w:rPr>
          <w:rFonts w:ascii="Century Gothic" w:hAnsi="Century Gothic" w:cs="Calibri"/>
          <w:sz w:val="16"/>
          <w:szCs w:val="16"/>
          <w:lang w:eastAsia="fr-FR"/>
        </w:rPr>
      </w:pPr>
      <w:r w:rsidRPr="00C50EEF">
        <w:rPr>
          <w:rFonts w:ascii="Century Gothic" w:hAnsi="Century Gothic" w:cs="Calibri"/>
          <w:sz w:val="16"/>
          <w:szCs w:val="16"/>
          <w:lang w:eastAsia="fr-FR"/>
        </w:rPr>
        <w:t xml:space="preserve">• </w:t>
      </w:r>
      <w:r w:rsidRPr="00C50EEF">
        <w:rPr>
          <w:rFonts w:ascii="Century Gothic" w:hAnsi="Century Gothic" w:cs="Calibri"/>
          <w:i/>
          <w:iCs/>
          <w:sz w:val="16"/>
          <w:szCs w:val="16"/>
          <w:lang w:eastAsia="fr-FR"/>
        </w:rPr>
        <w:t xml:space="preserve">Par courrier postal en écrivant à : CNIL - 3 Place de Fontenoy - TSA 80715 - 75334 PARIS CEDEX 07 </w:t>
      </w:r>
    </w:p>
    <w:p w14:paraId="22D3EBED" w14:textId="77777777" w:rsidR="009933BB" w:rsidRPr="00C50EEF" w:rsidRDefault="009933BB" w:rsidP="00A31FC0">
      <w:pPr>
        <w:suppressAutoHyphens w:val="0"/>
        <w:autoSpaceDE w:val="0"/>
        <w:autoSpaceDN w:val="0"/>
        <w:adjustRightInd w:val="0"/>
        <w:jc w:val="both"/>
        <w:rPr>
          <w:rFonts w:ascii="Century Gothic" w:hAnsi="Century Gothic" w:cs="Calibri"/>
          <w:sz w:val="16"/>
          <w:szCs w:val="16"/>
          <w:lang w:eastAsia="fr-FR"/>
        </w:rPr>
      </w:pPr>
    </w:p>
    <w:p w14:paraId="7CB34DFC" w14:textId="77777777" w:rsidR="009933BB" w:rsidRPr="00C50EEF" w:rsidRDefault="009933BB" w:rsidP="00A31FC0">
      <w:pPr>
        <w:suppressAutoHyphens w:val="0"/>
        <w:autoSpaceDE w:val="0"/>
        <w:autoSpaceDN w:val="0"/>
        <w:adjustRightInd w:val="0"/>
        <w:jc w:val="both"/>
        <w:rPr>
          <w:rFonts w:ascii="Century Gothic" w:hAnsi="Century Gothic" w:cs="Calibri"/>
          <w:i/>
          <w:iCs/>
          <w:sz w:val="16"/>
          <w:szCs w:val="16"/>
          <w:lang w:eastAsia="fr-FR"/>
        </w:rPr>
      </w:pPr>
      <w:r w:rsidRPr="00C50EEF">
        <w:rPr>
          <w:rFonts w:ascii="Century Gothic" w:hAnsi="Century Gothic" w:cs="Calibri"/>
          <w:i/>
          <w:iCs/>
          <w:sz w:val="16"/>
          <w:szCs w:val="16"/>
          <w:lang w:eastAsia="fr-FR"/>
        </w:rPr>
        <w:t xml:space="preserve">Pour plus d’informations, vous pouvez consulter sur Internet la page : https://www.maregionsud.fr/mentions-legales/mentions-generales-sur-la-protection-des-donnees.html </w:t>
      </w:r>
    </w:p>
    <w:p w14:paraId="3D6877F1" w14:textId="49202C45" w:rsidR="00586BAF" w:rsidRPr="002D3007" w:rsidRDefault="009933BB" w:rsidP="00A31FC0">
      <w:pPr>
        <w:suppressAutoHyphens w:val="0"/>
        <w:autoSpaceDE w:val="0"/>
        <w:autoSpaceDN w:val="0"/>
        <w:adjustRightInd w:val="0"/>
        <w:jc w:val="both"/>
        <w:rPr>
          <w:rFonts w:ascii="Century Gothic" w:hAnsi="Century Gothic" w:cs="Calibri"/>
          <w:i/>
          <w:iCs/>
          <w:color w:val="000000"/>
          <w:sz w:val="16"/>
          <w:szCs w:val="16"/>
          <w:lang w:eastAsia="fr-FR"/>
        </w:rPr>
      </w:pPr>
      <w:r w:rsidRPr="002D3007">
        <w:rPr>
          <w:rFonts w:ascii="Century Gothic" w:hAnsi="Century Gothic" w:cs="Calibri"/>
          <w:i/>
          <w:iCs/>
          <w:color w:val="000000"/>
          <w:sz w:val="16"/>
          <w:szCs w:val="16"/>
          <w:lang w:eastAsia="fr-FR"/>
        </w:rPr>
        <w:t xml:space="preserve">Afin de garantir la qualité du suivi et de l’évaluation des actions, </w:t>
      </w:r>
      <w:r w:rsidRPr="002D3007">
        <w:rPr>
          <w:rFonts w:ascii="Century Gothic" w:hAnsi="Century Gothic" w:cs="Calibri"/>
          <w:b/>
          <w:bCs/>
          <w:i/>
          <w:iCs/>
          <w:color w:val="000000"/>
          <w:sz w:val="16"/>
          <w:szCs w:val="16"/>
          <w:lang w:eastAsia="fr-FR"/>
        </w:rPr>
        <w:t>il est important que vous répondiez précisément à toutes les questions en écrivant lisiblement</w:t>
      </w:r>
      <w:r w:rsidRPr="002D3007">
        <w:rPr>
          <w:rFonts w:ascii="Century Gothic" w:hAnsi="Century Gothic" w:cs="Calibri"/>
          <w:i/>
          <w:iCs/>
          <w:color w:val="000000"/>
          <w:sz w:val="16"/>
          <w:szCs w:val="16"/>
          <w:lang w:eastAsia="fr-FR"/>
        </w:rPr>
        <w:t>. Pour certaines de ces questions, vous aurez la possibilité de répondre « Ne souhaite pas répondre » (NSPP).</w:t>
      </w:r>
    </w:p>
    <w:p w14:paraId="724F2EED" w14:textId="62C82E76" w:rsidR="007F0D07" w:rsidRPr="002D3007" w:rsidRDefault="007F0D07" w:rsidP="00A31FC0">
      <w:pPr>
        <w:suppressAutoHyphens w:val="0"/>
        <w:autoSpaceDE w:val="0"/>
        <w:autoSpaceDN w:val="0"/>
        <w:adjustRightInd w:val="0"/>
        <w:jc w:val="both"/>
        <w:rPr>
          <w:rFonts w:ascii="Century Gothic" w:hAnsi="Century Gothic" w:cs="Calibri"/>
          <w:i/>
          <w:iCs/>
          <w:color w:val="000000"/>
          <w:sz w:val="16"/>
          <w:szCs w:val="16"/>
          <w:lang w:eastAsia="fr-FR"/>
        </w:rPr>
      </w:pPr>
    </w:p>
    <w:p w14:paraId="34AB4227" w14:textId="77777777" w:rsidR="007F0D07" w:rsidRPr="002D3007" w:rsidRDefault="007F0D07" w:rsidP="00A31FC0">
      <w:pPr>
        <w:suppressAutoHyphens w:val="0"/>
        <w:autoSpaceDE w:val="0"/>
        <w:autoSpaceDN w:val="0"/>
        <w:adjustRightInd w:val="0"/>
        <w:jc w:val="both"/>
        <w:rPr>
          <w:rFonts w:ascii="Century Gothic" w:hAnsi="Century Gothic" w:cs="Calibri"/>
          <w:i/>
          <w:iCs/>
          <w:color w:val="000000"/>
          <w:sz w:val="16"/>
          <w:szCs w:val="16"/>
          <w:lang w:eastAsia="fr-FR"/>
        </w:rPr>
      </w:pPr>
    </w:p>
    <w:p w14:paraId="6BBE9593" w14:textId="5B8DEEFF" w:rsidR="00586BAF" w:rsidRPr="00337EB8" w:rsidRDefault="00586BAF" w:rsidP="00A31FC0">
      <w:pPr>
        <w:pBdr>
          <w:top w:val="single" w:sz="4" w:space="1" w:color="auto"/>
          <w:left w:val="single" w:sz="4" w:space="4" w:color="auto"/>
          <w:bottom w:val="single" w:sz="4" w:space="1" w:color="auto"/>
          <w:right w:val="single" w:sz="4" w:space="4" w:color="auto"/>
        </w:pBdr>
        <w:suppressAutoHyphens w:val="0"/>
        <w:autoSpaceDE w:val="0"/>
        <w:autoSpaceDN w:val="0"/>
        <w:adjustRightInd w:val="0"/>
        <w:jc w:val="both"/>
        <w:rPr>
          <w:rFonts w:ascii="Century Gothic" w:hAnsi="Century Gothic" w:cs="Calibri"/>
          <w:b/>
          <w:bCs/>
          <w:color w:val="000000"/>
          <w:sz w:val="14"/>
          <w:szCs w:val="14"/>
          <w:lang w:eastAsia="fr-FR"/>
        </w:rPr>
      </w:pPr>
      <w:r w:rsidRPr="00337EB8">
        <w:rPr>
          <w:rFonts w:ascii="Century Gothic" w:hAnsi="Century Gothic" w:cs="Calibri"/>
          <w:b/>
          <w:bCs/>
          <w:color w:val="000000"/>
          <w:sz w:val="14"/>
          <w:szCs w:val="14"/>
          <w:lang w:eastAsia="fr-FR"/>
        </w:rPr>
        <w:t>IDENTIFICATION DE L’ACTION</w:t>
      </w:r>
      <w:r w:rsidR="002609A0" w:rsidRPr="00337EB8">
        <w:rPr>
          <w:rFonts w:ascii="Century Gothic" w:hAnsi="Century Gothic" w:cs="Calibri"/>
          <w:b/>
          <w:bCs/>
          <w:color w:val="000000"/>
          <w:sz w:val="14"/>
          <w:szCs w:val="14"/>
          <w:lang w:eastAsia="fr-FR"/>
        </w:rPr>
        <w:t> :</w:t>
      </w:r>
      <w:r w:rsidR="00337EB8" w:rsidRPr="00337EB8">
        <w:rPr>
          <w:rFonts w:ascii="Century Gothic" w:hAnsi="Century Gothic" w:cs="Calibri"/>
          <w:b/>
          <w:bCs/>
          <w:color w:val="000000"/>
          <w:sz w:val="14"/>
          <w:szCs w:val="14"/>
          <w:lang w:eastAsia="fr-FR"/>
        </w:rPr>
        <w:t xml:space="preserve"> </w:t>
      </w:r>
      <w:r w:rsidR="00AC2B0C" w:rsidRPr="00337EB8">
        <w:rPr>
          <w:rFonts w:ascii="Century Gothic" w:hAnsi="Century Gothic" w:cs="Calibri"/>
          <w:b/>
          <w:bCs/>
          <w:color w:val="000000"/>
          <w:sz w:val="14"/>
          <w:szCs w:val="14"/>
          <w:lang w:eastAsia="fr-FR"/>
        </w:rPr>
        <w:t>« </w:t>
      </w:r>
      <w:r w:rsidR="00337EB8" w:rsidRPr="00337EB8">
        <w:rPr>
          <w:rFonts w:ascii="Century Gothic" w:hAnsi="Century Gothic" w:cs="Calibri"/>
          <w:b/>
          <w:bCs/>
          <w:color w:val="000000"/>
          <w:sz w:val="14"/>
          <w:szCs w:val="14"/>
          <w:lang w:eastAsia="fr-FR"/>
        </w:rPr>
        <w:t xml:space="preserve">Mon projet d'entreprise </w:t>
      </w:r>
      <w:r w:rsidR="003C4210">
        <w:rPr>
          <w:rFonts w:ascii="Century Gothic" w:hAnsi="Century Gothic" w:cs="Calibri"/>
          <w:b/>
          <w:bCs/>
          <w:color w:val="000000"/>
          <w:sz w:val="14"/>
          <w:szCs w:val="14"/>
          <w:lang w:eastAsia="fr-FR"/>
        </w:rPr>
        <w:t>–</w:t>
      </w:r>
      <w:r w:rsidR="00337EB8" w:rsidRPr="00337EB8">
        <w:rPr>
          <w:rFonts w:ascii="Century Gothic" w:hAnsi="Century Gothic" w:cs="Calibri"/>
          <w:b/>
          <w:bCs/>
          <w:color w:val="000000"/>
          <w:sz w:val="14"/>
          <w:szCs w:val="14"/>
          <w:lang w:eastAsia="fr-FR"/>
        </w:rPr>
        <w:t xml:space="preserve"> 202</w:t>
      </w:r>
      <w:r w:rsidR="003C4210">
        <w:rPr>
          <w:rFonts w:ascii="Century Gothic" w:hAnsi="Century Gothic" w:cs="Calibri"/>
          <w:b/>
          <w:bCs/>
          <w:color w:val="000000"/>
          <w:sz w:val="14"/>
          <w:szCs w:val="14"/>
          <w:lang w:eastAsia="fr-FR"/>
        </w:rPr>
        <w:t>5-2029</w:t>
      </w:r>
      <w:r w:rsidR="00337EB8" w:rsidRPr="00337EB8">
        <w:rPr>
          <w:rFonts w:ascii="Century Gothic" w:hAnsi="Century Gothic" w:cs="Calibri"/>
          <w:b/>
          <w:bCs/>
          <w:color w:val="000000"/>
          <w:sz w:val="14"/>
          <w:szCs w:val="14"/>
          <w:lang w:eastAsia="fr-FR"/>
        </w:rPr>
        <w:t xml:space="preserve"> : Parcours d'accompagnement des entreprises à la création</w:t>
      </w:r>
      <w:r w:rsidR="001F10E6">
        <w:rPr>
          <w:rFonts w:ascii="Century Gothic" w:hAnsi="Century Gothic" w:cs="Calibri"/>
          <w:b/>
          <w:bCs/>
          <w:color w:val="000000"/>
          <w:sz w:val="14"/>
          <w:szCs w:val="14"/>
          <w:lang w:eastAsia="fr-FR"/>
        </w:rPr>
        <w:t xml:space="preserve"> </w:t>
      </w:r>
      <w:r w:rsidR="00337EB8" w:rsidRPr="00337EB8">
        <w:rPr>
          <w:rFonts w:ascii="Century Gothic" w:hAnsi="Century Gothic" w:cs="Calibri"/>
          <w:b/>
          <w:bCs/>
          <w:color w:val="000000"/>
          <w:sz w:val="14"/>
          <w:szCs w:val="14"/>
          <w:lang w:eastAsia="fr-FR"/>
        </w:rPr>
        <w:t>»</w:t>
      </w:r>
    </w:p>
    <w:p w14:paraId="097D2BC1" w14:textId="7F40C2CF" w:rsidR="00586BAF" w:rsidRPr="00337EB8" w:rsidRDefault="00586BAF" w:rsidP="00A31FC0">
      <w:pPr>
        <w:pBdr>
          <w:top w:val="single" w:sz="4" w:space="1" w:color="auto"/>
          <w:left w:val="single" w:sz="4" w:space="4" w:color="auto"/>
          <w:bottom w:val="single" w:sz="4" w:space="1" w:color="auto"/>
          <w:right w:val="single" w:sz="4" w:space="4" w:color="auto"/>
        </w:pBdr>
        <w:suppressAutoHyphens w:val="0"/>
        <w:autoSpaceDE w:val="0"/>
        <w:autoSpaceDN w:val="0"/>
        <w:adjustRightInd w:val="0"/>
        <w:jc w:val="both"/>
        <w:rPr>
          <w:rFonts w:ascii="Century Gothic" w:hAnsi="Century Gothic" w:cs="Calibri"/>
          <w:b/>
          <w:bCs/>
          <w:color w:val="000000"/>
          <w:sz w:val="14"/>
          <w:szCs w:val="14"/>
          <w:lang w:eastAsia="fr-FR"/>
        </w:rPr>
      </w:pPr>
      <w:r w:rsidRPr="00337EB8">
        <w:rPr>
          <w:rFonts w:ascii="Century Gothic" w:hAnsi="Century Gothic" w:cs="Calibri"/>
          <w:b/>
          <w:bCs/>
          <w:color w:val="000000"/>
          <w:sz w:val="14"/>
          <w:szCs w:val="14"/>
          <w:lang w:eastAsia="fr-FR"/>
        </w:rPr>
        <w:t>Date d’entrée dans l’opération (JJ/MM/AAAA) :</w:t>
      </w:r>
      <w:r w:rsidR="002D3007" w:rsidRPr="00337EB8">
        <w:rPr>
          <w:rFonts w:ascii="Century Gothic" w:hAnsi="Century Gothic" w:cs="Calibri"/>
          <w:b/>
          <w:bCs/>
          <w:color w:val="000000"/>
          <w:sz w:val="14"/>
          <w:szCs w:val="14"/>
          <w:lang w:eastAsia="fr-FR"/>
        </w:rPr>
        <w:t xml:space="preserve"> 24/02/2026</w:t>
      </w:r>
    </w:p>
    <w:p w14:paraId="22044EA0" w14:textId="6537BC38" w:rsidR="00586BAF" w:rsidRPr="00337EB8" w:rsidRDefault="00586BAF" w:rsidP="00A31FC0">
      <w:pPr>
        <w:pBdr>
          <w:top w:val="single" w:sz="4" w:space="1" w:color="auto"/>
          <w:left w:val="single" w:sz="4" w:space="4" w:color="auto"/>
          <w:bottom w:val="single" w:sz="4" w:space="1" w:color="auto"/>
          <w:right w:val="single" w:sz="4" w:space="4" w:color="auto"/>
        </w:pBdr>
        <w:suppressAutoHyphens w:val="0"/>
        <w:autoSpaceDE w:val="0"/>
        <w:autoSpaceDN w:val="0"/>
        <w:adjustRightInd w:val="0"/>
        <w:jc w:val="both"/>
        <w:rPr>
          <w:rFonts w:ascii="Century Gothic" w:hAnsi="Century Gothic" w:cs="Calibri"/>
          <w:b/>
          <w:bCs/>
          <w:color w:val="000000"/>
          <w:sz w:val="14"/>
          <w:szCs w:val="14"/>
          <w:lang w:eastAsia="fr-FR"/>
        </w:rPr>
      </w:pPr>
      <w:r w:rsidRPr="00337EB8">
        <w:rPr>
          <w:rFonts w:ascii="Century Gothic" w:hAnsi="Century Gothic" w:cs="Calibri"/>
          <w:b/>
          <w:bCs/>
          <w:color w:val="000000"/>
          <w:sz w:val="14"/>
          <w:szCs w:val="14"/>
          <w:lang w:eastAsia="fr-FR"/>
        </w:rPr>
        <w:t xml:space="preserve">N° l’opération (SYNERGIE) : </w:t>
      </w:r>
      <w:r w:rsidR="0068558D" w:rsidRPr="0068558D">
        <w:rPr>
          <w:rFonts w:ascii="Century Gothic" w:hAnsi="Century Gothic" w:cs="Calibri"/>
          <w:b/>
          <w:bCs/>
          <w:color w:val="000000"/>
          <w:sz w:val="14"/>
          <w:szCs w:val="14"/>
          <w:lang w:eastAsia="fr-FR"/>
        </w:rPr>
        <w:t>SUD009505</w:t>
      </w:r>
    </w:p>
    <w:p w14:paraId="2DDB2D4D" w14:textId="626CDF15" w:rsidR="00586BAF" w:rsidRPr="002D3007" w:rsidRDefault="00586BAF" w:rsidP="00A31FC0">
      <w:pPr>
        <w:jc w:val="both"/>
        <w:rPr>
          <w:rFonts w:ascii="Century Gothic" w:eastAsia="Arial" w:hAnsi="Century Gothic" w:cs="Arial"/>
        </w:rPr>
      </w:pPr>
    </w:p>
    <w:p w14:paraId="712121BF" w14:textId="1F1899F8" w:rsidR="00586BAF" w:rsidRPr="002D3007" w:rsidRDefault="00586BAF" w:rsidP="00A31FC0">
      <w:pPr>
        <w:jc w:val="both"/>
        <w:rPr>
          <w:rFonts w:ascii="Century Gothic" w:eastAsia="Arial" w:hAnsi="Century Gothic" w:cs="Arial"/>
        </w:rPr>
      </w:pPr>
    </w:p>
    <w:p w14:paraId="0DD7830F" w14:textId="1FCB8043" w:rsidR="00586BAF" w:rsidRPr="002D3007" w:rsidRDefault="00586BAF" w:rsidP="00A31FC0">
      <w:pPr>
        <w:jc w:val="both"/>
        <w:rPr>
          <w:rFonts w:ascii="Century Gothic" w:eastAsia="Arial" w:hAnsi="Century Gothic" w:cs="Arial"/>
        </w:rPr>
      </w:pPr>
    </w:p>
    <w:p w14:paraId="5D044B73" w14:textId="08CF7510" w:rsidR="00586BAF" w:rsidRPr="002D3007" w:rsidRDefault="00586BAF" w:rsidP="00A31FC0">
      <w:pPr>
        <w:jc w:val="both"/>
        <w:rPr>
          <w:rFonts w:ascii="Century Gothic" w:eastAsia="Arial" w:hAnsi="Century Gothic" w:cs="Arial"/>
        </w:rPr>
      </w:pPr>
    </w:p>
    <w:p w14:paraId="5DCC7DC4" w14:textId="0901AE8F" w:rsidR="00586BAF" w:rsidRPr="002D3007" w:rsidRDefault="00586BAF" w:rsidP="00A31FC0">
      <w:pPr>
        <w:jc w:val="both"/>
        <w:rPr>
          <w:rFonts w:ascii="Century Gothic" w:eastAsia="Arial" w:hAnsi="Century Gothic" w:cs="Arial"/>
        </w:rPr>
      </w:pPr>
    </w:p>
    <w:p w14:paraId="58C98F62" w14:textId="13E6F9EA" w:rsidR="00586BAF" w:rsidRDefault="00586BAF" w:rsidP="003C4210">
      <w:pPr>
        <w:jc w:val="center"/>
        <w:rPr>
          <w:rFonts w:ascii="Century Gothic" w:hAnsi="Century Gothic" w:cstheme="minorHAnsi"/>
          <w:b/>
          <w:iCs/>
          <w:color w:val="0070C0"/>
          <w:sz w:val="28"/>
          <w:szCs w:val="28"/>
        </w:rPr>
      </w:pPr>
      <w:bookmarkStart w:id="2" w:name="_Hlk31727554"/>
      <w:r w:rsidRPr="00D24845">
        <w:rPr>
          <w:rFonts w:ascii="Century Gothic" w:hAnsi="Century Gothic" w:cstheme="minorHAnsi"/>
          <w:b/>
          <w:iCs/>
          <w:color w:val="0070C0"/>
          <w:sz w:val="28"/>
          <w:szCs w:val="28"/>
          <w:highlight w:val="yellow"/>
        </w:rPr>
        <w:lastRenderedPageBreak/>
        <w:t xml:space="preserve">ATTESTATION </w:t>
      </w:r>
      <w:r w:rsidR="002D3007" w:rsidRPr="00D24845">
        <w:rPr>
          <w:rFonts w:ascii="Century Gothic" w:hAnsi="Century Gothic" w:cstheme="minorHAnsi"/>
          <w:b/>
          <w:iCs/>
          <w:color w:val="0070C0"/>
          <w:sz w:val="28"/>
          <w:szCs w:val="28"/>
          <w:highlight w:val="yellow"/>
        </w:rPr>
        <w:t xml:space="preserve">DE </w:t>
      </w:r>
      <w:r w:rsidRPr="00D24845">
        <w:rPr>
          <w:rFonts w:ascii="Century Gothic" w:hAnsi="Century Gothic" w:cstheme="minorHAnsi"/>
          <w:b/>
          <w:iCs/>
          <w:color w:val="0070C0"/>
          <w:sz w:val="28"/>
          <w:szCs w:val="28"/>
          <w:highlight w:val="yellow"/>
        </w:rPr>
        <w:t>NON CREATION D’ENTREPRISE</w:t>
      </w:r>
    </w:p>
    <w:p w14:paraId="1F0E4D44" w14:textId="6EB90A84" w:rsidR="00B01FD5" w:rsidRPr="002D3007" w:rsidRDefault="00B01FD5" w:rsidP="003C4210">
      <w:pPr>
        <w:jc w:val="center"/>
        <w:rPr>
          <w:rFonts w:ascii="Century Gothic" w:hAnsi="Century Gothic" w:cstheme="minorHAnsi"/>
          <w:b/>
          <w:iCs/>
          <w:color w:val="0070C0"/>
          <w:sz w:val="28"/>
          <w:szCs w:val="28"/>
        </w:rPr>
      </w:pPr>
      <w:r>
        <w:rPr>
          <w:rFonts w:ascii="Century Gothic" w:hAnsi="Century Gothic" w:cstheme="minorHAnsi"/>
          <w:b/>
          <w:iCs/>
          <w:color w:val="0070C0"/>
          <w:sz w:val="28"/>
          <w:szCs w:val="28"/>
        </w:rPr>
        <w:t>-ou moins de 3 ans-</w:t>
      </w:r>
    </w:p>
    <w:p w14:paraId="478E7A91" w14:textId="77777777" w:rsidR="00586BAF" w:rsidRPr="002D3007" w:rsidRDefault="00586BAF" w:rsidP="003C4210">
      <w:pPr>
        <w:jc w:val="center"/>
        <w:rPr>
          <w:rFonts w:ascii="Century Gothic" w:hAnsi="Century Gothic" w:cstheme="minorHAnsi"/>
          <w:b/>
          <w:i/>
        </w:rPr>
      </w:pPr>
    </w:p>
    <w:p w14:paraId="4000EFF5" w14:textId="77777777" w:rsidR="00586BAF" w:rsidRPr="002D3007" w:rsidRDefault="00586BAF" w:rsidP="00A31FC0">
      <w:pPr>
        <w:jc w:val="both"/>
        <w:rPr>
          <w:rFonts w:ascii="Century Gothic" w:hAnsi="Century Gothic" w:cstheme="minorHAnsi"/>
          <w:b/>
          <w:i/>
        </w:rPr>
      </w:pPr>
    </w:p>
    <w:p w14:paraId="7F025754" w14:textId="77777777" w:rsidR="00586BAF" w:rsidRPr="002D3007" w:rsidRDefault="00586BAF" w:rsidP="00A31FC0">
      <w:pPr>
        <w:jc w:val="both"/>
        <w:rPr>
          <w:rFonts w:ascii="Century Gothic" w:hAnsi="Century Gothic" w:cstheme="minorHAnsi"/>
          <w:b/>
          <w:i/>
        </w:rPr>
      </w:pPr>
    </w:p>
    <w:p w14:paraId="737C7CD3" w14:textId="77777777" w:rsidR="00586BAF" w:rsidRPr="002D3007" w:rsidRDefault="00586BAF" w:rsidP="00A31FC0">
      <w:pPr>
        <w:jc w:val="both"/>
        <w:rPr>
          <w:rFonts w:ascii="Century Gothic" w:hAnsi="Century Gothic" w:cstheme="minorHAnsi"/>
          <w:b/>
          <w:i/>
        </w:rPr>
      </w:pPr>
    </w:p>
    <w:p w14:paraId="09CDA550" w14:textId="3379BF1B" w:rsidR="00586BAF" w:rsidRPr="002D3007" w:rsidRDefault="00000000" w:rsidP="00A31FC0">
      <w:pPr>
        <w:spacing w:after="120"/>
        <w:jc w:val="both"/>
        <w:rPr>
          <w:rFonts w:ascii="Century Gothic" w:hAnsi="Century Gothic" w:cstheme="minorHAnsi"/>
          <w:sz w:val="22"/>
          <w:szCs w:val="22"/>
        </w:rPr>
      </w:pPr>
      <w:sdt>
        <w:sdtPr>
          <w:id w:val="-829372865"/>
          <w14:checkbox>
            <w14:checked w14:val="1"/>
            <w14:checkedState w14:val="2612" w14:font="MS Gothic"/>
            <w14:uncheckedState w14:val="2610" w14:font="MS Gothic"/>
          </w14:checkbox>
        </w:sdtPr>
        <w:sdtContent>
          <w:r w:rsidR="00CE6F84">
            <w:rPr>
              <w:rFonts w:ascii="MS Gothic" w:eastAsia="MS Gothic" w:hAnsi="MS Gothic" w:hint="eastAsia"/>
            </w:rPr>
            <w:t>☒</w:t>
          </w:r>
        </w:sdtContent>
      </w:sdt>
      <w:r w:rsidR="001D067D">
        <w:rPr>
          <w:rFonts w:ascii="Century Gothic" w:hAnsi="Century Gothic" w:cstheme="minorHAnsi"/>
          <w:sz w:val="22"/>
          <w:szCs w:val="22"/>
        </w:rPr>
        <w:t xml:space="preserve"> </w:t>
      </w:r>
      <w:r w:rsidR="00586BAF" w:rsidRPr="002D3007">
        <w:rPr>
          <w:rFonts w:ascii="Century Gothic" w:hAnsi="Century Gothic" w:cstheme="minorHAnsi"/>
          <w:sz w:val="22"/>
          <w:szCs w:val="22"/>
        </w:rPr>
        <w:t>Je soussigné(e) MARGOUM Sofiane atteste ne pas être actuellement gérant d’une entreprise, d’une micro-entreprise, président ou directeur général d’une SAS avant l’entrée dans le Parcours régional d’accompagnement à la création, reprise, transmission et développement d’entreprise « Accompagnement au montage de projet de création ou de reprise ».</w:t>
      </w:r>
    </w:p>
    <w:p w14:paraId="314BAEE0" w14:textId="77777777" w:rsidR="00586BAF" w:rsidRPr="002D3007" w:rsidRDefault="00586BAF" w:rsidP="00A31FC0">
      <w:pPr>
        <w:spacing w:line="360" w:lineRule="auto"/>
        <w:jc w:val="both"/>
        <w:rPr>
          <w:rFonts w:ascii="Century Gothic" w:hAnsi="Century Gothic" w:cstheme="minorHAnsi"/>
          <w:sz w:val="22"/>
          <w:szCs w:val="22"/>
        </w:rPr>
      </w:pPr>
    </w:p>
    <w:p w14:paraId="3F80A5C9" w14:textId="77777777" w:rsidR="00586BAF" w:rsidRPr="002D3007" w:rsidRDefault="00586BAF" w:rsidP="00A31FC0">
      <w:pPr>
        <w:spacing w:line="360" w:lineRule="auto"/>
        <w:jc w:val="both"/>
        <w:rPr>
          <w:rFonts w:ascii="Century Gothic" w:hAnsi="Century Gothic" w:cstheme="minorHAnsi"/>
          <w:sz w:val="22"/>
          <w:szCs w:val="22"/>
        </w:rPr>
      </w:pPr>
    </w:p>
    <w:p w14:paraId="4564E4C3" w14:textId="1737226A" w:rsidR="00586BAF" w:rsidRPr="002D3007" w:rsidRDefault="00000000" w:rsidP="00A31FC0">
      <w:pPr>
        <w:spacing w:after="120"/>
        <w:jc w:val="both"/>
        <w:rPr>
          <w:rFonts w:ascii="Century Gothic" w:hAnsi="Century Gothic" w:cstheme="minorHAnsi"/>
          <w:sz w:val="22"/>
          <w:szCs w:val="22"/>
        </w:rPr>
      </w:pPr>
      <w:sdt>
        <w:sdtPr>
          <w:id w:val="843509457"/>
          <w14:checkbox>
            <w14:checked w14:val="0"/>
            <w14:checkedState w14:val="2612" w14:font="MS Gothic"/>
            <w14:uncheckedState w14:val="2610" w14:font="MS Gothic"/>
          </w14:checkbox>
        </w:sdtPr>
        <w:sdtContent>
          <w:r w:rsidR="0086622D">
            <w:rPr>
              <w:rFonts w:ascii="MS Gothic" w:eastAsia="MS Gothic" w:hAnsi="MS Gothic" w:hint="eastAsia"/>
            </w:rPr>
            <w:t>☐</w:t>
          </w:r>
        </w:sdtContent>
      </w:sdt>
      <w:r w:rsidR="001D067D">
        <w:rPr>
          <w:rFonts w:ascii="Century Gothic" w:hAnsi="Century Gothic" w:cstheme="minorHAnsi"/>
          <w:sz w:val="22"/>
          <w:szCs w:val="22"/>
        </w:rPr>
        <w:t xml:space="preserve"> </w:t>
      </w:r>
      <w:r w:rsidR="00586BAF" w:rsidRPr="002D3007">
        <w:rPr>
          <w:rFonts w:ascii="Century Gothic" w:hAnsi="Century Gothic" w:cstheme="minorHAnsi"/>
          <w:sz w:val="22"/>
          <w:szCs w:val="22"/>
        </w:rPr>
        <w:t>Je soussigné(e) MARGOUM Sofiane atteste avoir immatriculé mon entreprise il y a moins de 3 ans à la date d’entrée dans le Parcours régional d’accompagnement à la création, reprise, transmission et développement d’entreprise « Accompagnement au montage de projet de création ou de reprise ».</w:t>
      </w:r>
    </w:p>
    <w:p w14:paraId="4AA8F763" w14:textId="77777777" w:rsidR="00586BAF" w:rsidRPr="002D3007" w:rsidRDefault="00586BAF" w:rsidP="00A31FC0">
      <w:pPr>
        <w:spacing w:line="360" w:lineRule="auto"/>
        <w:jc w:val="both"/>
        <w:rPr>
          <w:rFonts w:ascii="Century Gothic" w:hAnsi="Century Gothic" w:cstheme="minorHAnsi"/>
          <w:sz w:val="22"/>
          <w:szCs w:val="22"/>
        </w:rPr>
      </w:pPr>
    </w:p>
    <w:p w14:paraId="4F27760B" w14:textId="77777777" w:rsidR="00586BAF" w:rsidRPr="002D3007" w:rsidRDefault="00586BAF" w:rsidP="00A31FC0">
      <w:pPr>
        <w:spacing w:line="360" w:lineRule="auto"/>
        <w:jc w:val="both"/>
        <w:rPr>
          <w:rFonts w:ascii="Century Gothic" w:hAnsi="Century Gothic" w:cstheme="minorHAnsi"/>
          <w:sz w:val="22"/>
          <w:szCs w:val="22"/>
        </w:rPr>
      </w:pPr>
    </w:p>
    <w:p w14:paraId="37E85F1C" w14:textId="68BADC29" w:rsidR="00586BAF" w:rsidRPr="002D3007" w:rsidRDefault="00586BAF" w:rsidP="00A31FC0">
      <w:pPr>
        <w:spacing w:line="360" w:lineRule="auto"/>
        <w:jc w:val="both"/>
        <w:rPr>
          <w:rFonts w:ascii="Century Gothic" w:hAnsi="Century Gothic" w:cstheme="minorHAnsi"/>
          <w:sz w:val="22"/>
          <w:szCs w:val="22"/>
        </w:rPr>
      </w:pPr>
      <w:r w:rsidRPr="002D3007">
        <w:rPr>
          <w:rFonts w:ascii="Century Gothic" w:hAnsi="Century Gothic" w:cstheme="minorHAnsi"/>
          <w:sz w:val="22"/>
          <w:szCs w:val="22"/>
        </w:rPr>
        <w:t xml:space="preserve">Opérateur </w:t>
      </w:r>
      <w:bookmarkStart w:id="3" w:name="_Hlk1477910"/>
      <w:r w:rsidRPr="002D3007">
        <w:rPr>
          <w:rFonts w:ascii="Century Gothic" w:hAnsi="Century Gothic" w:cstheme="minorHAnsi"/>
          <w:sz w:val="22"/>
          <w:szCs w:val="22"/>
        </w:rPr>
        <w:t xml:space="preserve">BGE </w:t>
      </w:r>
      <w:bookmarkEnd w:id="3"/>
      <w:r w:rsidR="008F16C5">
        <w:rPr>
          <w:rFonts w:ascii="Century Gothic" w:hAnsi="Century Gothic" w:cstheme="minorHAnsi"/>
          <w:sz w:val="22"/>
          <w:szCs w:val="22"/>
        </w:rPr>
        <w:t>PROVENCE ALPES MEDITERRANEE</w:t>
      </w:r>
    </w:p>
    <w:p w14:paraId="68958A37" w14:textId="77777777" w:rsidR="00586BAF" w:rsidRPr="002D3007" w:rsidRDefault="00586BAF" w:rsidP="00A31FC0">
      <w:pPr>
        <w:spacing w:line="360" w:lineRule="auto"/>
        <w:jc w:val="both"/>
        <w:rPr>
          <w:rFonts w:ascii="Century Gothic" w:hAnsi="Century Gothic" w:cstheme="minorHAnsi"/>
          <w:sz w:val="22"/>
          <w:szCs w:val="22"/>
        </w:rPr>
      </w:pPr>
    </w:p>
    <w:p w14:paraId="4BE4400A" w14:textId="77777777" w:rsidR="00586BAF" w:rsidRPr="002D3007" w:rsidRDefault="00586BAF" w:rsidP="00A31FC0">
      <w:pPr>
        <w:spacing w:line="360" w:lineRule="auto"/>
        <w:jc w:val="both"/>
        <w:rPr>
          <w:rFonts w:ascii="Century Gothic" w:hAnsi="Century Gothic" w:cstheme="minorHAnsi"/>
          <w:sz w:val="22"/>
          <w:szCs w:val="22"/>
        </w:rPr>
      </w:pPr>
      <w:r w:rsidRPr="002D3007">
        <w:rPr>
          <w:rFonts w:ascii="Century Gothic" w:hAnsi="Century Gothic" w:cstheme="minorHAnsi"/>
          <w:sz w:val="22"/>
          <w:szCs w:val="22"/>
        </w:rPr>
        <w:t>Pour faire valoir ce que de droit.</w:t>
      </w:r>
    </w:p>
    <w:p w14:paraId="0E79943B" w14:textId="77777777" w:rsidR="00586BAF" w:rsidRPr="002D3007" w:rsidRDefault="00586BAF" w:rsidP="00A31FC0">
      <w:pPr>
        <w:spacing w:line="360" w:lineRule="auto"/>
        <w:jc w:val="both"/>
        <w:rPr>
          <w:rFonts w:ascii="Century Gothic" w:hAnsi="Century Gothic" w:cstheme="minorHAnsi"/>
          <w:sz w:val="22"/>
          <w:szCs w:val="22"/>
        </w:rPr>
      </w:pPr>
    </w:p>
    <w:p w14:paraId="693851AE" w14:textId="77777777" w:rsidR="00586BAF" w:rsidRPr="002D3007" w:rsidRDefault="00586BAF" w:rsidP="00A31FC0">
      <w:pPr>
        <w:spacing w:line="360" w:lineRule="auto"/>
        <w:jc w:val="both"/>
        <w:rPr>
          <w:rFonts w:ascii="Century Gothic" w:hAnsi="Century Gothic" w:cstheme="minorHAnsi"/>
          <w:sz w:val="22"/>
          <w:szCs w:val="22"/>
        </w:rPr>
      </w:pPr>
    </w:p>
    <w:p w14:paraId="30A26D88" w14:textId="77777777" w:rsidR="00586BAF" w:rsidRPr="002D3007" w:rsidRDefault="00586BAF" w:rsidP="00A31FC0">
      <w:pPr>
        <w:spacing w:line="360" w:lineRule="auto"/>
        <w:jc w:val="both"/>
        <w:rPr>
          <w:rFonts w:ascii="Century Gothic" w:hAnsi="Century Gothic" w:cstheme="minorHAnsi"/>
          <w:sz w:val="22"/>
          <w:szCs w:val="22"/>
        </w:rPr>
      </w:pPr>
    </w:p>
    <w:p w14:paraId="6250D4C5" w14:textId="3A387D2E" w:rsidR="00586BAF" w:rsidRPr="002D3007" w:rsidRDefault="00586BAF" w:rsidP="00A31FC0">
      <w:pPr>
        <w:spacing w:line="360" w:lineRule="auto"/>
        <w:jc w:val="both"/>
        <w:rPr>
          <w:rFonts w:ascii="Century Gothic" w:hAnsi="Century Gothic" w:cstheme="minorHAnsi"/>
          <w:sz w:val="22"/>
          <w:szCs w:val="22"/>
        </w:rPr>
      </w:pPr>
      <w:r w:rsidRPr="002D3007">
        <w:rPr>
          <w:rFonts w:ascii="Century Gothic" w:hAnsi="Century Gothic" w:cstheme="minorHAnsi"/>
          <w:sz w:val="22"/>
          <w:szCs w:val="22"/>
        </w:rPr>
        <w:tab/>
      </w:r>
      <w:r w:rsidRPr="002D3007">
        <w:rPr>
          <w:rFonts w:ascii="Century Gothic" w:hAnsi="Century Gothic" w:cstheme="minorHAnsi"/>
          <w:sz w:val="22"/>
          <w:szCs w:val="22"/>
        </w:rPr>
        <w:tab/>
      </w:r>
      <w:r w:rsidRPr="002D3007">
        <w:rPr>
          <w:rFonts w:ascii="Century Gothic" w:hAnsi="Century Gothic" w:cstheme="minorHAnsi"/>
          <w:sz w:val="22"/>
          <w:szCs w:val="22"/>
        </w:rPr>
        <w:tab/>
      </w:r>
      <w:r w:rsidRPr="002D3007">
        <w:rPr>
          <w:rFonts w:ascii="Century Gothic" w:hAnsi="Century Gothic" w:cstheme="minorHAnsi"/>
          <w:sz w:val="22"/>
          <w:szCs w:val="22"/>
        </w:rPr>
        <w:tab/>
      </w:r>
      <w:r w:rsidRPr="002D3007">
        <w:rPr>
          <w:rFonts w:ascii="Century Gothic" w:hAnsi="Century Gothic" w:cstheme="minorHAnsi"/>
          <w:sz w:val="22"/>
          <w:szCs w:val="22"/>
        </w:rPr>
        <w:tab/>
      </w:r>
      <w:r w:rsidRPr="002D3007">
        <w:rPr>
          <w:rFonts w:ascii="Century Gothic" w:hAnsi="Century Gothic" w:cstheme="minorHAnsi"/>
          <w:sz w:val="22"/>
          <w:szCs w:val="22"/>
        </w:rPr>
        <w:tab/>
      </w:r>
      <w:r w:rsidRPr="002D3007">
        <w:rPr>
          <w:rFonts w:ascii="Century Gothic" w:hAnsi="Century Gothic" w:cstheme="minorHAnsi"/>
          <w:sz w:val="22"/>
          <w:szCs w:val="22"/>
        </w:rPr>
        <w:tab/>
        <w:t xml:space="preserve">Fait le </w:t>
      </w:r>
      <w:bookmarkStart w:id="4" w:name="_Hlk188003460"/>
      <w:r w:rsidR="00CE6F84">
        <w:rPr>
          <w:rFonts w:ascii="Century Gothic" w:hAnsi="Century Gothic" w:cstheme="minorHAnsi"/>
          <w:sz w:val="22"/>
          <w:szCs w:val="22"/>
        </w:rPr>
        <w:t>07</w:t>
      </w:r>
      <w:r w:rsidRPr="002D3007">
        <w:rPr>
          <w:rFonts w:ascii="Century Gothic" w:hAnsi="Century Gothic" w:cstheme="minorHAnsi"/>
          <w:sz w:val="22"/>
          <w:szCs w:val="22"/>
        </w:rPr>
        <w:t>/0</w:t>
      </w:r>
      <w:r w:rsidR="00CE6F84">
        <w:rPr>
          <w:rFonts w:ascii="Century Gothic" w:hAnsi="Century Gothic" w:cstheme="minorHAnsi"/>
          <w:sz w:val="22"/>
          <w:szCs w:val="22"/>
        </w:rPr>
        <w:t>3</w:t>
      </w:r>
      <w:r w:rsidRPr="002D3007">
        <w:rPr>
          <w:rFonts w:ascii="Century Gothic" w:hAnsi="Century Gothic" w:cstheme="minorHAnsi"/>
          <w:sz w:val="22"/>
          <w:szCs w:val="22"/>
        </w:rPr>
        <w:t>/2026</w:t>
      </w:r>
      <w:bookmarkEnd w:id="4"/>
    </w:p>
    <w:p w14:paraId="51FF65A7" w14:textId="51B01C62" w:rsidR="00586BAF" w:rsidRPr="002D3007" w:rsidRDefault="00586BAF" w:rsidP="00A31FC0">
      <w:pPr>
        <w:spacing w:line="360" w:lineRule="auto"/>
        <w:jc w:val="both"/>
        <w:rPr>
          <w:rFonts w:ascii="Century Gothic" w:hAnsi="Century Gothic" w:cstheme="minorHAnsi"/>
          <w:sz w:val="22"/>
          <w:szCs w:val="22"/>
        </w:rPr>
      </w:pPr>
      <w:r w:rsidRPr="00D24845">
        <w:rPr>
          <w:rFonts w:ascii="Century Gothic" w:hAnsi="Century Gothic" w:cstheme="minorHAnsi"/>
          <w:sz w:val="22"/>
          <w:szCs w:val="22"/>
          <w:highlight w:val="yellow"/>
        </w:rPr>
        <w:t>Signature du bénéficiaire</w:t>
      </w:r>
    </w:p>
    <w:bookmarkEnd w:id="2"/>
    <w:p w14:paraId="0362CF05" w14:textId="3C1B056E" w:rsidR="00A03378" w:rsidRPr="00A03378" w:rsidRDefault="00CE6F84" w:rsidP="00A31FC0">
      <w:pPr>
        <w:spacing w:after="65" w:line="259" w:lineRule="auto"/>
        <w:ind w:left="54"/>
        <w:jc w:val="both"/>
        <w:rPr>
          <w:rFonts w:ascii="Arial" w:eastAsia="Arial" w:hAnsi="Arial" w:cs="Arial"/>
          <w:color w:val="000000"/>
          <w:szCs w:val="22"/>
          <w:lang w:eastAsia="fr-FR"/>
        </w:rPr>
      </w:pPr>
      <w:r>
        <w:rPr>
          <w:rFonts w:ascii="Century Gothic" w:hAnsi="Century Gothic" w:cstheme="minorHAnsi"/>
          <w:noProof/>
          <w:sz w:val="22"/>
          <w:szCs w:val="22"/>
        </w:rPr>
        <mc:AlternateContent>
          <mc:Choice Requires="wpi">
            <w:drawing>
              <wp:anchor distT="0" distB="0" distL="114300" distR="114300" simplePos="0" relativeHeight="251663360" behindDoc="0" locked="0" layoutInCell="1" allowOverlap="1" wp14:anchorId="73AC29F2" wp14:editId="61FFCC8F">
                <wp:simplePos x="0" y="0"/>
                <wp:positionH relativeFrom="column">
                  <wp:posOffset>2245605</wp:posOffset>
                </wp:positionH>
                <wp:positionV relativeFrom="paragraph">
                  <wp:posOffset>-361825</wp:posOffset>
                </wp:positionV>
                <wp:extent cx="1480320" cy="1473840"/>
                <wp:effectExtent l="38100" t="38100" r="43815" b="50165"/>
                <wp:wrapNone/>
                <wp:docPr id="384864446" name="Encre 6"/>
                <wp:cNvGraphicFramePr/>
                <a:graphic xmlns:a="http://schemas.openxmlformats.org/drawingml/2006/main">
                  <a:graphicData uri="http://schemas.microsoft.com/office/word/2010/wordprocessingInk">
                    <w14:contentPart bwMode="auto" r:id="rId11">
                      <w14:nvContentPartPr>
                        <w14:cNvContentPartPr/>
                      </w14:nvContentPartPr>
                      <w14:xfrm>
                        <a:off x="0" y="0"/>
                        <a:ext cx="1480320" cy="1473840"/>
                      </w14:xfrm>
                    </w14:contentPart>
                  </a:graphicData>
                </a:graphic>
              </wp:anchor>
            </w:drawing>
          </mc:Choice>
          <mc:Fallback>
            <w:pict>
              <v:shape w14:anchorId="428319BD" id="Encre 6" o:spid="_x0000_s1026" type="#_x0000_t75" style="position:absolute;margin-left:176.3pt;margin-top:-29pt;width:117.5pt;height:11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">
                <v:imagedata r:id="rId12" o:title=""/>
              </v:shape>
            </w:pict>
          </mc:Fallback>
        </mc:AlternateContent>
      </w:r>
      <w:r w:rsidR="00586BAF" w:rsidRPr="002D3007">
        <w:rPr>
          <w:rFonts w:ascii="Century Gothic" w:hAnsi="Century Gothic" w:cstheme="minorHAnsi"/>
          <w:sz w:val="22"/>
          <w:szCs w:val="22"/>
        </w:rPr>
        <w:br w:type="page"/>
      </w:r>
    </w:p>
    <w:p w14:paraId="5BA26E9D" w14:textId="77777777" w:rsidR="008A58F3" w:rsidRPr="00861A36" w:rsidRDefault="008A58F3" w:rsidP="008A58F3">
      <w:pPr>
        <w:jc w:val="center"/>
        <w:rPr>
          <w:rFonts w:ascii="Century Gothic" w:hAnsi="Century Gothic" w:cstheme="minorHAnsi"/>
          <w:b/>
          <w:iCs/>
          <w:sz w:val="28"/>
          <w:szCs w:val="28"/>
        </w:rPr>
      </w:pPr>
      <w:r w:rsidRPr="00D24845">
        <w:rPr>
          <w:rFonts w:ascii="Century Gothic" w:hAnsi="Century Gothic" w:cstheme="minorHAnsi"/>
          <w:b/>
          <w:iCs/>
          <w:sz w:val="28"/>
          <w:szCs w:val="28"/>
          <w:highlight w:val="yellow"/>
        </w:rPr>
        <w:lastRenderedPageBreak/>
        <w:t>ATTESTATION SALARIE EN RECONVERSION PROFESSIONNELLE</w:t>
      </w:r>
    </w:p>
    <w:p w14:paraId="017A5814" w14:textId="77777777" w:rsidR="008A58F3" w:rsidRPr="002D3007" w:rsidRDefault="008A58F3" w:rsidP="008A58F3">
      <w:pPr>
        <w:jc w:val="both"/>
        <w:rPr>
          <w:rFonts w:ascii="Century Gothic" w:hAnsi="Century Gothic" w:cstheme="minorHAnsi"/>
          <w:b/>
          <w:i/>
        </w:rPr>
      </w:pPr>
    </w:p>
    <w:p w14:paraId="4D919EFA" w14:textId="77777777" w:rsidR="008A58F3" w:rsidRDefault="008A58F3" w:rsidP="008A58F3">
      <w:pPr>
        <w:jc w:val="both"/>
        <w:rPr>
          <w:rFonts w:ascii="Century Gothic" w:hAnsi="Century Gothic" w:cstheme="minorHAnsi"/>
          <w:b/>
          <w:i/>
        </w:rPr>
      </w:pPr>
    </w:p>
    <w:p w14:paraId="668CC100" w14:textId="77777777" w:rsidR="008A58F3" w:rsidRPr="002D3007" w:rsidRDefault="008A58F3" w:rsidP="008A58F3">
      <w:pPr>
        <w:jc w:val="both"/>
        <w:rPr>
          <w:rFonts w:ascii="Century Gothic" w:hAnsi="Century Gothic" w:cstheme="minorHAnsi"/>
          <w:b/>
          <w:i/>
        </w:rPr>
      </w:pPr>
    </w:p>
    <w:p w14:paraId="40D4FCAF" w14:textId="77777777" w:rsidR="008A58F3" w:rsidRPr="002D3007" w:rsidRDefault="008A58F3" w:rsidP="008A58F3">
      <w:pPr>
        <w:jc w:val="both"/>
        <w:rPr>
          <w:rFonts w:ascii="Century Gothic" w:hAnsi="Century Gothic" w:cstheme="minorHAnsi"/>
          <w:b/>
          <w:i/>
        </w:rPr>
      </w:pPr>
    </w:p>
    <w:p w14:paraId="45EE9DB1" w14:textId="77777777" w:rsidR="008A58F3" w:rsidRPr="002D3007" w:rsidRDefault="008A58F3" w:rsidP="008A58F3">
      <w:pPr>
        <w:spacing w:after="120"/>
        <w:jc w:val="both"/>
        <w:rPr>
          <w:rFonts w:ascii="Century Gothic" w:hAnsi="Century Gothic" w:cstheme="minorHAnsi"/>
          <w:sz w:val="22"/>
          <w:szCs w:val="22"/>
        </w:rPr>
      </w:pPr>
      <w:r w:rsidRPr="002D3007">
        <w:rPr>
          <w:rFonts w:ascii="Century Gothic" w:hAnsi="Century Gothic" w:cstheme="minorHAnsi"/>
          <w:sz w:val="22"/>
          <w:szCs w:val="22"/>
        </w:rPr>
        <w:t>Je soussigné(e) MARGOUM Sofiane atteste</w:t>
      </w:r>
      <w:r>
        <w:rPr>
          <w:rFonts w:ascii="Century Gothic" w:hAnsi="Century Gothic" w:cstheme="minorHAnsi"/>
          <w:sz w:val="22"/>
          <w:szCs w:val="22"/>
        </w:rPr>
        <w:t xml:space="preserve"> entrer dans le</w:t>
      </w:r>
      <w:r w:rsidRPr="002D3007">
        <w:rPr>
          <w:rFonts w:ascii="Century Gothic" w:hAnsi="Century Gothic" w:cstheme="minorHAnsi"/>
          <w:sz w:val="22"/>
          <w:szCs w:val="22"/>
        </w:rPr>
        <w:t xml:space="preserve"> Parcours régional d’accompagnement à la création, reprise, transmission et développement d’entreprise « Accompagnement au montage de projet de création ou de reprise »</w:t>
      </w:r>
      <w:r>
        <w:rPr>
          <w:rFonts w:ascii="Century Gothic" w:hAnsi="Century Gothic" w:cstheme="minorHAnsi"/>
          <w:sz w:val="22"/>
          <w:szCs w:val="22"/>
        </w:rPr>
        <w:t xml:space="preserve"> dans la perspective d’opérer une reconversion professionnelle.</w:t>
      </w:r>
    </w:p>
    <w:p w14:paraId="6E245A27" w14:textId="77777777" w:rsidR="008A58F3" w:rsidRPr="002D3007" w:rsidRDefault="008A58F3" w:rsidP="008A58F3">
      <w:pPr>
        <w:spacing w:line="360" w:lineRule="auto"/>
        <w:jc w:val="both"/>
        <w:rPr>
          <w:rFonts w:ascii="Century Gothic" w:hAnsi="Century Gothic" w:cstheme="minorHAnsi"/>
          <w:sz w:val="22"/>
          <w:szCs w:val="22"/>
        </w:rPr>
      </w:pPr>
    </w:p>
    <w:p w14:paraId="03A3759F" w14:textId="77777777" w:rsidR="008A58F3" w:rsidRPr="002D3007" w:rsidRDefault="008A58F3" w:rsidP="008A58F3">
      <w:pPr>
        <w:spacing w:line="360" w:lineRule="auto"/>
        <w:jc w:val="both"/>
        <w:rPr>
          <w:rFonts w:ascii="Century Gothic" w:hAnsi="Century Gothic" w:cstheme="minorHAnsi"/>
          <w:sz w:val="22"/>
          <w:szCs w:val="22"/>
        </w:rPr>
      </w:pPr>
    </w:p>
    <w:p w14:paraId="30E3F428" w14:textId="77777777" w:rsidR="008A58F3" w:rsidRPr="002D3007" w:rsidRDefault="008A58F3" w:rsidP="008A58F3">
      <w:pPr>
        <w:spacing w:line="360" w:lineRule="auto"/>
        <w:jc w:val="both"/>
        <w:rPr>
          <w:rFonts w:ascii="Century Gothic" w:hAnsi="Century Gothic" w:cstheme="minorHAnsi"/>
          <w:sz w:val="22"/>
          <w:szCs w:val="22"/>
        </w:rPr>
      </w:pPr>
      <w:r w:rsidRPr="002D3007">
        <w:rPr>
          <w:rFonts w:ascii="Century Gothic" w:hAnsi="Century Gothic" w:cstheme="minorHAnsi"/>
          <w:sz w:val="22"/>
          <w:szCs w:val="22"/>
        </w:rPr>
        <w:t xml:space="preserve">Opérateur BGE </w:t>
      </w:r>
      <w:r>
        <w:rPr>
          <w:rFonts w:ascii="Century Gothic" w:hAnsi="Century Gothic" w:cstheme="minorHAnsi"/>
          <w:sz w:val="22"/>
          <w:szCs w:val="22"/>
        </w:rPr>
        <w:t>PROVENCE ALPES MEDITERRANEE</w:t>
      </w:r>
    </w:p>
    <w:p w14:paraId="341A807E" w14:textId="77777777" w:rsidR="008A58F3" w:rsidRPr="002D3007" w:rsidRDefault="008A58F3" w:rsidP="008A58F3">
      <w:pPr>
        <w:spacing w:line="360" w:lineRule="auto"/>
        <w:jc w:val="both"/>
        <w:rPr>
          <w:rFonts w:ascii="Century Gothic" w:hAnsi="Century Gothic" w:cstheme="minorHAnsi"/>
          <w:sz w:val="22"/>
          <w:szCs w:val="22"/>
        </w:rPr>
      </w:pPr>
    </w:p>
    <w:p w14:paraId="77C03311" w14:textId="77777777" w:rsidR="008A58F3" w:rsidRPr="002D3007" w:rsidRDefault="008A58F3" w:rsidP="008A58F3">
      <w:pPr>
        <w:spacing w:line="360" w:lineRule="auto"/>
        <w:jc w:val="both"/>
        <w:rPr>
          <w:rFonts w:ascii="Century Gothic" w:hAnsi="Century Gothic" w:cstheme="minorHAnsi"/>
          <w:sz w:val="22"/>
          <w:szCs w:val="22"/>
        </w:rPr>
      </w:pPr>
      <w:r w:rsidRPr="002D3007">
        <w:rPr>
          <w:rFonts w:ascii="Century Gothic" w:hAnsi="Century Gothic" w:cstheme="minorHAnsi"/>
          <w:sz w:val="22"/>
          <w:szCs w:val="22"/>
        </w:rPr>
        <w:t>Pour faire valoir ce que de droit.</w:t>
      </w:r>
    </w:p>
    <w:p w14:paraId="23741674" w14:textId="77777777" w:rsidR="008A58F3" w:rsidRPr="002D3007" w:rsidRDefault="008A58F3" w:rsidP="008A58F3">
      <w:pPr>
        <w:spacing w:line="360" w:lineRule="auto"/>
        <w:jc w:val="both"/>
        <w:rPr>
          <w:rFonts w:ascii="Century Gothic" w:hAnsi="Century Gothic" w:cstheme="minorHAnsi"/>
          <w:sz w:val="22"/>
          <w:szCs w:val="22"/>
        </w:rPr>
      </w:pPr>
    </w:p>
    <w:p w14:paraId="378E1C9C" w14:textId="77777777" w:rsidR="008A58F3" w:rsidRPr="002D3007" w:rsidRDefault="008A58F3" w:rsidP="008A58F3">
      <w:pPr>
        <w:spacing w:line="360" w:lineRule="auto"/>
        <w:jc w:val="both"/>
        <w:rPr>
          <w:rFonts w:ascii="Century Gothic" w:hAnsi="Century Gothic" w:cstheme="minorHAnsi"/>
          <w:sz w:val="22"/>
          <w:szCs w:val="22"/>
        </w:rPr>
      </w:pPr>
    </w:p>
    <w:p w14:paraId="61EC568D" w14:textId="77777777" w:rsidR="008A58F3" w:rsidRPr="002D3007" w:rsidRDefault="008A58F3" w:rsidP="008A58F3">
      <w:pPr>
        <w:spacing w:line="360" w:lineRule="auto"/>
        <w:jc w:val="both"/>
        <w:rPr>
          <w:rFonts w:ascii="Century Gothic" w:hAnsi="Century Gothic" w:cstheme="minorHAnsi"/>
          <w:sz w:val="22"/>
          <w:szCs w:val="22"/>
        </w:rPr>
      </w:pPr>
    </w:p>
    <w:p w14:paraId="42C13CCF" w14:textId="77777777" w:rsidR="008A58F3" w:rsidRPr="002D3007" w:rsidRDefault="008A58F3" w:rsidP="008A58F3">
      <w:pPr>
        <w:spacing w:line="360" w:lineRule="auto"/>
        <w:jc w:val="both"/>
        <w:rPr>
          <w:rFonts w:ascii="Century Gothic" w:hAnsi="Century Gothic" w:cstheme="minorHAnsi"/>
          <w:sz w:val="22"/>
          <w:szCs w:val="22"/>
        </w:rPr>
      </w:pPr>
      <w:r w:rsidRPr="002D3007">
        <w:rPr>
          <w:rFonts w:ascii="Century Gothic" w:hAnsi="Century Gothic" w:cstheme="minorHAnsi"/>
          <w:sz w:val="22"/>
          <w:szCs w:val="22"/>
        </w:rPr>
        <w:t>Fait le 24/02/2026</w:t>
      </w:r>
    </w:p>
    <w:p w14:paraId="0A46A606" w14:textId="77777777" w:rsidR="008A58F3" w:rsidRDefault="008A58F3" w:rsidP="008A58F3">
      <w:pPr>
        <w:spacing w:line="360" w:lineRule="auto"/>
        <w:jc w:val="both"/>
        <w:rPr>
          <w:rFonts w:ascii="Century Gothic" w:hAnsi="Century Gothic" w:cstheme="minorHAnsi"/>
          <w:sz w:val="22"/>
          <w:szCs w:val="22"/>
        </w:rPr>
      </w:pPr>
      <w:r w:rsidRPr="00D24845">
        <w:rPr>
          <w:rFonts w:ascii="Century Gothic" w:hAnsi="Century Gothic" w:cstheme="minorHAnsi"/>
          <w:sz w:val="22"/>
          <w:szCs w:val="22"/>
          <w:highlight w:val="yellow"/>
        </w:rPr>
        <w:t>Signature du bénéficiaire</w:t>
      </w:r>
    </w:p>
    <w:p w14:paraId="535BD8F8" w14:textId="34CC2EEA" w:rsidR="008A58F3" w:rsidRDefault="00CE6F84">
      <w:pPr>
        <w:suppressAutoHyphens w:val="0"/>
        <w:rPr>
          <w:rFonts w:ascii="Century Gothic" w:hAnsi="Century Gothic" w:cstheme="minorHAnsi"/>
          <w:i/>
          <w:iCs/>
          <w:sz w:val="18"/>
          <w:szCs w:val="18"/>
        </w:rPr>
      </w:pPr>
      <w:r>
        <w:rPr>
          <w:rFonts w:ascii="Century Gothic" w:hAnsi="Century Gothic" w:cstheme="minorHAnsi"/>
          <w:i/>
          <w:iCs/>
          <w:noProof/>
          <w:sz w:val="18"/>
          <w:szCs w:val="18"/>
        </w:rPr>
        <mc:AlternateContent>
          <mc:Choice Requires="wpi">
            <w:drawing>
              <wp:anchor distT="0" distB="0" distL="114300" distR="114300" simplePos="0" relativeHeight="251664384" behindDoc="0" locked="0" layoutInCell="1" allowOverlap="1" wp14:anchorId="18309DA1" wp14:editId="335AC211">
                <wp:simplePos x="0" y="0"/>
                <wp:positionH relativeFrom="column">
                  <wp:posOffset>1699485</wp:posOffset>
                </wp:positionH>
                <wp:positionV relativeFrom="paragraph">
                  <wp:posOffset>6355</wp:posOffset>
                </wp:positionV>
                <wp:extent cx="1492560" cy="1116000"/>
                <wp:effectExtent l="38100" t="38100" r="50800" b="46355"/>
                <wp:wrapNone/>
                <wp:docPr id="1919330738" name="Encre 9"/>
                <wp:cNvGraphicFramePr/>
                <a:graphic xmlns:a="http://schemas.openxmlformats.org/drawingml/2006/main">
                  <a:graphicData uri="http://schemas.microsoft.com/office/word/2010/wordprocessingInk">
                    <w14:contentPart bwMode="auto" r:id="rId13">
                      <w14:nvContentPartPr>
                        <w14:cNvContentPartPr/>
                      </w14:nvContentPartPr>
                      <w14:xfrm>
                        <a:off x="0" y="0"/>
                        <a:ext cx="1492560" cy="1116000"/>
                      </w14:xfrm>
                    </w14:contentPart>
                  </a:graphicData>
                </a:graphic>
              </wp:anchor>
            </w:drawing>
          </mc:Choice>
          <mc:Fallback>
            <w:pict>
              <v:shape w14:anchorId="6C62061B" id="Encre 9" o:spid="_x0000_s1026" type="#_x0000_t75" style="position:absolute;margin-left:133.3pt;margin-top:0;width:118.5pt;height:88.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">
                <v:imagedata r:id="rId14" o:title=""/>
              </v:shape>
            </w:pict>
          </mc:Fallback>
        </mc:AlternateContent>
      </w:r>
      <w:r w:rsidR="008A58F3">
        <w:rPr>
          <w:rFonts w:ascii="Century Gothic" w:hAnsi="Century Gothic" w:cstheme="minorHAnsi"/>
          <w:i/>
          <w:iCs/>
          <w:sz w:val="18"/>
          <w:szCs w:val="18"/>
        </w:rPr>
        <w:br w:type="page"/>
      </w:r>
    </w:p>
    <w:p w14:paraId="00ACA0E7" w14:textId="170964C0" w:rsidR="00A03378" w:rsidRPr="00A03378" w:rsidRDefault="00A03378" w:rsidP="00A31FC0">
      <w:pPr>
        <w:suppressAutoHyphens w:val="0"/>
        <w:spacing w:line="259" w:lineRule="auto"/>
        <w:ind w:left="1111"/>
        <w:jc w:val="both"/>
        <w:rPr>
          <w:rFonts w:ascii="Arial" w:eastAsia="Arial" w:hAnsi="Arial" w:cs="Arial"/>
          <w:color w:val="000000"/>
          <w:szCs w:val="22"/>
          <w:lang w:eastAsia="fr-FR"/>
        </w:rPr>
      </w:pPr>
      <w:r w:rsidRPr="00D24845">
        <w:rPr>
          <w:rFonts w:ascii="Arial" w:eastAsia="Arial" w:hAnsi="Arial" w:cs="Arial"/>
          <w:color w:val="000000"/>
          <w:sz w:val="41"/>
          <w:szCs w:val="22"/>
          <w:highlight w:val="yellow"/>
          <w:lang w:eastAsia="fr-FR"/>
        </w:rPr>
        <w:lastRenderedPageBreak/>
        <w:t>ACCORD DE CESSION DE DROITS A L’IMAGE</w:t>
      </w:r>
      <w:r w:rsidRPr="00A03378">
        <w:rPr>
          <w:rFonts w:ascii="Arial" w:eastAsia="Arial" w:hAnsi="Arial" w:cs="Arial"/>
          <w:color w:val="000000"/>
          <w:sz w:val="41"/>
          <w:szCs w:val="22"/>
          <w:lang w:eastAsia="fr-FR"/>
        </w:rPr>
        <w:t xml:space="preserve"> </w:t>
      </w:r>
    </w:p>
    <w:p w14:paraId="79A5663A" w14:textId="77777777" w:rsidR="00A03378" w:rsidRPr="00A03378" w:rsidRDefault="00A03378" w:rsidP="00A31FC0">
      <w:pPr>
        <w:suppressAutoHyphens w:val="0"/>
        <w:spacing w:line="259" w:lineRule="auto"/>
        <w:ind w:left="54"/>
        <w:jc w:val="both"/>
        <w:rPr>
          <w:rFonts w:ascii="Arial" w:eastAsia="Arial" w:hAnsi="Arial" w:cs="Arial"/>
          <w:color w:val="000000"/>
          <w:szCs w:val="22"/>
          <w:lang w:eastAsia="fr-FR"/>
        </w:rPr>
      </w:pPr>
      <w:r w:rsidRPr="00A03378">
        <w:rPr>
          <w:rFonts w:ascii="Arial" w:eastAsia="Arial" w:hAnsi="Arial" w:cs="Arial"/>
          <w:b/>
          <w:color w:val="000000"/>
          <w:sz w:val="29"/>
          <w:szCs w:val="22"/>
          <w:lang w:eastAsia="fr-FR"/>
        </w:rPr>
        <w:t xml:space="preserve"> </w:t>
      </w:r>
    </w:p>
    <w:p w14:paraId="594FB4A2" w14:textId="77777777" w:rsidR="00A03378" w:rsidRPr="00A03378" w:rsidRDefault="00A03378" w:rsidP="00A31FC0">
      <w:pPr>
        <w:suppressAutoHyphens w:val="0"/>
        <w:spacing w:line="259" w:lineRule="auto"/>
        <w:jc w:val="both"/>
        <w:rPr>
          <w:rFonts w:ascii="Arial" w:eastAsia="Arial" w:hAnsi="Arial" w:cs="Arial"/>
          <w:color w:val="000000"/>
          <w:szCs w:val="22"/>
          <w:lang w:eastAsia="fr-FR"/>
        </w:rPr>
      </w:pPr>
      <w:r w:rsidRPr="00A03378">
        <w:rPr>
          <w:rFonts w:ascii="Arial" w:eastAsia="Arial" w:hAnsi="Arial" w:cs="Arial"/>
          <w:color w:val="000000"/>
          <w:sz w:val="20"/>
          <w:szCs w:val="22"/>
          <w:lang w:eastAsia="fr-FR"/>
        </w:rPr>
        <w:t xml:space="preserve"> </w:t>
      </w:r>
    </w:p>
    <w:p w14:paraId="61D19014" w14:textId="77777777" w:rsidR="00A03378" w:rsidRPr="00A03378" w:rsidRDefault="00A03378" w:rsidP="00A31FC0">
      <w:pPr>
        <w:suppressAutoHyphens w:val="0"/>
        <w:spacing w:line="259" w:lineRule="auto"/>
        <w:jc w:val="both"/>
        <w:rPr>
          <w:rFonts w:ascii="Arial" w:eastAsia="Arial" w:hAnsi="Arial" w:cs="Arial"/>
          <w:color w:val="000000"/>
          <w:szCs w:val="22"/>
          <w:lang w:eastAsia="fr-FR"/>
        </w:rPr>
      </w:pPr>
      <w:r w:rsidRPr="00A03378">
        <w:rPr>
          <w:rFonts w:ascii="Arial" w:eastAsia="Arial" w:hAnsi="Arial" w:cs="Arial"/>
          <w:color w:val="000000"/>
          <w:sz w:val="20"/>
          <w:szCs w:val="22"/>
          <w:lang w:eastAsia="fr-FR"/>
        </w:rPr>
        <w:t xml:space="preserve"> </w:t>
      </w:r>
    </w:p>
    <w:p w14:paraId="3F913851" w14:textId="77777777" w:rsidR="00A03378" w:rsidRPr="00A03378" w:rsidRDefault="00A03378" w:rsidP="00A31FC0">
      <w:pPr>
        <w:suppressAutoHyphens w:val="0"/>
        <w:spacing w:line="259" w:lineRule="auto"/>
        <w:jc w:val="both"/>
        <w:rPr>
          <w:rFonts w:ascii="Arial" w:eastAsia="Arial" w:hAnsi="Arial" w:cs="Arial"/>
          <w:color w:val="000000"/>
          <w:szCs w:val="22"/>
          <w:lang w:eastAsia="fr-FR"/>
        </w:rPr>
      </w:pPr>
      <w:r w:rsidRPr="00A03378">
        <w:rPr>
          <w:rFonts w:ascii="Arial" w:eastAsia="Arial" w:hAnsi="Arial" w:cs="Arial"/>
          <w:color w:val="000000"/>
          <w:sz w:val="20"/>
          <w:szCs w:val="22"/>
          <w:lang w:eastAsia="fr-FR"/>
        </w:rPr>
        <w:t xml:space="preserve"> </w:t>
      </w:r>
    </w:p>
    <w:p w14:paraId="412A483A" w14:textId="77777777" w:rsidR="00A03378" w:rsidRPr="00A03378" w:rsidRDefault="00A03378" w:rsidP="00A31FC0">
      <w:pPr>
        <w:suppressAutoHyphens w:val="0"/>
        <w:spacing w:after="49" w:line="259" w:lineRule="auto"/>
        <w:jc w:val="both"/>
        <w:rPr>
          <w:rFonts w:ascii="Arial" w:eastAsia="Arial" w:hAnsi="Arial" w:cs="Arial"/>
          <w:color w:val="000000"/>
          <w:szCs w:val="22"/>
          <w:lang w:eastAsia="fr-FR"/>
        </w:rPr>
      </w:pPr>
      <w:r w:rsidRPr="00A03378">
        <w:rPr>
          <w:rFonts w:ascii="Arial" w:eastAsia="Arial" w:hAnsi="Arial" w:cs="Arial"/>
          <w:color w:val="000000"/>
          <w:sz w:val="20"/>
          <w:szCs w:val="22"/>
          <w:lang w:eastAsia="fr-FR"/>
        </w:rPr>
        <w:t xml:space="preserve"> </w:t>
      </w:r>
    </w:p>
    <w:p w14:paraId="0E21B9E2" w14:textId="361CC282" w:rsidR="00A03378" w:rsidRDefault="00A03378" w:rsidP="00A31FC0">
      <w:pPr>
        <w:suppressAutoHyphens w:val="0"/>
        <w:spacing w:line="263" w:lineRule="auto"/>
        <w:ind w:left="14" w:right="141" w:firstLine="4"/>
        <w:jc w:val="both"/>
        <w:rPr>
          <w:rFonts w:ascii="Calibri" w:eastAsia="Calibri" w:hAnsi="Calibri" w:cs="Calibri"/>
          <w:color w:val="000000"/>
          <w:sz w:val="22"/>
          <w:szCs w:val="22"/>
          <w:lang w:eastAsia="fr-FR"/>
        </w:rPr>
      </w:pPr>
      <w:r w:rsidRPr="00A03378">
        <w:rPr>
          <w:rFonts w:ascii="Calibri" w:eastAsia="Calibri" w:hAnsi="Calibri" w:cs="Calibri"/>
          <w:noProof/>
          <w:color w:val="000000"/>
          <w:sz w:val="22"/>
          <w:szCs w:val="22"/>
          <w:lang w:eastAsia="fr-FR"/>
        </w:rPr>
        <w:drawing>
          <wp:anchor distT="0" distB="0" distL="114300" distR="114300" simplePos="0" relativeHeight="251661312" behindDoc="0" locked="0" layoutInCell="1" allowOverlap="0" wp14:anchorId="530EE82B" wp14:editId="7DED890B">
            <wp:simplePos x="0" y="0"/>
            <wp:positionH relativeFrom="page">
              <wp:posOffset>5316070</wp:posOffset>
            </wp:positionH>
            <wp:positionV relativeFrom="page">
              <wp:posOffset>9796738</wp:posOffset>
            </wp:positionV>
            <wp:extent cx="24386" cy="12193"/>
            <wp:effectExtent l="0" t="0" r="0" b="0"/>
            <wp:wrapSquare wrapText="bothSides"/>
            <wp:docPr id="3258" name="Picture 3258"/>
            <wp:cNvGraphicFramePr/>
            <a:graphic xmlns:a="http://schemas.openxmlformats.org/drawingml/2006/main">
              <a:graphicData uri="http://schemas.openxmlformats.org/drawingml/2006/picture">
                <pic:pic xmlns:pic="http://schemas.openxmlformats.org/drawingml/2006/picture">
                  <pic:nvPicPr>
                    <pic:cNvPr id="3258" name="Picture 3258"/>
                    <pic:cNvPicPr/>
                  </pic:nvPicPr>
                  <pic:blipFill>
                    <a:blip r:embed="rId15"/>
                    <a:stretch>
                      <a:fillRect/>
                    </a:stretch>
                  </pic:blipFill>
                  <pic:spPr>
                    <a:xfrm>
                      <a:off x="0" y="0"/>
                      <a:ext cx="24386" cy="12193"/>
                    </a:xfrm>
                    <a:prstGeom prst="rect">
                      <a:avLst/>
                    </a:prstGeom>
                  </pic:spPr>
                </pic:pic>
              </a:graphicData>
            </a:graphic>
          </wp:anchor>
        </w:drawing>
      </w:r>
      <w:r w:rsidRPr="00A03378">
        <w:rPr>
          <w:rFonts w:ascii="Calibri" w:eastAsia="Calibri" w:hAnsi="Calibri" w:cs="Calibri"/>
          <w:color w:val="000000"/>
          <w:sz w:val="22"/>
          <w:szCs w:val="22"/>
          <w:lang w:eastAsia="fr-FR"/>
        </w:rPr>
        <w:t xml:space="preserve">Je soussigné(e) </w:t>
      </w:r>
    </w:p>
    <w:p w14:paraId="35D92C44" w14:textId="77777777" w:rsidR="00702964" w:rsidRPr="00B01FD5" w:rsidRDefault="00702964" w:rsidP="00A31FC0">
      <w:pPr>
        <w:spacing w:after="120"/>
        <w:jc w:val="both"/>
        <w:rPr>
          <w:rFonts w:ascii="Century Gothic" w:hAnsi="Century Gothic" w:cstheme="minorHAnsi"/>
          <w:sz w:val="20"/>
          <w:szCs w:val="20"/>
        </w:rPr>
      </w:pPr>
      <w:r w:rsidRPr="00B01FD5">
        <w:rPr>
          <w:rFonts w:ascii="Century Gothic" w:hAnsi="Century Gothic" w:cstheme="minorHAnsi"/>
          <w:sz w:val="20"/>
          <w:szCs w:val="20"/>
        </w:rPr>
        <w:t>Nom/prénom : MARGOUM Sofiane</w:t>
      </w:r>
    </w:p>
    <w:p w14:paraId="4D9D23F2" w14:textId="77777777" w:rsidR="00702964" w:rsidRPr="00B01FD5" w:rsidRDefault="00702964" w:rsidP="00A31FC0">
      <w:pPr>
        <w:spacing w:after="120"/>
        <w:jc w:val="both"/>
        <w:rPr>
          <w:rFonts w:ascii="Century Gothic" w:hAnsi="Century Gothic" w:cstheme="minorHAnsi"/>
          <w:sz w:val="20"/>
          <w:szCs w:val="20"/>
        </w:rPr>
      </w:pPr>
      <w:r w:rsidRPr="00B01FD5">
        <w:rPr>
          <w:rFonts w:ascii="Century Gothic" w:hAnsi="Century Gothic" w:cstheme="minorHAnsi"/>
          <w:sz w:val="20"/>
          <w:szCs w:val="20"/>
        </w:rPr>
        <w:t>Adresse : 74 avenue des tortues</w:t>
      </w:r>
      <w:r w:rsidRPr="00B01FD5">
        <w:rPr>
          <w:rFonts w:ascii="Century Gothic" w:hAnsi="Century Gothic" w:cstheme="minorHAnsi"/>
          <w:sz w:val="20"/>
          <w:szCs w:val="20"/>
        </w:rPr>
        <w:tab/>
        <w:t xml:space="preserve"> - 83550 Vidauban</w:t>
      </w:r>
    </w:p>
    <w:p w14:paraId="085EBF2F" w14:textId="77777777" w:rsidR="00702964" w:rsidRPr="00A03378" w:rsidRDefault="00702964" w:rsidP="00A31FC0">
      <w:pPr>
        <w:suppressAutoHyphens w:val="0"/>
        <w:spacing w:line="263" w:lineRule="auto"/>
        <w:ind w:left="14" w:right="141" w:firstLine="4"/>
        <w:jc w:val="both"/>
        <w:rPr>
          <w:rFonts w:ascii="Calibri" w:eastAsia="Calibri" w:hAnsi="Calibri" w:cs="Calibri"/>
          <w:color w:val="000000"/>
          <w:sz w:val="22"/>
          <w:szCs w:val="22"/>
          <w:lang w:eastAsia="fr-FR"/>
        </w:rPr>
      </w:pPr>
    </w:p>
    <w:p w14:paraId="5D6950A8" w14:textId="77777777" w:rsidR="00A03378" w:rsidRPr="00A03378" w:rsidRDefault="00A03378" w:rsidP="00A31FC0">
      <w:pPr>
        <w:tabs>
          <w:tab w:val="right" w:pos="9384"/>
        </w:tabs>
        <w:suppressAutoHyphens w:val="0"/>
        <w:spacing w:line="259" w:lineRule="auto"/>
        <w:ind w:left="-15"/>
        <w:jc w:val="both"/>
        <w:rPr>
          <w:rFonts w:ascii="Arial" w:eastAsia="Arial" w:hAnsi="Arial" w:cs="Arial"/>
          <w:color w:val="000000"/>
          <w:szCs w:val="22"/>
          <w:lang w:eastAsia="fr-FR"/>
        </w:rPr>
      </w:pPr>
    </w:p>
    <w:p w14:paraId="2C482CFA" w14:textId="77777777" w:rsidR="00A03378" w:rsidRPr="00A03378" w:rsidRDefault="00A03378" w:rsidP="00A31FC0">
      <w:pPr>
        <w:suppressAutoHyphens w:val="0"/>
        <w:spacing w:after="2" w:line="238" w:lineRule="auto"/>
        <w:ind w:left="-5" w:hanging="10"/>
        <w:jc w:val="both"/>
        <w:rPr>
          <w:rFonts w:ascii="Arial" w:eastAsia="Arial" w:hAnsi="Arial" w:cs="Arial"/>
          <w:color w:val="000000"/>
          <w:szCs w:val="22"/>
          <w:lang w:eastAsia="fr-FR"/>
        </w:rPr>
      </w:pPr>
      <w:r w:rsidRPr="00A03378">
        <w:rPr>
          <w:rFonts w:ascii="Arial" w:eastAsia="Arial" w:hAnsi="Arial" w:cs="Arial"/>
          <w:color w:val="000000"/>
          <w:szCs w:val="22"/>
          <w:lang w:eastAsia="fr-FR"/>
        </w:rPr>
        <w:t xml:space="preserve">déclare donner mon consentement aux communications multimédia réalisées dans le cadre de la promotion et de la valorisation de l’Entrepreneuriat. </w:t>
      </w:r>
    </w:p>
    <w:p w14:paraId="67F23488" w14:textId="77777777" w:rsidR="00A03378" w:rsidRPr="00A03378" w:rsidRDefault="00A03378" w:rsidP="00A31FC0">
      <w:pPr>
        <w:suppressAutoHyphens w:val="0"/>
        <w:spacing w:after="2" w:line="238" w:lineRule="auto"/>
        <w:ind w:left="-5" w:hanging="10"/>
        <w:jc w:val="both"/>
        <w:rPr>
          <w:rFonts w:ascii="Arial" w:eastAsia="Arial" w:hAnsi="Arial" w:cs="Arial"/>
          <w:color w:val="000000"/>
          <w:szCs w:val="22"/>
          <w:lang w:eastAsia="fr-FR"/>
        </w:rPr>
      </w:pPr>
      <w:r w:rsidRPr="00A03378">
        <w:rPr>
          <w:rFonts w:ascii="Arial" w:eastAsia="Arial" w:hAnsi="Arial" w:cs="Arial"/>
          <w:color w:val="000000"/>
          <w:szCs w:val="22"/>
          <w:lang w:eastAsia="fr-FR"/>
        </w:rPr>
        <w:t xml:space="preserve">J’autorise BGE à utiliser les images, photographies, vidéos, interviews sur tout support de diffusion et de communication (y compris audiovisuelle et notamment sur internet et les réseaux sociaux), et sur une durée de 10 ans, dans le cadre de la promotion et valorisation de l’Entrepreneuriat, sans contrepartie financière. </w:t>
      </w:r>
    </w:p>
    <w:p w14:paraId="51D62AB5" w14:textId="77777777" w:rsidR="00A03378" w:rsidRPr="00A03378" w:rsidRDefault="00A03378" w:rsidP="00A31FC0">
      <w:pPr>
        <w:suppressAutoHyphens w:val="0"/>
        <w:spacing w:line="259" w:lineRule="auto"/>
        <w:jc w:val="both"/>
        <w:rPr>
          <w:rFonts w:ascii="Arial" w:eastAsia="Arial" w:hAnsi="Arial" w:cs="Arial"/>
          <w:color w:val="000000"/>
          <w:szCs w:val="22"/>
          <w:lang w:eastAsia="fr-FR"/>
        </w:rPr>
      </w:pPr>
      <w:r w:rsidRPr="00A03378">
        <w:rPr>
          <w:rFonts w:ascii="Arial" w:eastAsia="Arial" w:hAnsi="Arial" w:cs="Arial"/>
          <w:color w:val="000000"/>
          <w:szCs w:val="22"/>
          <w:lang w:eastAsia="fr-FR"/>
        </w:rPr>
        <w:t xml:space="preserve"> </w:t>
      </w:r>
    </w:p>
    <w:p w14:paraId="203151C6" w14:textId="77777777" w:rsidR="00A03378" w:rsidRPr="00A03378" w:rsidRDefault="00A03378" w:rsidP="00A31FC0">
      <w:pPr>
        <w:suppressAutoHyphens w:val="0"/>
        <w:spacing w:after="2" w:line="238" w:lineRule="auto"/>
        <w:ind w:left="-5" w:hanging="10"/>
        <w:jc w:val="both"/>
        <w:rPr>
          <w:rFonts w:ascii="Arial" w:eastAsia="Arial" w:hAnsi="Arial" w:cs="Arial"/>
          <w:color w:val="000000"/>
          <w:szCs w:val="22"/>
          <w:lang w:eastAsia="fr-FR"/>
        </w:rPr>
      </w:pPr>
      <w:r w:rsidRPr="00A03378">
        <w:rPr>
          <w:rFonts w:ascii="Arial" w:eastAsia="Arial" w:hAnsi="Arial" w:cs="Arial"/>
          <w:color w:val="000000"/>
          <w:szCs w:val="22"/>
          <w:lang w:eastAsia="fr-FR"/>
        </w:rPr>
        <w:t xml:space="preserve">Au cas où je déciderais de revenir sur la présente autorisation, je devrais en informer BGE par lettre recommandée avec accusé de réception. Ma rétractation prendra effet six mois après réception du courrier par la BGE concernée. </w:t>
      </w:r>
    </w:p>
    <w:p w14:paraId="1F1AE19D" w14:textId="77777777" w:rsidR="00A03378" w:rsidRPr="00A03378" w:rsidRDefault="00A03378" w:rsidP="00A31FC0">
      <w:pPr>
        <w:suppressAutoHyphens w:val="0"/>
        <w:spacing w:line="259" w:lineRule="auto"/>
        <w:jc w:val="both"/>
        <w:rPr>
          <w:rFonts w:ascii="Arial" w:eastAsia="Arial" w:hAnsi="Arial" w:cs="Arial"/>
          <w:color w:val="000000"/>
          <w:szCs w:val="22"/>
          <w:lang w:eastAsia="fr-FR"/>
        </w:rPr>
      </w:pPr>
      <w:r w:rsidRPr="00A03378">
        <w:rPr>
          <w:rFonts w:ascii="Arial" w:eastAsia="Arial" w:hAnsi="Arial" w:cs="Arial"/>
          <w:color w:val="000000"/>
          <w:szCs w:val="22"/>
          <w:lang w:eastAsia="fr-FR"/>
        </w:rPr>
        <w:t xml:space="preserve"> </w:t>
      </w:r>
    </w:p>
    <w:p w14:paraId="654DFEDA" w14:textId="77777777" w:rsidR="00A03378" w:rsidRPr="00A03378" w:rsidRDefault="00A03378" w:rsidP="00A31FC0">
      <w:pPr>
        <w:suppressAutoHyphens w:val="0"/>
        <w:spacing w:line="259" w:lineRule="auto"/>
        <w:jc w:val="both"/>
        <w:rPr>
          <w:rFonts w:ascii="Arial" w:eastAsia="Arial" w:hAnsi="Arial" w:cs="Arial"/>
          <w:color w:val="000000"/>
          <w:szCs w:val="22"/>
          <w:lang w:eastAsia="fr-FR"/>
        </w:rPr>
      </w:pPr>
      <w:r w:rsidRPr="00A03378">
        <w:rPr>
          <w:rFonts w:ascii="Arial" w:eastAsia="Arial" w:hAnsi="Arial" w:cs="Arial"/>
          <w:color w:val="000000"/>
          <w:szCs w:val="22"/>
          <w:lang w:eastAsia="fr-FR"/>
        </w:rPr>
        <w:t xml:space="preserve"> </w:t>
      </w:r>
    </w:p>
    <w:p w14:paraId="7C36E196" w14:textId="0F8E1966" w:rsidR="00A03378" w:rsidRPr="00D24845" w:rsidRDefault="00A03378" w:rsidP="00A31FC0">
      <w:pPr>
        <w:suppressAutoHyphens w:val="0"/>
        <w:spacing w:after="2" w:line="238" w:lineRule="auto"/>
        <w:ind w:left="-5" w:hanging="10"/>
        <w:jc w:val="both"/>
        <w:rPr>
          <w:rFonts w:ascii="Arial" w:eastAsia="Arial" w:hAnsi="Arial" w:cs="Arial"/>
          <w:color w:val="000000"/>
          <w:szCs w:val="22"/>
          <w:highlight w:val="yellow"/>
          <w:lang w:eastAsia="fr-FR"/>
        </w:rPr>
      </w:pPr>
      <w:r w:rsidRPr="00D24845">
        <w:rPr>
          <w:rFonts w:ascii="Arial" w:eastAsia="Arial" w:hAnsi="Arial" w:cs="Arial"/>
          <w:color w:val="000000"/>
          <w:szCs w:val="22"/>
          <w:highlight w:val="yellow"/>
          <w:lang w:eastAsia="fr-FR"/>
        </w:rPr>
        <w:t>Fait à</w:t>
      </w:r>
      <w:r w:rsidR="00CE6F84">
        <w:rPr>
          <w:rFonts w:ascii="Arial" w:eastAsia="Arial" w:hAnsi="Arial" w:cs="Arial"/>
          <w:color w:val="000000"/>
          <w:szCs w:val="22"/>
          <w:highlight w:val="yellow"/>
          <w:lang w:eastAsia="fr-FR"/>
        </w:rPr>
        <w:t xml:space="preserve"> </w:t>
      </w:r>
      <w:proofErr w:type="spellStart"/>
      <w:r w:rsidR="00CE6F84">
        <w:rPr>
          <w:rFonts w:ascii="Arial" w:eastAsia="Arial" w:hAnsi="Arial" w:cs="Arial"/>
          <w:color w:val="000000"/>
          <w:szCs w:val="22"/>
          <w:highlight w:val="yellow"/>
          <w:lang w:eastAsia="fr-FR"/>
        </w:rPr>
        <w:t>vidauban</w:t>
      </w:r>
      <w:proofErr w:type="spellEnd"/>
      <w:r w:rsidRPr="00D24845">
        <w:rPr>
          <w:rFonts w:ascii="Arial" w:eastAsia="Arial" w:hAnsi="Arial" w:cs="Arial"/>
          <w:color w:val="000000"/>
          <w:szCs w:val="22"/>
          <w:highlight w:val="yellow"/>
          <w:lang w:eastAsia="fr-FR"/>
        </w:rPr>
        <w:t xml:space="preserve"> en 2 exemplaires,  </w:t>
      </w:r>
    </w:p>
    <w:p w14:paraId="60792303" w14:textId="77777777" w:rsidR="00A03378" w:rsidRPr="00D24845" w:rsidRDefault="00A03378" w:rsidP="00A31FC0">
      <w:pPr>
        <w:suppressAutoHyphens w:val="0"/>
        <w:spacing w:line="259" w:lineRule="auto"/>
        <w:jc w:val="both"/>
        <w:rPr>
          <w:rFonts w:ascii="Arial" w:eastAsia="Arial" w:hAnsi="Arial" w:cs="Arial"/>
          <w:color w:val="000000"/>
          <w:szCs w:val="22"/>
          <w:highlight w:val="yellow"/>
          <w:lang w:eastAsia="fr-FR"/>
        </w:rPr>
      </w:pPr>
      <w:r w:rsidRPr="00D24845">
        <w:rPr>
          <w:rFonts w:ascii="Arial" w:eastAsia="Arial" w:hAnsi="Arial" w:cs="Arial"/>
          <w:color w:val="000000"/>
          <w:szCs w:val="22"/>
          <w:highlight w:val="yellow"/>
          <w:lang w:eastAsia="fr-FR"/>
        </w:rPr>
        <w:t xml:space="preserve"> </w:t>
      </w:r>
    </w:p>
    <w:p w14:paraId="22411D1B" w14:textId="1BC1993A" w:rsidR="00A03378" w:rsidRPr="00D24845" w:rsidRDefault="00A03378" w:rsidP="00A31FC0">
      <w:pPr>
        <w:suppressAutoHyphens w:val="0"/>
        <w:spacing w:line="259" w:lineRule="auto"/>
        <w:ind w:left="-5" w:hanging="10"/>
        <w:jc w:val="both"/>
        <w:rPr>
          <w:rFonts w:ascii="Arial" w:eastAsia="Arial" w:hAnsi="Arial" w:cs="Arial"/>
          <w:color w:val="000000"/>
          <w:szCs w:val="22"/>
          <w:highlight w:val="yellow"/>
          <w:lang w:eastAsia="fr-FR"/>
        </w:rPr>
      </w:pPr>
      <w:r w:rsidRPr="00D24845">
        <w:rPr>
          <w:rFonts w:ascii="Arial" w:eastAsia="Arial" w:hAnsi="Arial" w:cs="Arial"/>
          <w:color w:val="000000"/>
          <w:szCs w:val="22"/>
          <w:highlight w:val="yellow"/>
          <w:lang w:eastAsia="fr-FR"/>
        </w:rPr>
        <w:t xml:space="preserve">le </w:t>
      </w:r>
      <w:r w:rsidR="00CE6F84">
        <w:rPr>
          <w:rFonts w:ascii="Arial" w:eastAsia="Arial" w:hAnsi="Arial" w:cs="Arial"/>
          <w:color w:val="000000"/>
          <w:szCs w:val="22"/>
          <w:highlight w:val="yellow"/>
          <w:lang w:eastAsia="fr-FR"/>
        </w:rPr>
        <w:t>07/03/2026</w:t>
      </w:r>
      <w:r w:rsidRPr="00D24845">
        <w:rPr>
          <w:rFonts w:ascii="Arial" w:eastAsia="Arial" w:hAnsi="Arial" w:cs="Arial"/>
          <w:color w:val="000000"/>
          <w:szCs w:val="22"/>
          <w:highlight w:val="yellow"/>
          <w:lang w:eastAsia="fr-FR"/>
        </w:rPr>
        <w:t xml:space="preserve"> </w:t>
      </w:r>
    </w:p>
    <w:p w14:paraId="370667AE" w14:textId="77777777" w:rsidR="00A03378" w:rsidRPr="00D24845" w:rsidRDefault="00A03378" w:rsidP="00A31FC0">
      <w:pPr>
        <w:suppressAutoHyphens w:val="0"/>
        <w:spacing w:line="259" w:lineRule="auto"/>
        <w:jc w:val="both"/>
        <w:rPr>
          <w:rFonts w:ascii="Arial" w:eastAsia="Arial" w:hAnsi="Arial" w:cs="Arial"/>
          <w:color w:val="000000"/>
          <w:szCs w:val="22"/>
          <w:highlight w:val="yellow"/>
          <w:lang w:eastAsia="fr-FR"/>
        </w:rPr>
      </w:pPr>
      <w:r w:rsidRPr="00D24845">
        <w:rPr>
          <w:rFonts w:ascii="Arial" w:eastAsia="Arial" w:hAnsi="Arial" w:cs="Arial"/>
          <w:color w:val="000000"/>
          <w:sz w:val="20"/>
          <w:szCs w:val="22"/>
          <w:highlight w:val="yellow"/>
          <w:lang w:eastAsia="fr-FR"/>
        </w:rPr>
        <w:t xml:space="preserve"> </w:t>
      </w:r>
    </w:p>
    <w:p w14:paraId="0BC45402" w14:textId="77777777" w:rsidR="00A03378" w:rsidRPr="00D24845" w:rsidRDefault="00A03378" w:rsidP="00A31FC0">
      <w:pPr>
        <w:suppressAutoHyphens w:val="0"/>
        <w:spacing w:after="34" w:line="259" w:lineRule="auto"/>
        <w:jc w:val="both"/>
        <w:rPr>
          <w:rFonts w:ascii="Arial" w:eastAsia="Arial" w:hAnsi="Arial" w:cs="Arial"/>
          <w:color w:val="000000"/>
          <w:szCs w:val="22"/>
          <w:highlight w:val="yellow"/>
          <w:lang w:eastAsia="fr-FR"/>
        </w:rPr>
      </w:pPr>
      <w:r w:rsidRPr="00D24845">
        <w:rPr>
          <w:rFonts w:ascii="Arial" w:eastAsia="Arial" w:hAnsi="Arial" w:cs="Arial"/>
          <w:color w:val="000000"/>
          <w:sz w:val="20"/>
          <w:szCs w:val="22"/>
          <w:highlight w:val="yellow"/>
          <w:lang w:eastAsia="fr-FR"/>
        </w:rPr>
        <w:t xml:space="preserve"> </w:t>
      </w:r>
      <w:r w:rsidRPr="00D24845">
        <w:rPr>
          <w:rFonts w:ascii="Arial" w:eastAsia="Arial" w:hAnsi="Arial" w:cs="Arial"/>
          <w:color w:val="000000"/>
          <w:sz w:val="20"/>
          <w:szCs w:val="22"/>
          <w:highlight w:val="yellow"/>
          <w:lang w:eastAsia="fr-FR"/>
        </w:rPr>
        <w:tab/>
        <w:t xml:space="preserve"> </w:t>
      </w:r>
    </w:p>
    <w:p w14:paraId="05D78362" w14:textId="77777777" w:rsidR="00A03378" w:rsidRPr="00D24845" w:rsidRDefault="00A03378" w:rsidP="00A31FC0">
      <w:pPr>
        <w:suppressAutoHyphens w:val="0"/>
        <w:spacing w:line="259" w:lineRule="auto"/>
        <w:ind w:left="3785"/>
        <w:jc w:val="both"/>
        <w:rPr>
          <w:rFonts w:ascii="Arial" w:eastAsia="Arial" w:hAnsi="Arial" w:cs="Arial"/>
          <w:color w:val="000000"/>
          <w:szCs w:val="22"/>
          <w:highlight w:val="yellow"/>
          <w:lang w:eastAsia="fr-FR"/>
        </w:rPr>
      </w:pPr>
      <w:r w:rsidRPr="00D24845">
        <w:rPr>
          <w:rFonts w:ascii="Arial" w:eastAsia="Arial" w:hAnsi="Arial" w:cs="Arial"/>
          <w:color w:val="000000"/>
          <w:szCs w:val="22"/>
          <w:highlight w:val="yellow"/>
          <w:lang w:eastAsia="fr-FR"/>
        </w:rPr>
        <w:t xml:space="preserve"> </w:t>
      </w:r>
    </w:p>
    <w:p w14:paraId="37D7F1FC" w14:textId="77777777" w:rsidR="00A03378" w:rsidRPr="00A03378" w:rsidRDefault="00A03378" w:rsidP="00A31FC0">
      <w:pPr>
        <w:suppressAutoHyphens w:val="0"/>
        <w:spacing w:line="259" w:lineRule="auto"/>
        <w:ind w:left="1810"/>
        <w:jc w:val="both"/>
        <w:rPr>
          <w:rFonts w:ascii="Arial" w:eastAsia="Arial" w:hAnsi="Arial" w:cs="Arial"/>
          <w:color w:val="000000"/>
          <w:szCs w:val="22"/>
          <w:lang w:eastAsia="fr-FR"/>
        </w:rPr>
      </w:pPr>
      <w:r w:rsidRPr="00D24845">
        <w:rPr>
          <w:rFonts w:ascii="Arial" w:eastAsia="Arial" w:hAnsi="Arial" w:cs="Arial"/>
          <w:color w:val="000000"/>
          <w:szCs w:val="22"/>
          <w:highlight w:val="yellow"/>
          <w:lang w:eastAsia="fr-FR"/>
        </w:rPr>
        <w:t>Signature précédée de « lu et approuvé »</w:t>
      </w:r>
      <w:r w:rsidRPr="00A03378">
        <w:rPr>
          <w:rFonts w:ascii="Arial" w:eastAsia="Arial" w:hAnsi="Arial" w:cs="Arial"/>
          <w:color w:val="000000"/>
          <w:szCs w:val="22"/>
          <w:lang w:eastAsia="fr-FR"/>
        </w:rPr>
        <w:t xml:space="preserve"> </w:t>
      </w:r>
    </w:p>
    <w:p w14:paraId="726B30E7" w14:textId="00D48918" w:rsidR="00A03378" w:rsidRDefault="00CE6F84" w:rsidP="00A31FC0">
      <w:pPr>
        <w:suppressAutoHyphens w:val="0"/>
        <w:spacing w:after="1411" w:line="223" w:lineRule="auto"/>
        <w:ind w:right="4577"/>
        <w:jc w:val="both"/>
        <w:rPr>
          <w:rFonts w:ascii="Arial" w:eastAsia="Arial" w:hAnsi="Arial" w:cs="Arial"/>
          <w:color w:val="000000"/>
          <w:sz w:val="44"/>
          <w:szCs w:val="22"/>
          <w:lang w:eastAsia="fr-FR"/>
        </w:rPr>
      </w:pPr>
      <w:r>
        <w:rPr>
          <w:rFonts w:ascii="Arial" w:eastAsia="Arial" w:hAnsi="Arial" w:cs="Arial"/>
          <w:noProof/>
          <w:color w:val="000000"/>
          <w:sz w:val="20"/>
          <w:szCs w:val="22"/>
          <w:lang w:eastAsia="fr-FR"/>
        </w:rPr>
        <mc:AlternateContent>
          <mc:Choice Requires="wpi">
            <w:drawing>
              <wp:anchor distT="0" distB="0" distL="114300" distR="114300" simplePos="0" relativeHeight="251665408" behindDoc="0" locked="0" layoutInCell="1" allowOverlap="1" wp14:anchorId="749C0534" wp14:editId="3FBE8ECB">
                <wp:simplePos x="0" y="0"/>
                <wp:positionH relativeFrom="column">
                  <wp:posOffset>2066325</wp:posOffset>
                </wp:positionH>
                <wp:positionV relativeFrom="paragraph">
                  <wp:posOffset>455550</wp:posOffset>
                </wp:positionV>
                <wp:extent cx="1127520" cy="871560"/>
                <wp:effectExtent l="38100" t="38100" r="34925" b="43180"/>
                <wp:wrapNone/>
                <wp:docPr id="485778536" name="Encre 10"/>
                <wp:cNvGraphicFramePr/>
                <a:graphic xmlns:a="http://schemas.openxmlformats.org/drawingml/2006/main">
                  <a:graphicData uri="http://schemas.microsoft.com/office/word/2010/wordprocessingInk">
                    <w14:contentPart bwMode="auto" r:id="rId16">
                      <w14:nvContentPartPr>
                        <w14:cNvContentPartPr/>
                      </w14:nvContentPartPr>
                      <w14:xfrm>
                        <a:off x="0" y="0"/>
                        <a:ext cx="1127520" cy="871560"/>
                      </w14:xfrm>
                    </w14:contentPart>
                  </a:graphicData>
                </a:graphic>
              </wp:anchor>
            </w:drawing>
          </mc:Choice>
          <mc:Fallback>
            <w:pict>
              <v:shape w14:anchorId="0B8AF0BA" id="Encre 10" o:spid="_x0000_s1026" type="#_x0000_t75" style="position:absolute;margin-left:162.2pt;margin-top:35.35pt;width:89.8pt;height:69.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">
                <v:imagedata r:id="rId17" o:title=""/>
              </v:shape>
            </w:pict>
          </mc:Fallback>
        </mc:AlternateContent>
      </w:r>
      <w:r w:rsidR="00A03378" w:rsidRPr="00A03378">
        <w:rPr>
          <w:rFonts w:ascii="Arial" w:eastAsia="Arial" w:hAnsi="Arial" w:cs="Arial"/>
          <w:color w:val="000000"/>
          <w:sz w:val="20"/>
          <w:szCs w:val="22"/>
          <w:lang w:eastAsia="fr-FR"/>
        </w:rPr>
        <w:t xml:space="preserve"> </w:t>
      </w:r>
      <w:r w:rsidR="00A03378" w:rsidRPr="00A03378">
        <w:rPr>
          <w:rFonts w:ascii="Arial" w:eastAsia="Arial" w:hAnsi="Arial" w:cs="Arial"/>
          <w:color w:val="000000"/>
          <w:sz w:val="44"/>
          <w:szCs w:val="22"/>
          <w:lang w:eastAsia="fr-FR"/>
        </w:rPr>
        <w:t xml:space="preserve"> </w:t>
      </w:r>
    </w:p>
    <w:p w14:paraId="6B9E4E1E" w14:textId="77777777" w:rsidR="00D24845" w:rsidRDefault="002655C2" w:rsidP="002655C2">
      <w:pPr>
        <w:suppressAutoHyphens w:val="0"/>
        <w:spacing w:after="1411" w:line="223" w:lineRule="auto"/>
        <w:ind w:right="4577"/>
        <w:jc w:val="both"/>
        <w:rPr>
          <w:rFonts w:ascii="Arial" w:eastAsia="Arial" w:hAnsi="Arial" w:cs="Arial"/>
          <w:i/>
          <w:iCs/>
          <w:color w:val="000000"/>
          <w:sz w:val="20"/>
          <w:szCs w:val="18"/>
          <w:lang w:eastAsia="fr-FR"/>
        </w:rPr>
      </w:pPr>
      <w:r w:rsidRPr="002655C2">
        <w:rPr>
          <w:rFonts w:ascii="Arial" w:eastAsia="Arial" w:hAnsi="Arial" w:cs="Arial"/>
          <w:i/>
          <w:iCs/>
          <w:color w:val="000000"/>
          <w:sz w:val="20"/>
          <w:szCs w:val="18"/>
          <w:lang w:eastAsia="fr-FR"/>
        </w:rPr>
        <w:t>A barrer si refus</w:t>
      </w:r>
    </w:p>
    <w:p w14:paraId="70547B3B" w14:textId="72B84D78" w:rsidR="00861A36" w:rsidRDefault="00861A36">
      <w:pPr>
        <w:suppressAutoHyphens w:val="0"/>
        <w:rPr>
          <w:rFonts w:ascii="Calibri" w:eastAsia="Calibri" w:hAnsi="Calibri"/>
          <w:i/>
          <w:sz w:val="32"/>
          <w:szCs w:val="32"/>
          <w:lang w:eastAsia="en-US"/>
        </w:rPr>
      </w:pPr>
    </w:p>
    <w:p w14:paraId="44D6BF94" w14:textId="2BB7855E" w:rsidR="00F64C56" w:rsidRPr="00F64C56" w:rsidRDefault="009059E2" w:rsidP="002655C2">
      <w:pPr>
        <w:tabs>
          <w:tab w:val="center" w:pos="4536"/>
          <w:tab w:val="right" w:pos="9072"/>
        </w:tabs>
        <w:suppressAutoHyphens w:val="0"/>
        <w:jc w:val="center"/>
        <w:rPr>
          <w:rFonts w:ascii="Calibri" w:eastAsia="Calibri" w:hAnsi="Calibri"/>
          <w:i/>
          <w:sz w:val="32"/>
          <w:szCs w:val="32"/>
          <w:lang w:eastAsia="en-US"/>
        </w:rPr>
      </w:pPr>
      <w:r>
        <w:rPr>
          <w:rFonts w:ascii="Calibri" w:eastAsia="Calibri" w:hAnsi="Calibri"/>
          <w:i/>
          <w:sz w:val="32"/>
          <w:szCs w:val="32"/>
          <w:lang w:eastAsia="en-US"/>
        </w:rPr>
        <w:lastRenderedPageBreak/>
        <w:t>Mon Projet d’Entreprise 2025-2029</w:t>
      </w:r>
    </w:p>
    <w:p w14:paraId="7D80655B" w14:textId="31D64EEC" w:rsidR="00F64C56" w:rsidRPr="00F64C56" w:rsidRDefault="00F64C56" w:rsidP="002655C2">
      <w:pPr>
        <w:tabs>
          <w:tab w:val="center" w:pos="4536"/>
          <w:tab w:val="right" w:pos="9072"/>
        </w:tabs>
        <w:suppressAutoHyphens w:val="0"/>
        <w:jc w:val="center"/>
        <w:rPr>
          <w:rFonts w:ascii="Calibri" w:eastAsia="Calibri" w:hAnsi="Calibri"/>
          <w:i/>
          <w:sz w:val="32"/>
          <w:szCs w:val="32"/>
          <w:lang w:eastAsia="en-US"/>
        </w:rPr>
      </w:pPr>
      <w:r w:rsidRPr="00F64C56">
        <w:rPr>
          <w:rFonts w:ascii="Calibri" w:eastAsia="Calibri" w:hAnsi="Calibri"/>
          <w:i/>
          <w:sz w:val="32"/>
          <w:szCs w:val="32"/>
          <w:lang w:eastAsia="en-US"/>
        </w:rPr>
        <w:t>« Construire son projet de création ou de reprise »</w:t>
      </w:r>
    </w:p>
    <w:p w14:paraId="41074340" w14:textId="77777777" w:rsidR="002A1C8D" w:rsidRPr="00F64C56" w:rsidRDefault="002A1C8D" w:rsidP="00A31FC0">
      <w:pPr>
        <w:jc w:val="both"/>
        <w:rPr>
          <w:rFonts w:ascii="Calibri" w:eastAsia="Calibri" w:hAnsi="Calibri"/>
          <w:b/>
          <w:u w:val="single"/>
        </w:rPr>
      </w:pPr>
    </w:p>
    <w:p w14:paraId="17C0BB3B" w14:textId="77777777" w:rsidR="00F64C56" w:rsidRPr="00F64C56" w:rsidRDefault="00F64C56" w:rsidP="00A31FC0">
      <w:pPr>
        <w:jc w:val="both"/>
        <w:rPr>
          <w:rFonts w:asciiTheme="minorHAnsi" w:eastAsia="Calibri" w:hAnsiTheme="minorHAnsi" w:cstheme="minorHAnsi"/>
          <w:b/>
          <w:u w:val="single"/>
        </w:rPr>
      </w:pPr>
    </w:p>
    <w:p w14:paraId="57DB7A6F" w14:textId="0B833303" w:rsidR="00F64C56" w:rsidRPr="00F64C56" w:rsidRDefault="00F64C56" w:rsidP="00A31FC0">
      <w:pPr>
        <w:suppressAutoHyphens w:val="0"/>
        <w:jc w:val="both"/>
        <w:rPr>
          <w:rFonts w:ascii="Calibri" w:eastAsia="Calibri" w:hAnsi="Calibri"/>
          <w:b/>
          <w:bCs/>
          <w:u w:val="single"/>
          <w:lang w:eastAsia="en-US"/>
        </w:rPr>
      </w:pPr>
      <w:r w:rsidRPr="00F64C56">
        <w:rPr>
          <w:rFonts w:ascii="Calibri" w:eastAsia="Calibri" w:hAnsi="Calibri"/>
          <w:sz w:val="22"/>
          <w:szCs w:val="22"/>
          <w:lang w:eastAsia="en-US"/>
        </w:rPr>
        <w:tab/>
      </w:r>
      <w:r w:rsidRPr="00F64C56">
        <w:rPr>
          <w:rFonts w:ascii="Calibri" w:eastAsia="Calibri" w:hAnsi="Calibri"/>
          <w:sz w:val="22"/>
          <w:szCs w:val="22"/>
          <w:lang w:eastAsia="en-US"/>
        </w:rPr>
        <w:tab/>
      </w:r>
      <w:r w:rsidRPr="00F64C56">
        <w:rPr>
          <w:rFonts w:ascii="Calibri" w:eastAsia="Calibri" w:hAnsi="Calibri"/>
          <w:b/>
          <w:bCs/>
          <w:lang w:eastAsia="en-US"/>
        </w:rPr>
        <w:t xml:space="preserve">       </w:t>
      </w:r>
      <w:r w:rsidRPr="00F64C56">
        <w:rPr>
          <w:rFonts w:ascii="Calibri" w:eastAsia="Calibri" w:hAnsi="Calibri"/>
          <w:b/>
          <w:bCs/>
          <w:lang w:eastAsia="en-US"/>
        </w:rPr>
        <w:tab/>
      </w:r>
      <w:r w:rsidRPr="00F64C56">
        <w:rPr>
          <w:rFonts w:ascii="Calibri" w:eastAsia="Calibri" w:hAnsi="Calibri"/>
          <w:b/>
          <w:bCs/>
          <w:lang w:eastAsia="en-US"/>
        </w:rPr>
        <w:tab/>
      </w:r>
      <w:r w:rsidRPr="00F64C56">
        <w:rPr>
          <w:rFonts w:ascii="Calibri" w:eastAsia="Calibri" w:hAnsi="Calibri"/>
          <w:b/>
          <w:bCs/>
          <w:lang w:eastAsia="en-US"/>
        </w:rPr>
        <w:tab/>
      </w:r>
      <w:r w:rsidRPr="00F64C56">
        <w:rPr>
          <w:rFonts w:ascii="Calibri" w:eastAsia="Calibri" w:hAnsi="Calibri"/>
          <w:b/>
          <w:bCs/>
          <w:lang w:eastAsia="en-US"/>
        </w:rPr>
        <w:tab/>
      </w:r>
      <w:r w:rsidRPr="00F64C56">
        <w:rPr>
          <w:rFonts w:ascii="Calibri" w:eastAsia="Calibri" w:hAnsi="Calibri"/>
          <w:b/>
          <w:bCs/>
          <w:lang w:eastAsia="en-US"/>
        </w:rPr>
        <w:tab/>
      </w:r>
      <w:r w:rsidRPr="00F64C56">
        <w:rPr>
          <w:rFonts w:ascii="Calibri" w:eastAsia="Calibri" w:hAnsi="Calibri"/>
          <w:b/>
          <w:bCs/>
          <w:lang w:eastAsia="en-US"/>
        </w:rPr>
        <w:tab/>
      </w:r>
      <w:r w:rsidRPr="00F64C56">
        <w:rPr>
          <w:rFonts w:ascii="Calibri" w:eastAsia="Calibri" w:hAnsi="Calibri"/>
          <w:b/>
          <w:bCs/>
          <w:lang w:eastAsia="en-US"/>
        </w:rPr>
        <w:tab/>
      </w:r>
      <w:r w:rsidRPr="00F64C56">
        <w:rPr>
          <w:rFonts w:ascii="Calibri" w:eastAsia="Calibri" w:hAnsi="Calibri"/>
          <w:b/>
          <w:bCs/>
          <w:lang w:eastAsia="en-US"/>
        </w:rPr>
        <w:tab/>
      </w:r>
      <w:r w:rsidRPr="00F64C56">
        <w:rPr>
          <w:rFonts w:ascii="Calibri" w:eastAsia="Calibri" w:hAnsi="Calibri"/>
          <w:b/>
          <w:bCs/>
          <w:lang w:eastAsia="en-US"/>
        </w:rPr>
        <w:tab/>
      </w:r>
      <w:r w:rsidRPr="00F64C56">
        <w:rPr>
          <w:rFonts w:ascii="Calibri" w:eastAsia="Calibri" w:hAnsi="Calibri"/>
          <w:b/>
          <w:bCs/>
          <w:lang w:eastAsia="en-US"/>
        </w:rPr>
        <w:tab/>
      </w:r>
      <w:r w:rsidRPr="00F64C56">
        <w:rPr>
          <w:rFonts w:ascii="Calibri" w:eastAsia="Calibri" w:hAnsi="Calibri"/>
          <w:b/>
          <w:bCs/>
          <w:lang w:eastAsia="en-US"/>
        </w:rPr>
        <w:tab/>
      </w:r>
      <w:r w:rsidRPr="00F64C56">
        <w:rPr>
          <w:rFonts w:ascii="Calibri" w:eastAsia="Calibri" w:hAnsi="Calibri"/>
          <w:b/>
          <w:bCs/>
          <w:lang w:eastAsia="en-US"/>
        </w:rPr>
        <w:tab/>
      </w:r>
      <w:r w:rsidRPr="00F64C56">
        <w:rPr>
          <w:rFonts w:ascii="Calibri" w:eastAsia="Calibri" w:hAnsi="Calibri"/>
          <w:b/>
          <w:bCs/>
          <w:lang w:eastAsia="en-US"/>
        </w:rPr>
        <w:tab/>
        <w:t xml:space="preserve">    </w:t>
      </w:r>
      <w:r w:rsidRPr="00F64C56">
        <w:rPr>
          <w:rFonts w:ascii="Calibri" w:eastAsia="Calibri" w:hAnsi="Calibri"/>
          <w:b/>
          <w:bCs/>
          <w:i/>
          <w:iCs/>
          <w:lang w:eastAsia="en-US"/>
        </w:rPr>
        <w:t xml:space="preserve">Date d’entrée dans le parcours : </w:t>
      </w:r>
      <w:r w:rsidR="002655C2" w:rsidRPr="002655C2">
        <w:rPr>
          <w:rFonts w:ascii="Calibri" w:eastAsia="Calibri" w:hAnsi="Calibri"/>
          <w:b/>
          <w:bCs/>
          <w:i/>
          <w:iCs/>
          <w:lang w:eastAsia="en-US"/>
        </w:rPr>
        <w:t>24/02/2026</w:t>
      </w:r>
    </w:p>
    <w:p w14:paraId="19F4D06A" w14:textId="77777777" w:rsidR="00F64C56" w:rsidRPr="00F64C56" w:rsidRDefault="00F64C56" w:rsidP="00A31FC0">
      <w:pPr>
        <w:suppressAutoHyphens w:val="0"/>
        <w:jc w:val="both"/>
        <w:rPr>
          <w:rFonts w:ascii="Calibri" w:eastAsia="Calibri" w:hAnsi="Calibri"/>
          <w:b/>
          <w:bCs/>
          <w:lang w:eastAsia="en-US"/>
        </w:rPr>
      </w:pPr>
      <w:bookmarkStart w:id="5" w:name="_Hlk83205348"/>
      <w:bookmarkStart w:id="6" w:name="_Hlk80277617"/>
      <w:r w:rsidRPr="00F64C56">
        <w:rPr>
          <w:rFonts w:ascii="Calibri" w:eastAsia="Calibri" w:hAnsi="Calibri"/>
          <w:lang w:eastAsia="en-US"/>
        </w:rPr>
        <w:t xml:space="preserve"> </w:t>
      </w:r>
      <w:bookmarkEnd w:id="5"/>
    </w:p>
    <w:tbl>
      <w:tblPr>
        <w:tblStyle w:val="Grilledutableau11"/>
        <w:tblW w:w="0" w:type="auto"/>
        <w:tblInd w:w="-5" w:type="dxa"/>
        <w:tblLook w:val="04A0" w:firstRow="1" w:lastRow="0" w:firstColumn="1" w:lastColumn="0" w:noHBand="0" w:noVBand="1"/>
      </w:tblPr>
      <w:tblGrid>
        <w:gridCol w:w="2009"/>
        <w:gridCol w:w="2437"/>
        <w:gridCol w:w="3623"/>
      </w:tblGrid>
      <w:tr w:rsidR="00F64C56" w:rsidRPr="00F64C56" w14:paraId="613CC20F" w14:textId="77777777" w:rsidTr="009E05E9">
        <w:tc>
          <w:tcPr>
            <w:tcW w:w="2009" w:type="dxa"/>
          </w:tcPr>
          <w:p w14:paraId="5FEC2F0C" w14:textId="77777777" w:rsidR="00F64C56" w:rsidRPr="00F64C56" w:rsidRDefault="00F64C56" w:rsidP="00A31FC0">
            <w:pPr>
              <w:suppressAutoHyphens w:val="0"/>
              <w:jc w:val="both"/>
              <w:rPr>
                <w:lang w:eastAsia="en-US"/>
              </w:rPr>
            </w:pPr>
            <w:bookmarkStart w:id="7" w:name="_Hlk85446054"/>
            <w:bookmarkEnd w:id="6"/>
            <w:r w:rsidRPr="00F64C56">
              <w:rPr>
                <w:lang w:eastAsia="en-US"/>
              </w:rPr>
              <w:t>CREATEUR</w:t>
            </w:r>
          </w:p>
        </w:tc>
        <w:tc>
          <w:tcPr>
            <w:tcW w:w="2437" w:type="dxa"/>
          </w:tcPr>
          <w:p w14:paraId="02D5D693" w14:textId="77777777" w:rsidR="00F64C56" w:rsidRPr="00F64C56" w:rsidRDefault="00F64C56" w:rsidP="00A31FC0">
            <w:pPr>
              <w:suppressAutoHyphens w:val="0"/>
              <w:jc w:val="both"/>
              <w:rPr>
                <w:lang w:eastAsia="en-US"/>
              </w:rPr>
            </w:pPr>
            <w:r w:rsidRPr="00F64C56">
              <w:rPr>
                <w:lang w:eastAsia="en-US"/>
              </w:rPr>
              <w:t>DATE DE NAISSANCE</w:t>
            </w:r>
          </w:p>
        </w:tc>
        <w:tc>
          <w:tcPr>
            <w:tcW w:w="3623" w:type="dxa"/>
          </w:tcPr>
          <w:p w14:paraId="60957880" w14:textId="77777777" w:rsidR="00F64C56" w:rsidRPr="00F64C56" w:rsidRDefault="00F64C56" w:rsidP="00A31FC0">
            <w:pPr>
              <w:suppressAutoHyphens w:val="0"/>
              <w:jc w:val="both"/>
              <w:rPr>
                <w:lang w:eastAsia="en-US"/>
              </w:rPr>
            </w:pPr>
            <w:r w:rsidRPr="00F64C56">
              <w:rPr>
                <w:lang w:eastAsia="en-US"/>
              </w:rPr>
              <w:t>Titre du Projet</w:t>
            </w:r>
          </w:p>
        </w:tc>
      </w:tr>
      <w:tr w:rsidR="00F64C56" w:rsidRPr="00F64C56" w14:paraId="60FAB8C3" w14:textId="77777777" w:rsidTr="009E05E9">
        <w:tc>
          <w:tcPr>
            <w:tcW w:w="2009" w:type="dxa"/>
          </w:tcPr>
          <w:p w14:paraId="72ED9815" w14:textId="77777777" w:rsidR="00F64C56" w:rsidRPr="00F64C56" w:rsidRDefault="00F64C56" w:rsidP="00A31FC0">
            <w:pPr>
              <w:suppressAutoHyphens w:val="0"/>
              <w:jc w:val="both"/>
              <w:rPr>
                <w:lang w:eastAsia="en-US"/>
              </w:rPr>
            </w:pPr>
            <w:r w:rsidRPr="00F64C56">
              <w:rPr>
                <w:lang w:eastAsia="en-US"/>
              </w:rPr>
              <w:t>MARGOUM Sofiane</w:t>
            </w:r>
          </w:p>
        </w:tc>
        <w:tc>
          <w:tcPr>
            <w:tcW w:w="2437" w:type="dxa"/>
          </w:tcPr>
          <w:p w14:paraId="1FF04748" w14:textId="77777777" w:rsidR="00F64C56" w:rsidRPr="00F64C56" w:rsidRDefault="00F64C56" w:rsidP="00A31FC0">
            <w:pPr>
              <w:suppressAutoHyphens w:val="0"/>
              <w:jc w:val="both"/>
              <w:rPr>
                <w:lang w:eastAsia="en-US"/>
              </w:rPr>
            </w:pPr>
            <w:r w:rsidRPr="00F64C56">
              <w:rPr>
                <w:rFonts w:cs="Calibri"/>
                <w:color w:val="000000"/>
                <w:sz w:val="22"/>
                <w:szCs w:val="22"/>
                <w:lang w:eastAsia="en-US"/>
              </w:rPr>
              <w:t>24/05/1995</w:t>
            </w:r>
          </w:p>
        </w:tc>
        <w:tc>
          <w:tcPr>
            <w:tcW w:w="3623" w:type="dxa"/>
          </w:tcPr>
          <w:p w14:paraId="5FEB4D20" w14:textId="77777777" w:rsidR="00F64C56" w:rsidRPr="00F64C56" w:rsidRDefault="00F64C56" w:rsidP="00A31FC0">
            <w:pPr>
              <w:suppressAutoHyphens w:val="0"/>
              <w:jc w:val="both"/>
              <w:rPr>
                <w:lang w:eastAsia="en-US"/>
              </w:rPr>
            </w:pPr>
            <w:r w:rsidRPr="00F64C56">
              <w:rPr>
                <w:lang w:eastAsia="en-US"/>
              </w:rPr>
              <w:t>application sport</w:t>
            </w:r>
          </w:p>
        </w:tc>
      </w:tr>
      <w:bookmarkEnd w:id="7"/>
    </w:tbl>
    <w:p w14:paraId="0D8EFF83" w14:textId="77777777" w:rsidR="00F64C56" w:rsidRPr="00F64C56" w:rsidRDefault="00F64C56" w:rsidP="00A31FC0">
      <w:pPr>
        <w:suppressAutoHyphens w:val="0"/>
        <w:jc w:val="both"/>
        <w:rPr>
          <w:rFonts w:ascii="Calibri" w:eastAsia="Calibri" w:hAnsi="Calibri"/>
          <w:lang w:eastAsia="en-US"/>
        </w:rPr>
      </w:pPr>
    </w:p>
    <w:tbl>
      <w:tblPr>
        <w:tblStyle w:val="Grilledutableau11"/>
        <w:tblW w:w="0" w:type="auto"/>
        <w:tblLook w:val="04A0" w:firstRow="1" w:lastRow="0" w:firstColumn="1" w:lastColumn="0" w:noHBand="0" w:noVBand="1"/>
      </w:tblPr>
      <w:tblGrid>
        <w:gridCol w:w="8069"/>
      </w:tblGrid>
      <w:tr w:rsidR="00F64C56" w:rsidRPr="00F64C56" w14:paraId="3C964319" w14:textId="77777777" w:rsidTr="009E05E9">
        <w:tc>
          <w:tcPr>
            <w:tcW w:w="8069" w:type="dxa"/>
          </w:tcPr>
          <w:p w14:paraId="41ED02EE" w14:textId="77777777" w:rsidR="00F64C56" w:rsidRPr="00F64C56" w:rsidRDefault="00F64C56" w:rsidP="00A31FC0">
            <w:pPr>
              <w:suppressAutoHyphens w:val="0"/>
              <w:jc w:val="both"/>
              <w:rPr>
                <w:lang w:eastAsia="en-US"/>
              </w:rPr>
            </w:pPr>
            <w:bookmarkStart w:id="8" w:name="_Hlk85446072"/>
            <w:r w:rsidRPr="00F64C56">
              <w:rPr>
                <w:lang w:eastAsia="en-US"/>
              </w:rPr>
              <w:t>CONSEILLER FORMATEUR</w:t>
            </w:r>
          </w:p>
        </w:tc>
      </w:tr>
      <w:tr w:rsidR="00F64C56" w:rsidRPr="00F64C56" w14:paraId="61D7C955" w14:textId="77777777" w:rsidTr="009E05E9">
        <w:tc>
          <w:tcPr>
            <w:tcW w:w="8069" w:type="dxa"/>
          </w:tcPr>
          <w:p w14:paraId="6B98D95E" w14:textId="77777777" w:rsidR="00F64C56" w:rsidRPr="00F64C56" w:rsidRDefault="00F64C56" w:rsidP="00A31FC0">
            <w:pPr>
              <w:suppressAutoHyphens w:val="0"/>
              <w:jc w:val="both"/>
              <w:rPr>
                <w:lang w:eastAsia="en-US"/>
              </w:rPr>
            </w:pPr>
            <w:r w:rsidRPr="00F64C56">
              <w:rPr>
                <w:rFonts w:cs="Calibri"/>
                <w:color w:val="000000"/>
                <w:sz w:val="22"/>
                <w:szCs w:val="22"/>
                <w:lang w:eastAsia="fr-FR"/>
              </w:rPr>
              <w:t>BENEGLIA Severine</w:t>
            </w:r>
          </w:p>
        </w:tc>
      </w:tr>
      <w:bookmarkEnd w:id="8"/>
    </w:tbl>
    <w:p w14:paraId="2E53A828" w14:textId="77777777" w:rsidR="00F64C56" w:rsidRPr="00F64C56" w:rsidRDefault="00F64C56" w:rsidP="00A31FC0">
      <w:pPr>
        <w:suppressAutoHyphens w:val="0"/>
        <w:jc w:val="both"/>
        <w:rPr>
          <w:rFonts w:ascii="Calibri" w:eastAsia="Calibri" w:hAnsi="Calibri"/>
          <w:lang w:eastAsia="en-US"/>
        </w:rPr>
      </w:pPr>
    </w:p>
    <w:p w14:paraId="5A66DE0C" w14:textId="77777777" w:rsidR="00F64C56" w:rsidRPr="00F64C56" w:rsidRDefault="00F64C56" w:rsidP="00A31FC0">
      <w:pPr>
        <w:suppressAutoHyphens w:val="0"/>
        <w:jc w:val="both"/>
        <w:rPr>
          <w:rFonts w:ascii="Calibri" w:eastAsia="Calibri" w:hAnsi="Calibri"/>
          <w:lang w:eastAsia="en-US"/>
        </w:rPr>
      </w:pPr>
    </w:p>
    <w:tbl>
      <w:tblPr>
        <w:tblStyle w:val="TableauGrille1Clair"/>
        <w:tblW w:w="5000" w:type="pct"/>
        <w:tblLook w:val="04A0" w:firstRow="1" w:lastRow="0" w:firstColumn="1" w:lastColumn="0" w:noHBand="0" w:noVBand="1"/>
      </w:tblPr>
      <w:tblGrid>
        <w:gridCol w:w="3135"/>
        <w:gridCol w:w="3134"/>
        <w:gridCol w:w="3132"/>
      </w:tblGrid>
      <w:tr w:rsidR="000A4297" w:rsidRPr="00F64C56" w14:paraId="768F56DA" w14:textId="77777777" w:rsidTr="000A4297">
        <w:trPr>
          <w:cnfStyle w:val="100000000000" w:firstRow="1" w:lastRow="0" w:firstColumn="0" w:lastColumn="0" w:oddVBand="0" w:evenVBand="0" w:oddHBand="0"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1667" w:type="pct"/>
            <w:noWrap/>
            <w:hideMark/>
          </w:tcPr>
          <w:p w14:paraId="37615232" w14:textId="77777777" w:rsidR="000A4297" w:rsidRPr="00F64C56" w:rsidRDefault="000A4297" w:rsidP="00A31FC0">
            <w:pPr>
              <w:jc w:val="both"/>
              <w:rPr>
                <w:rFonts w:ascii="Arial" w:eastAsia="Times New Roman" w:hAnsi="Arial" w:cs="Arial"/>
                <w:color w:val="3A3838"/>
                <w:lang w:eastAsia="fr-FR"/>
              </w:rPr>
            </w:pPr>
          </w:p>
          <w:p w14:paraId="2B9B07DB" w14:textId="77777777" w:rsidR="000A4297" w:rsidRPr="00F64C56" w:rsidRDefault="000A4297" w:rsidP="00A31FC0">
            <w:pPr>
              <w:jc w:val="both"/>
              <w:rPr>
                <w:rFonts w:ascii="Arial" w:eastAsia="Times New Roman" w:hAnsi="Arial" w:cs="Arial"/>
                <w:b w:val="0"/>
                <w:bCs w:val="0"/>
                <w:color w:val="3A3838"/>
                <w:lang w:eastAsia="fr-FR"/>
              </w:rPr>
            </w:pPr>
            <w:r w:rsidRPr="00F64C56">
              <w:rPr>
                <w:rFonts w:ascii="Arial" w:eastAsia="Times New Roman" w:hAnsi="Arial" w:cs="Arial"/>
                <w:color w:val="3A3838"/>
                <w:lang w:eastAsia="fr-FR"/>
              </w:rPr>
              <w:t>Date de l’entretien</w:t>
            </w:r>
          </w:p>
        </w:tc>
        <w:tc>
          <w:tcPr>
            <w:tcW w:w="1667" w:type="pct"/>
          </w:tcPr>
          <w:p w14:paraId="06508BE4" w14:textId="77777777" w:rsidR="000A4297" w:rsidRDefault="000A4297" w:rsidP="00A31FC0">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3A3838"/>
                <w:lang w:eastAsia="fr-FR"/>
              </w:rPr>
            </w:pPr>
          </w:p>
          <w:p w14:paraId="24E67ED0" w14:textId="490956B7" w:rsidR="000A4297" w:rsidRPr="000A4297" w:rsidRDefault="000A4297" w:rsidP="000A4297">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r w:rsidRPr="000A4297">
              <w:rPr>
                <w:rFonts w:ascii="Arial" w:eastAsia="Times New Roman" w:hAnsi="Arial" w:cs="Arial"/>
                <w:color w:val="3A3838"/>
                <w:lang w:eastAsia="fr-FR"/>
              </w:rPr>
              <w:t>Durée</w:t>
            </w:r>
          </w:p>
        </w:tc>
        <w:tc>
          <w:tcPr>
            <w:tcW w:w="1666" w:type="pct"/>
            <w:hideMark/>
          </w:tcPr>
          <w:p w14:paraId="75891F2B" w14:textId="59622306" w:rsidR="000A4297" w:rsidRPr="000A4297" w:rsidRDefault="000A4297" w:rsidP="00A31FC0">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p w14:paraId="287DA0D2" w14:textId="77777777" w:rsidR="000A4297" w:rsidRPr="000A4297" w:rsidRDefault="000A4297" w:rsidP="00A31FC0">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r w:rsidRPr="00D24845">
              <w:rPr>
                <w:rFonts w:ascii="Arial" w:eastAsia="Times New Roman" w:hAnsi="Arial" w:cs="Arial"/>
                <w:color w:val="3A3838"/>
                <w:highlight w:val="yellow"/>
                <w:lang w:eastAsia="fr-FR"/>
              </w:rPr>
              <w:t>Signature du participant</w:t>
            </w:r>
          </w:p>
        </w:tc>
      </w:tr>
      <w:tr w:rsidR="000A4297" w:rsidRPr="00F64C56" w14:paraId="24DAF442" w14:textId="77777777" w:rsidTr="000A4297">
        <w:trPr>
          <w:trHeight w:val="911"/>
        </w:trPr>
        <w:tc>
          <w:tcPr>
            <w:cnfStyle w:val="001000000000" w:firstRow="0" w:lastRow="0" w:firstColumn="1" w:lastColumn="0" w:oddVBand="0" w:evenVBand="0" w:oddHBand="0" w:evenHBand="0" w:firstRowFirstColumn="0" w:firstRowLastColumn="0" w:lastRowFirstColumn="0" w:lastRowLastColumn="0"/>
            <w:tcW w:w="1667" w:type="pct"/>
            <w:noWrap/>
          </w:tcPr>
          <w:p w14:paraId="013E68A4" w14:textId="77777777" w:rsidR="000A4297" w:rsidRDefault="000A4297" w:rsidP="00A31FC0">
            <w:pPr>
              <w:jc w:val="both"/>
              <w:rPr>
                <w:rFonts w:ascii="Arial" w:eastAsia="Times New Roman" w:hAnsi="Arial" w:cs="Arial"/>
                <w:b w:val="0"/>
                <w:bCs w:val="0"/>
                <w:color w:val="3A3838"/>
                <w:lang w:eastAsia="fr-FR"/>
              </w:rPr>
            </w:pPr>
          </w:p>
          <w:p w14:paraId="7403DCBB" w14:textId="2C67D85B" w:rsidR="00D24845" w:rsidRPr="00F64C56" w:rsidRDefault="00D24845" w:rsidP="00A31FC0">
            <w:pPr>
              <w:jc w:val="both"/>
              <w:rPr>
                <w:rFonts w:ascii="Arial" w:eastAsia="Times New Roman" w:hAnsi="Arial" w:cs="Arial"/>
                <w:color w:val="3A3838"/>
                <w:lang w:eastAsia="fr-FR"/>
              </w:rPr>
            </w:pPr>
            <w:r>
              <w:rPr>
                <w:rFonts w:ascii="Arial" w:eastAsia="Times New Roman" w:hAnsi="Arial" w:cs="Arial"/>
                <w:color w:val="3A3838"/>
                <w:lang w:eastAsia="fr-FR"/>
              </w:rPr>
              <w:t>24/02/2026</w:t>
            </w:r>
          </w:p>
        </w:tc>
        <w:tc>
          <w:tcPr>
            <w:tcW w:w="1667" w:type="pct"/>
          </w:tcPr>
          <w:p w14:paraId="0ECD148B" w14:textId="77777777" w:rsidR="000A4297" w:rsidRDefault="000A4297"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p w14:paraId="06D5FB29" w14:textId="27232261" w:rsidR="00D24845" w:rsidRPr="00F64C56" w:rsidRDefault="00D24845"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r>
              <w:rPr>
                <w:rFonts w:ascii="Arial" w:eastAsia="Times New Roman" w:hAnsi="Arial" w:cs="Arial"/>
                <w:color w:val="3A3838"/>
                <w:lang w:eastAsia="fr-FR"/>
              </w:rPr>
              <w:t>1h30</w:t>
            </w:r>
          </w:p>
        </w:tc>
        <w:tc>
          <w:tcPr>
            <w:tcW w:w="1666" w:type="pct"/>
            <w:noWrap/>
          </w:tcPr>
          <w:p w14:paraId="5337F5BB" w14:textId="47C90BC9" w:rsidR="000A4297" w:rsidRPr="00F64C56" w:rsidRDefault="000A4297"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r>
      <w:tr w:rsidR="000A4297" w:rsidRPr="00F64C56" w14:paraId="72C1C442" w14:textId="77777777" w:rsidTr="000A4297">
        <w:trPr>
          <w:trHeight w:val="837"/>
        </w:trPr>
        <w:tc>
          <w:tcPr>
            <w:cnfStyle w:val="001000000000" w:firstRow="0" w:lastRow="0" w:firstColumn="1" w:lastColumn="0" w:oddVBand="0" w:evenVBand="0" w:oddHBand="0" w:evenHBand="0" w:firstRowFirstColumn="0" w:firstRowLastColumn="0" w:lastRowFirstColumn="0" w:lastRowLastColumn="0"/>
            <w:tcW w:w="1667" w:type="pct"/>
            <w:noWrap/>
          </w:tcPr>
          <w:p w14:paraId="7ED93BF9" w14:textId="77777777" w:rsidR="000A4297" w:rsidRPr="00F64C56" w:rsidRDefault="000A4297" w:rsidP="00A31FC0">
            <w:pPr>
              <w:jc w:val="both"/>
              <w:rPr>
                <w:rFonts w:ascii="Arial" w:eastAsia="Times New Roman" w:hAnsi="Arial" w:cs="Arial"/>
                <w:color w:val="3A3838"/>
                <w:lang w:eastAsia="fr-FR"/>
              </w:rPr>
            </w:pPr>
          </w:p>
        </w:tc>
        <w:tc>
          <w:tcPr>
            <w:tcW w:w="1667" w:type="pct"/>
          </w:tcPr>
          <w:p w14:paraId="78E2318A" w14:textId="77777777" w:rsidR="000A4297" w:rsidRPr="00F64C56" w:rsidRDefault="000A4297"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c>
          <w:tcPr>
            <w:tcW w:w="1666" w:type="pct"/>
            <w:noWrap/>
          </w:tcPr>
          <w:p w14:paraId="6EDEC1E8" w14:textId="4D70BBD1" w:rsidR="000A4297" w:rsidRPr="00F64C56" w:rsidRDefault="000A4297"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r>
      <w:tr w:rsidR="000A4297" w:rsidRPr="00F64C56" w14:paraId="1D5A9DB5" w14:textId="77777777" w:rsidTr="000A4297">
        <w:trPr>
          <w:trHeight w:val="911"/>
        </w:trPr>
        <w:tc>
          <w:tcPr>
            <w:cnfStyle w:val="001000000000" w:firstRow="0" w:lastRow="0" w:firstColumn="1" w:lastColumn="0" w:oddVBand="0" w:evenVBand="0" w:oddHBand="0" w:evenHBand="0" w:firstRowFirstColumn="0" w:firstRowLastColumn="0" w:lastRowFirstColumn="0" w:lastRowLastColumn="0"/>
            <w:tcW w:w="1667" w:type="pct"/>
            <w:noWrap/>
          </w:tcPr>
          <w:p w14:paraId="0E93163C" w14:textId="77777777" w:rsidR="000A4297" w:rsidRPr="00F64C56" w:rsidRDefault="000A4297" w:rsidP="00A31FC0">
            <w:pPr>
              <w:jc w:val="both"/>
              <w:rPr>
                <w:rFonts w:ascii="Arial" w:eastAsia="Times New Roman" w:hAnsi="Arial" w:cs="Arial"/>
                <w:color w:val="3A3838"/>
                <w:lang w:eastAsia="fr-FR"/>
              </w:rPr>
            </w:pPr>
          </w:p>
        </w:tc>
        <w:tc>
          <w:tcPr>
            <w:tcW w:w="1667" w:type="pct"/>
          </w:tcPr>
          <w:p w14:paraId="1FBD98D2" w14:textId="77777777" w:rsidR="000A4297" w:rsidRPr="00F64C56" w:rsidRDefault="000A4297"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c>
          <w:tcPr>
            <w:tcW w:w="1666" w:type="pct"/>
            <w:noWrap/>
          </w:tcPr>
          <w:p w14:paraId="3BC8B1D2" w14:textId="01B1DED1" w:rsidR="000A4297" w:rsidRPr="00F64C56" w:rsidRDefault="000A4297"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r>
      <w:tr w:rsidR="000A4297" w:rsidRPr="00F64C56" w14:paraId="2ACD2B65" w14:textId="77777777" w:rsidTr="000A4297">
        <w:trPr>
          <w:trHeight w:val="911"/>
        </w:trPr>
        <w:tc>
          <w:tcPr>
            <w:cnfStyle w:val="001000000000" w:firstRow="0" w:lastRow="0" w:firstColumn="1" w:lastColumn="0" w:oddVBand="0" w:evenVBand="0" w:oddHBand="0" w:evenHBand="0" w:firstRowFirstColumn="0" w:firstRowLastColumn="0" w:lastRowFirstColumn="0" w:lastRowLastColumn="0"/>
            <w:tcW w:w="1667" w:type="pct"/>
            <w:noWrap/>
          </w:tcPr>
          <w:p w14:paraId="3860E91E" w14:textId="77777777" w:rsidR="000A4297" w:rsidRPr="00F64C56" w:rsidRDefault="000A4297" w:rsidP="00A31FC0">
            <w:pPr>
              <w:jc w:val="both"/>
              <w:rPr>
                <w:rFonts w:ascii="Arial" w:eastAsia="Times New Roman" w:hAnsi="Arial" w:cs="Arial"/>
                <w:color w:val="3A3838"/>
                <w:lang w:eastAsia="fr-FR"/>
              </w:rPr>
            </w:pPr>
          </w:p>
        </w:tc>
        <w:tc>
          <w:tcPr>
            <w:tcW w:w="1667" w:type="pct"/>
          </w:tcPr>
          <w:p w14:paraId="752407B5" w14:textId="77777777" w:rsidR="000A4297" w:rsidRPr="00F64C56" w:rsidRDefault="000A4297"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c>
          <w:tcPr>
            <w:tcW w:w="1666" w:type="pct"/>
            <w:noWrap/>
          </w:tcPr>
          <w:p w14:paraId="78DBFEDC" w14:textId="0E33D2A0" w:rsidR="000A4297" w:rsidRPr="00F64C56" w:rsidRDefault="000A4297"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r>
      <w:tr w:rsidR="000A4297" w:rsidRPr="00F64C56" w14:paraId="6ED8896C" w14:textId="77777777" w:rsidTr="000A4297">
        <w:trPr>
          <w:trHeight w:val="911"/>
        </w:trPr>
        <w:tc>
          <w:tcPr>
            <w:cnfStyle w:val="001000000000" w:firstRow="0" w:lastRow="0" w:firstColumn="1" w:lastColumn="0" w:oddVBand="0" w:evenVBand="0" w:oddHBand="0" w:evenHBand="0" w:firstRowFirstColumn="0" w:firstRowLastColumn="0" w:lastRowFirstColumn="0" w:lastRowLastColumn="0"/>
            <w:tcW w:w="1667" w:type="pct"/>
            <w:noWrap/>
          </w:tcPr>
          <w:p w14:paraId="1C0683B5" w14:textId="77777777" w:rsidR="000A4297" w:rsidRPr="00F64C56" w:rsidRDefault="000A4297" w:rsidP="00A31FC0">
            <w:pPr>
              <w:jc w:val="both"/>
              <w:rPr>
                <w:rFonts w:ascii="Arial" w:eastAsia="Times New Roman" w:hAnsi="Arial" w:cs="Arial"/>
                <w:color w:val="3A3838"/>
                <w:lang w:eastAsia="fr-FR"/>
              </w:rPr>
            </w:pPr>
          </w:p>
        </w:tc>
        <w:tc>
          <w:tcPr>
            <w:tcW w:w="1667" w:type="pct"/>
          </w:tcPr>
          <w:p w14:paraId="6AEBCAA6" w14:textId="77777777" w:rsidR="000A4297" w:rsidRPr="00F64C56" w:rsidRDefault="000A4297"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c>
          <w:tcPr>
            <w:tcW w:w="1666" w:type="pct"/>
            <w:noWrap/>
          </w:tcPr>
          <w:p w14:paraId="40F76B34" w14:textId="4A599D13" w:rsidR="000A4297" w:rsidRPr="00F64C56" w:rsidRDefault="000A4297"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r>
      <w:tr w:rsidR="000A4297" w:rsidRPr="00F64C56" w14:paraId="79207567" w14:textId="77777777" w:rsidTr="000A4297">
        <w:trPr>
          <w:trHeight w:val="911"/>
        </w:trPr>
        <w:tc>
          <w:tcPr>
            <w:cnfStyle w:val="001000000000" w:firstRow="0" w:lastRow="0" w:firstColumn="1" w:lastColumn="0" w:oddVBand="0" w:evenVBand="0" w:oddHBand="0" w:evenHBand="0" w:firstRowFirstColumn="0" w:firstRowLastColumn="0" w:lastRowFirstColumn="0" w:lastRowLastColumn="0"/>
            <w:tcW w:w="1667" w:type="pct"/>
            <w:noWrap/>
          </w:tcPr>
          <w:p w14:paraId="041CE4C8" w14:textId="77777777" w:rsidR="000A4297" w:rsidRPr="00F64C56" w:rsidRDefault="000A4297" w:rsidP="00A31FC0">
            <w:pPr>
              <w:jc w:val="both"/>
              <w:rPr>
                <w:rFonts w:ascii="Arial" w:eastAsia="Times New Roman" w:hAnsi="Arial" w:cs="Arial"/>
                <w:color w:val="3A3838"/>
                <w:lang w:eastAsia="fr-FR"/>
              </w:rPr>
            </w:pPr>
          </w:p>
        </w:tc>
        <w:tc>
          <w:tcPr>
            <w:tcW w:w="1667" w:type="pct"/>
          </w:tcPr>
          <w:p w14:paraId="7F62BB01" w14:textId="77777777" w:rsidR="000A4297" w:rsidRPr="00F64C56" w:rsidRDefault="000A4297"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c>
          <w:tcPr>
            <w:tcW w:w="1666" w:type="pct"/>
            <w:noWrap/>
          </w:tcPr>
          <w:p w14:paraId="63817989" w14:textId="4D638E9B" w:rsidR="000A4297" w:rsidRPr="00F64C56" w:rsidRDefault="000A4297"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r>
      <w:tr w:rsidR="008A58F3" w:rsidRPr="00F64C56" w14:paraId="3A9462B3" w14:textId="77777777" w:rsidTr="000A4297">
        <w:trPr>
          <w:trHeight w:val="911"/>
        </w:trPr>
        <w:tc>
          <w:tcPr>
            <w:cnfStyle w:val="001000000000" w:firstRow="0" w:lastRow="0" w:firstColumn="1" w:lastColumn="0" w:oddVBand="0" w:evenVBand="0" w:oddHBand="0" w:evenHBand="0" w:firstRowFirstColumn="0" w:firstRowLastColumn="0" w:lastRowFirstColumn="0" w:lastRowLastColumn="0"/>
            <w:tcW w:w="1667" w:type="pct"/>
            <w:noWrap/>
          </w:tcPr>
          <w:p w14:paraId="4612BDF5" w14:textId="77777777" w:rsidR="008A58F3" w:rsidRPr="00F64C56" w:rsidRDefault="008A58F3" w:rsidP="00A31FC0">
            <w:pPr>
              <w:jc w:val="both"/>
              <w:rPr>
                <w:rFonts w:ascii="Arial" w:eastAsia="Times New Roman" w:hAnsi="Arial" w:cs="Arial"/>
                <w:color w:val="3A3838"/>
                <w:lang w:eastAsia="fr-FR"/>
              </w:rPr>
            </w:pPr>
          </w:p>
        </w:tc>
        <w:tc>
          <w:tcPr>
            <w:tcW w:w="1667" w:type="pct"/>
          </w:tcPr>
          <w:p w14:paraId="580E30C7" w14:textId="77777777" w:rsidR="008A58F3" w:rsidRPr="00F64C56" w:rsidRDefault="008A58F3"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c>
          <w:tcPr>
            <w:tcW w:w="1666" w:type="pct"/>
            <w:noWrap/>
          </w:tcPr>
          <w:p w14:paraId="337214CA" w14:textId="77777777" w:rsidR="008A58F3" w:rsidRPr="00F64C56" w:rsidRDefault="008A58F3" w:rsidP="00A31FC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r>
    </w:tbl>
    <w:p w14:paraId="0DFEF864" w14:textId="77777777" w:rsidR="00861A36" w:rsidRDefault="00861A36">
      <w:pPr>
        <w:suppressAutoHyphens w:val="0"/>
        <w:rPr>
          <w:rFonts w:ascii="Calibri" w:eastAsia="Calibri" w:hAnsi="Calibri"/>
        </w:rPr>
      </w:pPr>
      <w:r>
        <w:rPr>
          <w:rFonts w:ascii="Calibri" w:eastAsia="Calibri" w:hAnsi="Calibri"/>
        </w:rPr>
        <w:br w:type="page"/>
      </w:r>
    </w:p>
    <w:p w14:paraId="7E8E0869" w14:textId="77777777" w:rsidR="00187862" w:rsidRDefault="00187862" w:rsidP="00187862">
      <w:pPr>
        <w:tabs>
          <w:tab w:val="center" w:pos="4536"/>
          <w:tab w:val="right" w:pos="9072"/>
        </w:tabs>
        <w:suppressAutoHyphens w:val="0"/>
        <w:jc w:val="center"/>
        <w:rPr>
          <w:rFonts w:ascii="Calibri" w:eastAsia="Calibri" w:hAnsi="Calibri"/>
          <w:i/>
          <w:sz w:val="32"/>
          <w:szCs w:val="32"/>
          <w:lang w:eastAsia="en-US"/>
        </w:rPr>
      </w:pPr>
    </w:p>
    <w:p w14:paraId="2F7B9783" w14:textId="677E97AF" w:rsidR="00187862" w:rsidRDefault="00187862" w:rsidP="00187862">
      <w:pPr>
        <w:tabs>
          <w:tab w:val="center" w:pos="4536"/>
          <w:tab w:val="right" w:pos="9072"/>
        </w:tabs>
        <w:suppressAutoHyphens w:val="0"/>
        <w:jc w:val="center"/>
        <w:rPr>
          <w:rFonts w:ascii="Calibri" w:eastAsia="Calibri" w:hAnsi="Calibri"/>
          <w:i/>
          <w:sz w:val="32"/>
          <w:szCs w:val="32"/>
          <w:lang w:eastAsia="en-US"/>
        </w:rPr>
      </w:pPr>
      <w:r>
        <w:rPr>
          <w:rFonts w:ascii="Calibri" w:eastAsia="Calibri" w:hAnsi="Calibri"/>
          <w:i/>
          <w:sz w:val="32"/>
          <w:szCs w:val="32"/>
          <w:lang w:eastAsia="en-US"/>
        </w:rPr>
        <w:t xml:space="preserve">ACCOMPAGNEMENT AGEFIPH ARTICULE </w:t>
      </w:r>
    </w:p>
    <w:p w14:paraId="33704AD1" w14:textId="77777777" w:rsidR="00187862" w:rsidRPr="00F64C56" w:rsidRDefault="00187862" w:rsidP="00187862">
      <w:pPr>
        <w:tabs>
          <w:tab w:val="center" w:pos="4536"/>
          <w:tab w:val="right" w:pos="9072"/>
        </w:tabs>
        <w:suppressAutoHyphens w:val="0"/>
        <w:jc w:val="center"/>
        <w:rPr>
          <w:rFonts w:ascii="Calibri" w:eastAsia="Calibri" w:hAnsi="Calibri"/>
          <w:i/>
          <w:sz w:val="32"/>
          <w:szCs w:val="32"/>
          <w:lang w:eastAsia="en-US"/>
        </w:rPr>
      </w:pPr>
      <w:r w:rsidRPr="00F64C56">
        <w:rPr>
          <w:rFonts w:ascii="Calibri" w:eastAsia="Calibri" w:hAnsi="Calibri"/>
          <w:i/>
          <w:sz w:val="32"/>
          <w:szCs w:val="32"/>
          <w:lang w:eastAsia="en-US"/>
        </w:rPr>
        <w:t>Mon projet d’entreprise 202</w:t>
      </w:r>
      <w:r>
        <w:rPr>
          <w:rFonts w:ascii="Calibri" w:eastAsia="Calibri" w:hAnsi="Calibri"/>
          <w:i/>
          <w:sz w:val="32"/>
          <w:szCs w:val="32"/>
          <w:lang w:eastAsia="en-US"/>
        </w:rPr>
        <w:t>5</w:t>
      </w:r>
      <w:r w:rsidRPr="00F64C56">
        <w:rPr>
          <w:rFonts w:ascii="Calibri" w:eastAsia="Calibri" w:hAnsi="Calibri"/>
          <w:i/>
          <w:sz w:val="32"/>
          <w:szCs w:val="32"/>
          <w:lang w:eastAsia="en-US"/>
        </w:rPr>
        <w:t>-202</w:t>
      </w:r>
      <w:r>
        <w:rPr>
          <w:rFonts w:ascii="Calibri" w:eastAsia="Calibri" w:hAnsi="Calibri"/>
          <w:i/>
          <w:sz w:val="32"/>
          <w:szCs w:val="32"/>
          <w:lang w:eastAsia="en-US"/>
        </w:rPr>
        <w:t>9</w:t>
      </w:r>
    </w:p>
    <w:p w14:paraId="75F2FFAD" w14:textId="77777777" w:rsidR="00187862" w:rsidRPr="00F64C56" w:rsidRDefault="00187862" w:rsidP="00187862">
      <w:pPr>
        <w:tabs>
          <w:tab w:val="center" w:pos="4536"/>
          <w:tab w:val="right" w:pos="9072"/>
        </w:tabs>
        <w:suppressAutoHyphens w:val="0"/>
        <w:jc w:val="center"/>
        <w:rPr>
          <w:rFonts w:ascii="Calibri" w:eastAsia="Calibri" w:hAnsi="Calibri"/>
          <w:i/>
          <w:sz w:val="32"/>
          <w:szCs w:val="32"/>
          <w:lang w:eastAsia="en-US"/>
        </w:rPr>
      </w:pPr>
      <w:r w:rsidRPr="00F64C56">
        <w:rPr>
          <w:rFonts w:ascii="Calibri" w:eastAsia="Calibri" w:hAnsi="Calibri"/>
          <w:i/>
          <w:sz w:val="32"/>
          <w:szCs w:val="32"/>
          <w:lang w:eastAsia="en-US"/>
        </w:rPr>
        <w:t>« Construire son projet de création ou de reprise »</w:t>
      </w:r>
    </w:p>
    <w:p w14:paraId="06478231" w14:textId="77777777" w:rsidR="00187862" w:rsidRPr="00F64C56" w:rsidRDefault="00187862" w:rsidP="00187862">
      <w:pPr>
        <w:jc w:val="both"/>
        <w:rPr>
          <w:rFonts w:ascii="Calibri" w:eastAsia="Calibri" w:hAnsi="Calibri"/>
          <w:b/>
          <w:u w:val="single"/>
        </w:rPr>
      </w:pPr>
    </w:p>
    <w:p w14:paraId="005A4C79" w14:textId="77777777" w:rsidR="00187862" w:rsidRPr="00F64C56" w:rsidRDefault="00187862" w:rsidP="00187862">
      <w:pPr>
        <w:jc w:val="both"/>
        <w:rPr>
          <w:rFonts w:asciiTheme="minorHAnsi" w:eastAsia="Calibri" w:hAnsiTheme="minorHAnsi" w:cstheme="minorHAnsi"/>
          <w:b/>
          <w:u w:val="single"/>
        </w:rPr>
      </w:pPr>
    </w:p>
    <w:p w14:paraId="23347A0D" w14:textId="77777777" w:rsidR="00187862" w:rsidRPr="00F64C56" w:rsidRDefault="00187862" w:rsidP="00187862">
      <w:pPr>
        <w:suppressAutoHyphens w:val="0"/>
        <w:jc w:val="right"/>
        <w:rPr>
          <w:rFonts w:ascii="Calibri" w:eastAsia="Calibri" w:hAnsi="Calibri"/>
          <w:b/>
          <w:bCs/>
          <w:u w:val="single"/>
          <w:lang w:eastAsia="en-US"/>
        </w:rPr>
      </w:pPr>
      <w:r w:rsidRPr="00F64C56">
        <w:rPr>
          <w:rFonts w:ascii="Calibri" w:eastAsia="Calibri" w:hAnsi="Calibri"/>
          <w:b/>
          <w:bCs/>
          <w:i/>
          <w:iCs/>
          <w:lang w:eastAsia="en-US"/>
        </w:rPr>
        <w:t xml:space="preserve">Date d’entrée dans le parcours : </w:t>
      </w:r>
      <w:r w:rsidRPr="00644D89">
        <w:rPr>
          <w:rFonts w:ascii="Calibri" w:eastAsia="Calibri" w:hAnsi="Calibri"/>
          <w:b/>
          <w:bCs/>
          <w:i/>
          <w:iCs/>
          <w:lang w:eastAsia="en-US"/>
        </w:rPr>
        <w:t>24/02/2026</w:t>
      </w:r>
    </w:p>
    <w:p w14:paraId="2F3B1220" w14:textId="77777777" w:rsidR="00187862" w:rsidRPr="00F64C56" w:rsidRDefault="00187862" w:rsidP="00187862">
      <w:pPr>
        <w:suppressAutoHyphens w:val="0"/>
        <w:jc w:val="both"/>
        <w:rPr>
          <w:rFonts w:ascii="Calibri" w:eastAsia="Calibri" w:hAnsi="Calibri"/>
          <w:b/>
          <w:bCs/>
          <w:lang w:eastAsia="en-US"/>
        </w:rPr>
      </w:pPr>
      <w:r w:rsidRPr="00F64C56">
        <w:rPr>
          <w:rFonts w:ascii="Calibri" w:eastAsia="Calibri" w:hAnsi="Calibri"/>
          <w:lang w:eastAsia="en-US"/>
        </w:rPr>
        <w:t xml:space="preserve"> </w:t>
      </w:r>
    </w:p>
    <w:tbl>
      <w:tblPr>
        <w:tblStyle w:val="Grilledutableau11"/>
        <w:tblW w:w="0" w:type="auto"/>
        <w:tblInd w:w="-5" w:type="dxa"/>
        <w:tblLook w:val="04A0" w:firstRow="1" w:lastRow="0" w:firstColumn="1" w:lastColumn="0" w:noHBand="0" w:noVBand="1"/>
      </w:tblPr>
      <w:tblGrid>
        <w:gridCol w:w="3261"/>
        <w:gridCol w:w="2421"/>
        <w:gridCol w:w="3724"/>
      </w:tblGrid>
      <w:tr w:rsidR="00187862" w:rsidRPr="00F64C56" w14:paraId="3FD4B1F0" w14:textId="77777777" w:rsidTr="00AC4480">
        <w:tc>
          <w:tcPr>
            <w:tcW w:w="3261" w:type="dxa"/>
          </w:tcPr>
          <w:p w14:paraId="08332FD8" w14:textId="77777777" w:rsidR="00187862" w:rsidRPr="00F64C56" w:rsidRDefault="00187862" w:rsidP="00AC4480">
            <w:pPr>
              <w:suppressAutoHyphens w:val="0"/>
              <w:jc w:val="both"/>
              <w:rPr>
                <w:lang w:eastAsia="en-US"/>
              </w:rPr>
            </w:pPr>
            <w:r w:rsidRPr="00F64C56">
              <w:rPr>
                <w:lang w:eastAsia="en-US"/>
              </w:rPr>
              <w:t>CREATEUR</w:t>
            </w:r>
          </w:p>
        </w:tc>
        <w:tc>
          <w:tcPr>
            <w:tcW w:w="2421" w:type="dxa"/>
          </w:tcPr>
          <w:p w14:paraId="2EBF1942" w14:textId="77777777" w:rsidR="00187862" w:rsidRPr="00F64C56" w:rsidRDefault="00187862" w:rsidP="00AC4480">
            <w:pPr>
              <w:suppressAutoHyphens w:val="0"/>
              <w:jc w:val="both"/>
              <w:rPr>
                <w:lang w:eastAsia="en-US"/>
              </w:rPr>
            </w:pPr>
            <w:r w:rsidRPr="00F64C56">
              <w:rPr>
                <w:lang w:eastAsia="en-US"/>
              </w:rPr>
              <w:t>DATE DE NAISSANCE</w:t>
            </w:r>
          </w:p>
        </w:tc>
        <w:tc>
          <w:tcPr>
            <w:tcW w:w="3724" w:type="dxa"/>
          </w:tcPr>
          <w:p w14:paraId="7438BDC2" w14:textId="77777777" w:rsidR="00187862" w:rsidRPr="00F64C56" w:rsidRDefault="00187862" w:rsidP="00AC4480">
            <w:pPr>
              <w:suppressAutoHyphens w:val="0"/>
              <w:jc w:val="both"/>
              <w:rPr>
                <w:lang w:eastAsia="en-US"/>
              </w:rPr>
            </w:pPr>
            <w:r w:rsidRPr="00F64C56">
              <w:rPr>
                <w:lang w:eastAsia="en-US"/>
              </w:rPr>
              <w:t>Titre du Projet</w:t>
            </w:r>
          </w:p>
        </w:tc>
      </w:tr>
      <w:tr w:rsidR="00187862" w:rsidRPr="00F64C56" w14:paraId="16E37C10" w14:textId="77777777" w:rsidTr="00AC4480">
        <w:tc>
          <w:tcPr>
            <w:tcW w:w="3261" w:type="dxa"/>
          </w:tcPr>
          <w:p w14:paraId="5DBB24C5" w14:textId="77777777" w:rsidR="00187862" w:rsidRPr="00F64C56" w:rsidRDefault="00187862" w:rsidP="00AC4480">
            <w:pPr>
              <w:suppressAutoHyphens w:val="0"/>
              <w:jc w:val="both"/>
              <w:rPr>
                <w:lang w:eastAsia="en-US"/>
              </w:rPr>
            </w:pPr>
            <w:r w:rsidRPr="00F64C56">
              <w:rPr>
                <w:lang w:eastAsia="en-US"/>
              </w:rPr>
              <w:t>MARGOUM Sofiane</w:t>
            </w:r>
          </w:p>
        </w:tc>
        <w:tc>
          <w:tcPr>
            <w:tcW w:w="2421" w:type="dxa"/>
          </w:tcPr>
          <w:p w14:paraId="6F7E7893" w14:textId="77777777" w:rsidR="00187862" w:rsidRPr="00F64C56" w:rsidRDefault="00187862" w:rsidP="00AC4480">
            <w:pPr>
              <w:suppressAutoHyphens w:val="0"/>
              <w:jc w:val="both"/>
              <w:rPr>
                <w:lang w:eastAsia="en-US"/>
              </w:rPr>
            </w:pPr>
            <w:r w:rsidRPr="00F64C56">
              <w:rPr>
                <w:rFonts w:cs="Calibri"/>
                <w:color w:val="000000"/>
                <w:sz w:val="22"/>
                <w:szCs w:val="22"/>
                <w:lang w:eastAsia="en-US"/>
              </w:rPr>
              <w:t>24/05/1995</w:t>
            </w:r>
          </w:p>
        </w:tc>
        <w:tc>
          <w:tcPr>
            <w:tcW w:w="3724" w:type="dxa"/>
          </w:tcPr>
          <w:p w14:paraId="61E48587" w14:textId="77777777" w:rsidR="00187862" w:rsidRPr="00F64C56" w:rsidRDefault="00187862" w:rsidP="00AC4480">
            <w:pPr>
              <w:suppressAutoHyphens w:val="0"/>
              <w:rPr>
                <w:lang w:eastAsia="en-US"/>
              </w:rPr>
            </w:pPr>
            <w:r w:rsidRPr="00F64C56">
              <w:rPr>
                <w:lang w:eastAsia="en-US"/>
              </w:rPr>
              <w:t>application sport</w:t>
            </w:r>
          </w:p>
        </w:tc>
      </w:tr>
    </w:tbl>
    <w:p w14:paraId="301B3A7F" w14:textId="77777777" w:rsidR="00187862" w:rsidRPr="00F64C56" w:rsidRDefault="00187862" w:rsidP="00187862">
      <w:pPr>
        <w:suppressAutoHyphens w:val="0"/>
        <w:jc w:val="both"/>
        <w:rPr>
          <w:rFonts w:ascii="Calibri" w:eastAsia="Calibri" w:hAnsi="Calibri"/>
          <w:lang w:eastAsia="en-US"/>
        </w:rPr>
      </w:pPr>
    </w:p>
    <w:tbl>
      <w:tblPr>
        <w:tblStyle w:val="Grilledutableau11"/>
        <w:tblW w:w="9493" w:type="dxa"/>
        <w:tblLook w:val="04A0" w:firstRow="1" w:lastRow="0" w:firstColumn="1" w:lastColumn="0" w:noHBand="0" w:noVBand="1"/>
      </w:tblPr>
      <w:tblGrid>
        <w:gridCol w:w="9493"/>
      </w:tblGrid>
      <w:tr w:rsidR="00187862" w:rsidRPr="00F64C56" w14:paraId="51B98508" w14:textId="77777777" w:rsidTr="00AC4480">
        <w:tc>
          <w:tcPr>
            <w:tcW w:w="9493" w:type="dxa"/>
          </w:tcPr>
          <w:p w14:paraId="1F9FD4F5" w14:textId="77777777" w:rsidR="00187862" w:rsidRPr="00F64C56" w:rsidRDefault="00187862" w:rsidP="00AC4480">
            <w:pPr>
              <w:suppressAutoHyphens w:val="0"/>
              <w:jc w:val="both"/>
              <w:rPr>
                <w:lang w:eastAsia="en-US"/>
              </w:rPr>
            </w:pPr>
            <w:r w:rsidRPr="00F64C56">
              <w:rPr>
                <w:lang w:eastAsia="en-US"/>
              </w:rPr>
              <w:t>CONSEILLER FORMATEUR</w:t>
            </w:r>
          </w:p>
        </w:tc>
      </w:tr>
      <w:tr w:rsidR="00187862" w:rsidRPr="00F64C56" w14:paraId="648C9B89" w14:textId="77777777" w:rsidTr="00AC4480">
        <w:tc>
          <w:tcPr>
            <w:tcW w:w="9493" w:type="dxa"/>
          </w:tcPr>
          <w:p w14:paraId="55316F6D" w14:textId="77777777" w:rsidR="00187862" w:rsidRPr="00F64C56" w:rsidRDefault="00187862" w:rsidP="00AC4480">
            <w:pPr>
              <w:suppressAutoHyphens w:val="0"/>
              <w:jc w:val="both"/>
              <w:rPr>
                <w:lang w:eastAsia="en-US"/>
              </w:rPr>
            </w:pPr>
            <w:r w:rsidRPr="00F64C56">
              <w:rPr>
                <w:rFonts w:cs="Calibri"/>
                <w:color w:val="000000"/>
                <w:sz w:val="22"/>
                <w:szCs w:val="22"/>
                <w:lang w:eastAsia="fr-FR"/>
              </w:rPr>
              <w:t>BENEGLIA Severine</w:t>
            </w:r>
          </w:p>
        </w:tc>
      </w:tr>
    </w:tbl>
    <w:p w14:paraId="0137C90A" w14:textId="77777777" w:rsidR="00187862" w:rsidRPr="00F64C56" w:rsidRDefault="00187862" w:rsidP="00187862">
      <w:pPr>
        <w:suppressAutoHyphens w:val="0"/>
        <w:jc w:val="both"/>
        <w:rPr>
          <w:rFonts w:ascii="Calibri" w:eastAsia="Calibri" w:hAnsi="Calibri"/>
          <w:lang w:eastAsia="en-US"/>
        </w:rPr>
      </w:pPr>
    </w:p>
    <w:tbl>
      <w:tblPr>
        <w:tblStyle w:val="Tableausimple5"/>
        <w:tblW w:w="5405" w:type="pct"/>
        <w:tblLook w:val="04A0" w:firstRow="1" w:lastRow="0" w:firstColumn="1" w:lastColumn="0" w:noHBand="0" w:noVBand="1"/>
      </w:tblPr>
      <w:tblGrid>
        <w:gridCol w:w="4047"/>
        <w:gridCol w:w="6126"/>
      </w:tblGrid>
      <w:tr w:rsidR="00187862" w:rsidRPr="00F64C56" w14:paraId="23F38259" w14:textId="77777777" w:rsidTr="00AC4480">
        <w:trPr>
          <w:cnfStyle w:val="100000000000" w:firstRow="1" w:lastRow="0" w:firstColumn="0" w:lastColumn="0" w:oddVBand="0" w:evenVBand="0" w:oddHBand="0" w:evenHBand="0" w:firstRowFirstColumn="0" w:firstRowLastColumn="0" w:lastRowFirstColumn="0" w:lastRowLastColumn="0"/>
          <w:trHeight w:val="664"/>
        </w:trPr>
        <w:tc>
          <w:tcPr>
            <w:cnfStyle w:val="001000000100" w:firstRow="0" w:lastRow="0" w:firstColumn="1" w:lastColumn="0" w:oddVBand="0" w:evenVBand="0" w:oddHBand="0" w:evenHBand="0" w:firstRowFirstColumn="1" w:firstRowLastColumn="0" w:lastRowFirstColumn="0" w:lastRowLastColumn="0"/>
            <w:tcW w:w="1989" w:type="pct"/>
            <w:noWrap/>
            <w:hideMark/>
          </w:tcPr>
          <w:p w14:paraId="5428382F" w14:textId="77777777" w:rsidR="00187862" w:rsidRPr="00F64C56" w:rsidRDefault="00187862" w:rsidP="00AC4480">
            <w:pPr>
              <w:jc w:val="both"/>
              <w:rPr>
                <w:rFonts w:ascii="Arial" w:eastAsia="Times New Roman" w:hAnsi="Arial" w:cs="Arial"/>
                <w:color w:val="3A3838"/>
                <w:lang w:eastAsia="fr-FR"/>
              </w:rPr>
            </w:pPr>
          </w:p>
          <w:p w14:paraId="26003BB8" w14:textId="77777777" w:rsidR="00187862" w:rsidRPr="00F64C56" w:rsidRDefault="00187862" w:rsidP="00AC4480">
            <w:pPr>
              <w:jc w:val="both"/>
              <w:rPr>
                <w:rFonts w:ascii="Arial" w:eastAsia="Times New Roman" w:hAnsi="Arial" w:cs="Arial"/>
                <w:b/>
                <w:bCs/>
                <w:color w:val="3A3838"/>
                <w:lang w:eastAsia="fr-FR"/>
              </w:rPr>
            </w:pPr>
            <w:r w:rsidRPr="00F64C56">
              <w:rPr>
                <w:rFonts w:ascii="Arial" w:eastAsia="Times New Roman" w:hAnsi="Arial" w:cs="Arial"/>
                <w:b/>
                <w:bCs/>
                <w:color w:val="3A3838"/>
                <w:lang w:eastAsia="fr-FR"/>
              </w:rPr>
              <w:t>Date de l’entretien</w:t>
            </w:r>
          </w:p>
        </w:tc>
        <w:tc>
          <w:tcPr>
            <w:tcW w:w="3011" w:type="pct"/>
            <w:hideMark/>
          </w:tcPr>
          <w:p w14:paraId="71FFBC36" w14:textId="77777777" w:rsidR="00187862" w:rsidRPr="00F64C56" w:rsidRDefault="00187862" w:rsidP="00AC4480">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color w:val="3A3838"/>
                <w:lang w:eastAsia="fr-FR"/>
              </w:rPr>
            </w:pPr>
          </w:p>
          <w:p w14:paraId="7AE4508F" w14:textId="77777777" w:rsidR="00187862" w:rsidRPr="00F64C56" w:rsidRDefault="00187862" w:rsidP="00AC4480">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bCs/>
                <w:color w:val="3A3838"/>
                <w:lang w:eastAsia="fr-FR"/>
              </w:rPr>
            </w:pPr>
            <w:r w:rsidRPr="00F64C56">
              <w:rPr>
                <w:rFonts w:ascii="Arial" w:eastAsia="Times New Roman" w:hAnsi="Arial" w:cs="Arial"/>
                <w:b/>
                <w:bCs/>
                <w:color w:val="3A3838"/>
                <w:lang w:eastAsia="fr-FR"/>
              </w:rPr>
              <w:t>Signature du participant</w:t>
            </w:r>
          </w:p>
        </w:tc>
      </w:tr>
      <w:tr w:rsidR="00187862" w:rsidRPr="00F64C56" w14:paraId="399A1F9C" w14:textId="77777777" w:rsidTr="00AC4480">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1989" w:type="pct"/>
            <w:noWrap/>
          </w:tcPr>
          <w:p w14:paraId="4FDC68AC" w14:textId="77777777" w:rsidR="00187862" w:rsidRPr="00F64C56" w:rsidRDefault="00187862" w:rsidP="00AC4480">
            <w:pPr>
              <w:jc w:val="both"/>
              <w:rPr>
                <w:rFonts w:ascii="Arial" w:eastAsia="Times New Roman" w:hAnsi="Arial" w:cs="Arial"/>
                <w:color w:val="3A3838"/>
                <w:lang w:eastAsia="fr-FR"/>
              </w:rPr>
            </w:pPr>
          </w:p>
        </w:tc>
        <w:tc>
          <w:tcPr>
            <w:tcW w:w="3011" w:type="pct"/>
            <w:noWrap/>
          </w:tcPr>
          <w:p w14:paraId="55A86E3E" w14:textId="77777777" w:rsidR="00187862" w:rsidRPr="00F64C56" w:rsidRDefault="00187862" w:rsidP="00AC4480">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A3838"/>
                <w:lang w:eastAsia="fr-FR"/>
              </w:rPr>
            </w:pPr>
          </w:p>
        </w:tc>
      </w:tr>
      <w:tr w:rsidR="00187862" w:rsidRPr="00F64C56" w14:paraId="584D559C" w14:textId="77777777" w:rsidTr="00AC4480">
        <w:trPr>
          <w:trHeight w:val="620"/>
        </w:trPr>
        <w:tc>
          <w:tcPr>
            <w:cnfStyle w:val="001000000000" w:firstRow="0" w:lastRow="0" w:firstColumn="1" w:lastColumn="0" w:oddVBand="0" w:evenVBand="0" w:oddHBand="0" w:evenHBand="0" w:firstRowFirstColumn="0" w:firstRowLastColumn="0" w:lastRowFirstColumn="0" w:lastRowLastColumn="0"/>
            <w:tcW w:w="1989" w:type="pct"/>
            <w:noWrap/>
          </w:tcPr>
          <w:p w14:paraId="68BB6A67" w14:textId="77777777" w:rsidR="00187862" w:rsidRPr="00F64C56" w:rsidRDefault="00187862" w:rsidP="00AC4480">
            <w:pPr>
              <w:jc w:val="both"/>
              <w:rPr>
                <w:rFonts w:ascii="Arial" w:eastAsia="Times New Roman" w:hAnsi="Arial" w:cs="Arial"/>
                <w:color w:val="3A3838"/>
                <w:lang w:eastAsia="fr-FR"/>
              </w:rPr>
            </w:pPr>
          </w:p>
        </w:tc>
        <w:tc>
          <w:tcPr>
            <w:tcW w:w="3011" w:type="pct"/>
            <w:noWrap/>
          </w:tcPr>
          <w:p w14:paraId="78EDDD3D" w14:textId="77777777" w:rsidR="00187862" w:rsidRPr="00F64C56" w:rsidRDefault="00187862" w:rsidP="00AC448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r>
      <w:tr w:rsidR="00187862" w:rsidRPr="00F64C56" w14:paraId="53D589EC" w14:textId="77777777" w:rsidTr="00AC4480">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1989" w:type="pct"/>
            <w:noWrap/>
          </w:tcPr>
          <w:p w14:paraId="29DA239B" w14:textId="77777777" w:rsidR="00187862" w:rsidRPr="00F64C56" w:rsidRDefault="00187862" w:rsidP="00AC4480">
            <w:pPr>
              <w:jc w:val="both"/>
              <w:rPr>
                <w:rFonts w:ascii="Arial" w:eastAsia="Times New Roman" w:hAnsi="Arial" w:cs="Arial"/>
                <w:color w:val="3A3838"/>
                <w:lang w:eastAsia="fr-FR"/>
              </w:rPr>
            </w:pPr>
          </w:p>
        </w:tc>
        <w:tc>
          <w:tcPr>
            <w:tcW w:w="3011" w:type="pct"/>
            <w:noWrap/>
          </w:tcPr>
          <w:p w14:paraId="3094B44C" w14:textId="77777777" w:rsidR="00187862" w:rsidRPr="00F64C56" w:rsidRDefault="00187862" w:rsidP="00AC4480">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A3838"/>
                <w:lang w:eastAsia="fr-FR"/>
              </w:rPr>
            </w:pPr>
          </w:p>
        </w:tc>
      </w:tr>
      <w:tr w:rsidR="00187862" w:rsidRPr="00F64C56" w14:paraId="49A9DB2D" w14:textId="77777777" w:rsidTr="00AC4480">
        <w:trPr>
          <w:trHeight w:val="675"/>
        </w:trPr>
        <w:tc>
          <w:tcPr>
            <w:cnfStyle w:val="001000000000" w:firstRow="0" w:lastRow="0" w:firstColumn="1" w:lastColumn="0" w:oddVBand="0" w:evenVBand="0" w:oddHBand="0" w:evenHBand="0" w:firstRowFirstColumn="0" w:firstRowLastColumn="0" w:lastRowFirstColumn="0" w:lastRowLastColumn="0"/>
            <w:tcW w:w="1989" w:type="pct"/>
            <w:noWrap/>
          </w:tcPr>
          <w:p w14:paraId="4218F30F" w14:textId="77777777" w:rsidR="00187862" w:rsidRPr="00F64C56" w:rsidRDefault="00187862" w:rsidP="00AC4480">
            <w:pPr>
              <w:jc w:val="both"/>
              <w:rPr>
                <w:rFonts w:ascii="Arial" w:eastAsia="Times New Roman" w:hAnsi="Arial" w:cs="Arial"/>
                <w:color w:val="3A3838"/>
                <w:lang w:eastAsia="fr-FR"/>
              </w:rPr>
            </w:pPr>
          </w:p>
        </w:tc>
        <w:tc>
          <w:tcPr>
            <w:tcW w:w="3011" w:type="pct"/>
            <w:noWrap/>
          </w:tcPr>
          <w:p w14:paraId="5231557F" w14:textId="77777777" w:rsidR="00187862" w:rsidRPr="00F64C56" w:rsidRDefault="00187862" w:rsidP="00AC448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r>
      <w:tr w:rsidR="00187862" w:rsidRPr="00F64C56" w14:paraId="7C288BF9" w14:textId="77777777" w:rsidTr="00AC4480">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1989" w:type="pct"/>
            <w:noWrap/>
          </w:tcPr>
          <w:p w14:paraId="144A38B9" w14:textId="77777777" w:rsidR="00187862" w:rsidRPr="00F64C56" w:rsidRDefault="00187862" w:rsidP="00AC4480">
            <w:pPr>
              <w:jc w:val="both"/>
              <w:rPr>
                <w:rFonts w:ascii="Arial" w:eastAsia="Times New Roman" w:hAnsi="Arial" w:cs="Arial"/>
                <w:color w:val="3A3838"/>
                <w:lang w:eastAsia="fr-FR"/>
              </w:rPr>
            </w:pPr>
          </w:p>
        </w:tc>
        <w:tc>
          <w:tcPr>
            <w:tcW w:w="3011" w:type="pct"/>
            <w:noWrap/>
          </w:tcPr>
          <w:p w14:paraId="7E6ECFD8" w14:textId="77777777" w:rsidR="00187862" w:rsidRPr="00F64C56" w:rsidRDefault="00187862" w:rsidP="00AC4480">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A3838"/>
                <w:lang w:eastAsia="fr-FR"/>
              </w:rPr>
            </w:pPr>
          </w:p>
        </w:tc>
      </w:tr>
      <w:tr w:rsidR="00187862" w:rsidRPr="00F64C56" w14:paraId="092BEE50" w14:textId="77777777" w:rsidTr="00AC4480">
        <w:trPr>
          <w:trHeight w:val="675"/>
        </w:trPr>
        <w:tc>
          <w:tcPr>
            <w:cnfStyle w:val="001000000000" w:firstRow="0" w:lastRow="0" w:firstColumn="1" w:lastColumn="0" w:oddVBand="0" w:evenVBand="0" w:oddHBand="0" w:evenHBand="0" w:firstRowFirstColumn="0" w:firstRowLastColumn="0" w:lastRowFirstColumn="0" w:lastRowLastColumn="0"/>
            <w:tcW w:w="1989" w:type="pct"/>
            <w:noWrap/>
          </w:tcPr>
          <w:p w14:paraId="3A8ECF10" w14:textId="77777777" w:rsidR="00187862" w:rsidRPr="00F64C56" w:rsidRDefault="00187862" w:rsidP="00AC4480">
            <w:pPr>
              <w:jc w:val="both"/>
              <w:rPr>
                <w:rFonts w:ascii="Arial" w:eastAsia="Times New Roman" w:hAnsi="Arial" w:cs="Arial"/>
                <w:color w:val="3A3838"/>
                <w:lang w:eastAsia="fr-FR"/>
              </w:rPr>
            </w:pPr>
          </w:p>
        </w:tc>
        <w:tc>
          <w:tcPr>
            <w:tcW w:w="3011" w:type="pct"/>
            <w:noWrap/>
          </w:tcPr>
          <w:p w14:paraId="13AA592E" w14:textId="77777777" w:rsidR="00187862" w:rsidRPr="00F64C56" w:rsidRDefault="00187862" w:rsidP="00AC448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r>
      <w:tr w:rsidR="00187862" w:rsidRPr="00F64C56" w14:paraId="455F1094" w14:textId="77777777" w:rsidTr="00AC4480">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1989" w:type="pct"/>
            <w:noWrap/>
          </w:tcPr>
          <w:p w14:paraId="75623A2B" w14:textId="77777777" w:rsidR="00187862" w:rsidRPr="00F64C56" w:rsidRDefault="00187862" w:rsidP="00AC4480">
            <w:pPr>
              <w:jc w:val="both"/>
              <w:rPr>
                <w:rFonts w:ascii="Arial" w:eastAsia="Times New Roman" w:hAnsi="Arial" w:cs="Arial"/>
                <w:color w:val="3A3838"/>
                <w:lang w:eastAsia="fr-FR"/>
              </w:rPr>
            </w:pPr>
          </w:p>
        </w:tc>
        <w:tc>
          <w:tcPr>
            <w:tcW w:w="3011" w:type="pct"/>
            <w:noWrap/>
          </w:tcPr>
          <w:p w14:paraId="545E6BEC" w14:textId="77777777" w:rsidR="00187862" w:rsidRPr="00F64C56" w:rsidRDefault="00187862" w:rsidP="00AC4480">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A3838"/>
                <w:lang w:eastAsia="fr-FR"/>
              </w:rPr>
            </w:pPr>
          </w:p>
        </w:tc>
      </w:tr>
      <w:tr w:rsidR="00187862" w:rsidRPr="00F64C56" w14:paraId="71FB7452" w14:textId="77777777" w:rsidTr="00AC4480">
        <w:trPr>
          <w:trHeight w:val="675"/>
        </w:trPr>
        <w:tc>
          <w:tcPr>
            <w:cnfStyle w:val="001000000000" w:firstRow="0" w:lastRow="0" w:firstColumn="1" w:lastColumn="0" w:oddVBand="0" w:evenVBand="0" w:oddHBand="0" w:evenHBand="0" w:firstRowFirstColumn="0" w:firstRowLastColumn="0" w:lastRowFirstColumn="0" w:lastRowLastColumn="0"/>
            <w:tcW w:w="1989" w:type="pct"/>
            <w:noWrap/>
          </w:tcPr>
          <w:p w14:paraId="6B0BE16B" w14:textId="77777777" w:rsidR="00187862" w:rsidRPr="00F64C56" w:rsidRDefault="00187862" w:rsidP="00AC4480">
            <w:pPr>
              <w:jc w:val="both"/>
              <w:rPr>
                <w:rFonts w:ascii="Arial" w:eastAsia="Times New Roman" w:hAnsi="Arial" w:cs="Arial"/>
                <w:color w:val="3A3838"/>
                <w:lang w:eastAsia="fr-FR"/>
              </w:rPr>
            </w:pPr>
          </w:p>
        </w:tc>
        <w:tc>
          <w:tcPr>
            <w:tcW w:w="3011" w:type="pct"/>
            <w:noWrap/>
          </w:tcPr>
          <w:p w14:paraId="41D3B60A" w14:textId="77777777" w:rsidR="00187862" w:rsidRPr="00F64C56" w:rsidRDefault="00187862" w:rsidP="00AC4480">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A3838"/>
                <w:lang w:eastAsia="fr-FR"/>
              </w:rPr>
            </w:pPr>
          </w:p>
        </w:tc>
      </w:tr>
    </w:tbl>
    <w:p w14:paraId="56AA740F" w14:textId="77777777" w:rsidR="00187862" w:rsidRDefault="00187862" w:rsidP="00187862">
      <w:pPr>
        <w:suppressAutoHyphens w:val="0"/>
        <w:jc w:val="both"/>
        <w:rPr>
          <w:rFonts w:ascii="Calibri" w:eastAsia="Calibri" w:hAnsi="Calibri"/>
        </w:rPr>
      </w:pPr>
    </w:p>
    <w:p w14:paraId="40A0D042" w14:textId="7F660A6B" w:rsidR="00861A36" w:rsidRPr="00F64C56" w:rsidRDefault="00861A36" w:rsidP="00F36032">
      <w:pPr>
        <w:suppressAutoHyphens w:val="0"/>
        <w:rPr>
          <w:rFonts w:ascii="Calibri" w:eastAsia="Calibri" w:hAnsi="Calibri"/>
        </w:rPr>
      </w:pPr>
    </w:p>
    <w:sectPr w:rsidR="00861A36" w:rsidRPr="00F64C56" w:rsidSect="00C25F11">
      <w:headerReference w:type="default" r:id="rId18"/>
      <w:footerReference w:type="default" r:id="rId19"/>
      <w:type w:val="continuous"/>
      <w:pgSz w:w="11906" w:h="16838"/>
      <w:pgMar w:top="883" w:right="1418" w:bottom="568" w:left="1077" w:header="862"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E2014" w14:textId="77777777" w:rsidR="008B3661" w:rsidRDefault="008B3661">
      <w:r>
        <w:separator/>
      </w:r>
    </w:p>
  </w:endnote>
  <w:endnote w:type="continuationSeparator" w:id="0">
    <w:p w14:paraId="6769183B" w14:textId="77777777" w:rsidR="008B3661" w:rsidRDefault="008B3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OpenSymbol">
    <w:charset w:val="00"/>
    <w:family w:val="auto"/>
    <w:pitch w:val="variable"/>
    <w:sig w:usb0="800000AF" w:usb1="1001ECEA"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Gill Sans MT">
    <w:panose1 w:val="020B0502020104020203"/>
    <w:charset w:val="00"/>
    <w:family w:val="swiss"/>
    <w:pitch w:val="variable"/>
    <w:sig w:usb0="00000007" w:usb1="00000000" w:usb2="00000000" w:usb3="00000000" w:csb0="00000003"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1DFD" w14:textId="7809AF6A" w:rsidR="00924324" w:rsidRPr="000F014E" w:rsidRDefault="00924324" w:rsidP="00AE7665">
    <w:pPr>
      <w:pStyle w:val="Pieddepage"/>
      <w:jc w:val="right"/>
      <w:rPr>
        <w:rFonts w:ascii="Arial" w:hAnsi="Arial" w:cs="Arial"/>
        <w:sz w:val="22"/>
      </w:rPr>
    </w:pPr>
    <w:r w:rsidRPr="000F014E">
      <w:rPr>
        <w:rFonts w:ascii="Arial" w:hAnsi="Arial" w:cs="Arial"/>
        <w:sz w:val="22"/>
      </w:rPr>
      <w:fldChar w:fldCharType="begin"/>
    </w:r>
    <w:r w:rsidRPr="000F014E">
      <w:rPr>
        <w:rFonts w:ascii="Arial" w:hAnsi="Arial" w:cs="Arial"/>
        <w:sz w:val="22"/>
      </w:rPr>
      <w:instrText>PAGE   \* MERGEFORMAT</w:instrText>
    </w:r>
    <w:r w:rsidRPr="000F014E">
      <w:rPr>
        <w:rFonts w:ascii="Arial" w:hAnsi="Arial" w:cs="Arial"/>
        <w:sz w:val="22"/>
      </w:rPr>
      <w:fldChar w:fldCharType="separate"/>
    </w:r>
    <w:r w:rsidR="003F3987">
      <w:rPr>
        <w:rFonts w:ascii="Arial" w:hAnsi="Arial" w:cs="Arial"/>
        <w:noProof/>
        <w:sz w:val="22"/>
      </w:rPr>
      <w:t>5</w:t>
    </w:r>
    <w:r w:rsidRPr="000F014E">
      <w:rPr>
        <w:rFonts w:ascii="Arial" w:hAnsi="Arial" w:cs="Arial"/>
        <w:sz w:val="22"/>
      </w:rPr>
      <w:fldChar w:fldCharType="end"/>
    </w:r>
  </w:p>
  <w:p w14:paraId="5E4C3BD0" w14:textId="466ED9BA" w:rsidR="00924324" w:rsidRPr="00C56F7F" w:rsidRDefault="00924324">
    <w:pPr>
      <w:pStyle w:val="Pieddepage"/>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98DD0" w14:textId="77777777" w:rsidR="008B3661" w:rsidRDefault="008B3661">
      <w:r>
        <w:separator/>
      </w:r>
    </w:p>
  </w:footnote>
  <w:footnote w:type="continuationSeparator" w:id="0">
    <w:p w14:paraId="381C6C02" w14:textId="77777777" w:rsidR="008B3661" w:rsidRDefault="008B3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E16F9" w14:textId="1B0ACAC0" w:rsidR="00C25F11" w:rsidRDefault="001F10E6" w:rsidP="00B879F2">
    <w:pPr>
      <w:autoSpaceDE w:val="0"/>
      <w:jc w:val="center"/>
    </w:pPr>
    <w:r w:rsidRPr="001F10E6">
      <w:rPr>
        <w:rFonts w:ascii="Calibri" w:eastAsia="Calibri" w:hAnsi="Calibri"/>
        <w:noProof/>
        <w:kern w:val="2"/>
        <w:sz w:val="22"/>
        <w:szCs w:val="22"/>
        <w:lang w:eastAsia="en-US"/>
        <w14:ligatures w14:val="standardContextual"/>
      </w:rPr>
      <mc:AlternateContent>
        <mc:Choice Requires="wps">
          <w:drawing>
            <wp:anchor distT="0" distB="0" distL="114300" distR="114300" simplePos="0" relativeHeight="251713536" behindDoc="0" locked="0" layoutInCell="1" allowOverlap="1" wp14:anchorId="0810E006" wp14:editId="4BC4E4E4">
              <wp:simplePos x="0" y="0"/>
              <wp:positionH relativeFrom="column">
                <wp:posOffset>3675707</wp:posOffset>
              </wp:positionH>
              <wp:positionV relativeFrom="paragraph">
                <wp:posOffset>-208229</wp:posOffset>
              </wp:positionV>
              <wp:extent cx="2163778" cy="633743"/>
              <wp:effectExtent l="0" t="0" r="8255" b="0"/>
              <wp:wrapNone/>
              <wp:docPr id="414836655" name="Zone de texte 1"/>
              <wp:cNvGraphicFramePr/>
              <a:graphic xmlns:a="http://schemas.openxmlformats.org/drawingml/2006/main">
                <a:graphicData uri="http://schemas.microsoft.com/office/word/2010/wordprocessingShape">
                  <wps:wsp>
                    <wps:cNvSpPr txBox="1"/>
                    <wps:spPr>
                      <a:xfrm>
                        <a:off x="0" y="0"/>
                        <a:ext cx="2163778" cy="633743"/>
                      </a:xfrm>
                      <a:prstGeom prst="rect">
                        <a:avLst/>
                      </a:prstGeom>
                      <a:solidFill>
                        <a:sysClr val="window" lastClr="FFFFFF"/>
                      </a:solidFill>
                      <a:ln w="6350">
                        <a:noFill/>
                      </a:ln>
                    </wps:spPr>
                    <wps:txbx>
                      <w:txbxContent>
                        <w:sdt>
                          <w:sdtPr>
                            <w:id w:val="-605575626"/>
                            <w:lock w:val="contentLocked"/>
                            <w:placeholder>
                              <w:docPart w:val="8A33F3E7F6344EB18448F62EECD274D5"/>
                            </w:placeholder>
                            <w:group/>
                          </w:sdtPr>
                          <w:sdtContent>
                            <w:p w14:paraId="15ADA9F4" w14:textId="77777777" w:rsidR="001F10E6" w:rsidRDefault="001F10E6" w:rsidP="00184F69">
                              <w:r w:rsidRPr="00665A89">
                                <w:rPr>
                                  <w:rFonts w:ascii="Century Gothic" w:hAnsi="Century Gothic"/>
                                  <w:b/>
                                  <w:bCs/>
                                  <w:noProof/>
                                  <w:color w:val="00B0F0"/>
                                </w:rPr>
                                <w:drawing>
                                  <wp:inline distT="0" distB="0" distL="0" distR="0" wp14:anchorId="254F9BFF" wp14:editId="7A2046F9">
                                    <wp:extent cx="683260" cy="461010"/>
                                    <wp:effectExtent l="0" t="0" r="0" b="0"/>
                                    <wp:docPr id="306734313" name="Image 30673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Graphique, texte, graphisme, Polic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822" cy="461175"/>
                                            </a:xfrm>
                                            <a:prstGeom prst="rect">
                                              <a:avLst/>
                                            </a:prstGeom>
                                            <a:noFill/>
                                            <a:ln>
                                              <a:noFill/>
                                            </a:ln>
                                          </pic:spPr>
                                        </pic:pic>
                                      </a:graphicData>
                                    </a:graphic>
                                  </wp:inline>
                                </w:drawing>
                              </w:r>
                              <w:r w:rsidRPr="00665A89">
                                <w:rPr>
                                  <w:rFonts w:ascii="Century Gothic" w:hAnsi="Century Gothic"/>
                                  <w:b/>
                                  <w:bCs/>
                                  <w:noProof/>
                                  <w:color w:val="00B0F0"/>
                                </w:rPr>
                                <w:drawing>
                                  <wp:inline distT="0" distB="0" distL="0" distR="0" wp14:anchorId="434FA748" wp14:editId="61D1537D">
                                    <wp:extent cx="577850" cy="434975"/>
                                    <wp:effectExtent l="0" t="0" r="0" b="0"/>
                                    <wp:docPr id="1661321447" name="Image 166132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 86" descr="Une image contenant texte, Graphique, Police, cercle&#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7969" cy="435100"/>
                                            </a:xfrm>
                                            <a:prstGeom prst="rect">
                                              <a:avLst/>
                                            </a:prstGeom>
                                            <a:noFill/>
                                            <a:ln>
                                              <a:noFill/>
                                            </a:ln>
                                          </pic:spPr>
                                        </pic:pic>
                                      </a:graphicData>
                                    </a:graphic>
                                  </wp:inline>
                                </w:drawing>
                              </w:r>
                              <w:r w:rsidRPr="00665A89">
                                <w:rPr>
                                  <w:noProof/>
                                </w:rPr>
                                <w:drawing>
                                  <wp:inline distT="0" distB="0" distL="0" distR="0" wp14:anchorId="367CD68D" wp14:editId="6E3FA787">
                                    <wp:extent cx="659765" cy="444500"/>
                                    <wp:effectExtent l="0" t="0" r="0" b="0"/>
                                    <wp:docPr id="237957188" name="Image 23795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 Graphique, Police, logo&#10;&#10;Description générée automatiquement"/>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659959" cy="445071"/>
                                            </a:xfrm>
                                            <a:prstGeom prst="rect">
                                              <a:avLst/>
                                            </a:prstGeom>
                                            <a:noFill/>
                                            <a:ln>
                                              <a:noFill/>
                                            </a:ln>
                                          </pic:spPr>
                                        </pic:pic>
                                      </a:graphicData>
                                    </a:graphic>
                                  </wp:inline>
                                </w:drawing>
                              </w:r>
                              <w:r>
                                <w:tab/>
                              </w:r>
                              <w:r>
                                <w:tab/>
                              </w:r>
                              <w:r>
                                <w:tab/>
                              </w:r>
                              <w:r>
                                <w:tab/>
                              </w:r>
                            </w:p>
                          </w:sdtContent>
                        </w:sdt>
                        <w:p w14:paraId="425DAE36" w14:textId="77777777" w:rsidR="001F10E6" w:rsidRDefault="001F10E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10E006" id="_x0000_t202" coordsize="21600,21600" o:spt="202" path="m,l,21600r21600,l21600,xe">
              <v:stroke joinstyle="miter"/>
              <v:path gradientshapeok="t" o:connecttype="rect"/>
            </v:shapetype>
            <v:shape id="Zone de texte 1" o:spid="_x0000_s1026" type="#_x0000_t202" style="position:absolute;left:0;text-align:left;margin-left:289.45pt;margin-top:-16.4pt;width:170.4pt;height:49.9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" fillcolor="window" stroked="f" strokeweight=".5pt">
              <v:textbox>
                <w:txbxContent>
                  <w:sdt>
                    <w:sdtPr>
                      <w:id w:val="-605575626"/>
                      <w:lock w:val="contentLocked"/>
                      <w:placeholder>
                        <w:docPart w:val="8A33F3E7F6344EB18448F62EECD274D5"/>
                      </w:placeholder>
                      <w:group/>
                    </w:sdtPr>
                    <w:sdtContent>
                      <w:p w14:paraId="15ADA9F4" w14:textId="77777777" w:rsidR="001F10E6" w:rsidRDefault="001F10E6" w:rsidP="00184F69">
                        <w:r w:rsidRPr="00665A89">
                          <w:rPr>
                            <w:rFonts w:ascii="Century Gothic" w:hAnsi="Century Gothic"/>
                            <w:b/>
                            <w:bCs/>
                            <w:noProof/>
                            <w:color w:val="00B0F0"/>
                          </w:rPr>
                          <w:drawing>
                            <wp:inline distT="0" distB="0" distL="0" distR="0" wp14:anchorId="254F9BFF" wp14:editId="7A2046F9">
                              <wp:extent cx="683260" cy="461010"/>
                              <wp:effectExtent l="0" t="0" r="0" b="0"/>
                              <wp:docPr id="306734313" name="Image 30673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Graphique, texte, graphisme, Polic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822" cy="461175"/>
                                      </a:xfrm>
                                      <a:prstGeom prst="rect">
                                        <a:avLst/>
                                      </a:prstGeom>
                                      <a:noFill/>
                                      <a:ln>
                                        <a:noFill/>
                                      </a:ln>
                                    </pic:spPr>
                                  </pic:pic>
                                </a:graphicData>
                              </a:graphic>
                            </wp:inline>
                          </w:drawing>
                        </w:r>
                        <w:r w:rsidRPr="00665A89">
                          <w:rPr>
                            <w:rFonts w:ascii="Century Gothic" w:hAnsi="Century Gothic"/>
                            <w:b/>
                            <w:bCs/>
                            <w:noProof/>
                            <w:color w:val="00B0F0"/>
                          </w:rPr>
                          <w:drawing>
                            <wp:inline distT="0" distB="0" distL="0" distR="0" wp14:anchorId="434FA748" wp14:editId="61D1537D">
                              <wp:extent cx="577850" cy="434975"/>
                              <wp:effectExtent l="0" t="0" r="0" b="0"/>
                              <wp:docPr id="1661321447" name="Image 166132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 86" descr="Une image contenant texte, Graphique, Police, cercle&#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7969" cy="435100"/>
                                      </a:xfrm>
                                      <a:prstGeom prst="rect">
                                        <a:avLst/>
                                      </a:prstGeom>
                                      <a:noFill/>
                                      <a:ln>
                                        <a:noFill/>
                                      </a:ln>
                                    </pic:spPr>
                                  </pic:pic>
                                </a:graphicData>
                              </a:graphic>
                            </wp:inline>
                          </w:drawing>
                        </w:r>
                        <w:r w:rsidRPr="00665A89">
                          <w:rPr>
                            <w:noProof/>
                          </w:rPr>
                          <w:drawing>
                            <wp:inline distT="0" distB="0" distL="0" distR="0" wp14:anchorId="367CD68D" wp14:editId="6E3FA787">
                              <wp:extent cx="659765" cy="444500"/>
                              <wp:effectExtent l="0" t="0" r="0" b="0"/>
                              <wp:docPr id="237957188" name="Image 23795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 Graphique, Police, logo&#10;&#10;Description générée automatiquement"/>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659959" cy="445071"/>
                                      </a:xfrm>
                                      <a:prstGeom prst="rect">
                                        <a:avLst/>
                                      </a:prstGeom>
                                      <a:noFill/>
                                      <a:ln>
                                        <a:noFill/>
                                      </a:ln>
                                    </pic:spPr>
                                  </pic:pic>
                                </a:graphicData>
                              </a:graphic>
                            </wp:inline>
                          </w:drawing>
                        </w:r>
                        <w:r>
                          <w:tab/>
                        </w:r>
                        <w:r>
                          <w:tab/>
                        </w:r>
                        <w:r>
                          <w:tab/>
                        </w:r>
                        <w:r>
                          <w:tab/>
                        </w:r>
                      </w:p>
                    </w:sdtContent>
                  </w:sdt>
                  <w:p w14:paraId="425DAE36" w14:textId="77777777" w:rsidR="001F10E6" w:rsidRDefault="001F10E6"/>
                </w:txbxContent>
              </v:textbox>
            </v:shape>
          </w:pict>
        </mc:Fallback>
      </mc:AlternateContent>
    </w:r>
    <w:r w:rsidR="00A06ACB" w:rsidRPr="00C25F11">
      <w:rPr>
        <w:noProof/>
      </w:rPr>
      <w:drawing>
        <wp:anchor distT="0" distB="0" distL="114300" distR="114300" simplePos="0" relativeHeight="251628544" behindDoc="0" locked="0" layoutInCell="1" allowOverlap="1" wp14:anchorId="488E56DF" wp14:editId="2F556744">
          <wp:simplePos x="0" y="0"/>
          <wp:positionH relativeFrom="page">
            <wp:posOffset>2652395</wp:posOffset>
          </wp:positionH>
          <wp:positionV relativeFrom="margin">
            <wp:posOffset>-967105</wp:posOffset>
          </wp:positionV>
          <wp:extent cx="1153795" cy="657225"/>
          <wp:effectExtent l="0" t="0" r="8255" b="9525"/>
          <wp:wrapNone/>
          <wp:docPr id="83" name="Image 8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a:picLocks noChangeAspect="1" noChangeArrowheads="1"/>
                  </pic:cNvPicPr>
                </pic:nvPicPr>
                <pic:blipFill>
                  <a:blip r:embed="rId4">
                    <a:extLst>
                      <a:ext uri="{28A0092B-C50C-407E-A947-70E740481C1C}">
                        <a14:useLocalDpi xmlns:a14="http://schemas.microsoft.com/office/drawing/2010/main" val="0"/>
                      </a:ext>
                    </a:extLst>
                  </a:blip>
                  <a:srcRect l="12305" b="13142"/>
                  <a:stretch>
                    <a:fillRect/>
                  </a:stretch>
                </pic:blipFill>
                <pic:spPr bwMode="auto">
                  <a:xfrm>
                    <a:off x="0" y="0"/>
                    <a:ext cx="1153795" cy="657225"/>
                  </a:xfrm>
                  <a:prstGeom prst="rect">
                    <a:avLst/>
                  </a:prstGeom>
                  <a:noFill/>
                </pic:spPr>
              </pic:pic>
            </a:graphicData>
          </a:graphic>
          <wp14:sizeRelH relativeFrom="margin">
            <wp14:pctWidth>0</wp14:pctWidth>
          </wp14:sizeRelH>
          <wp14:sizeRelV relativeFrom="margin">
            <wp14:pctHeight>0</wp14:pctHeight>
          </wp14:sizeRelV>
        </wp:anchor>
      </w:drawing>
    </w:r>
    <w:r w:rsidR="00D01E1D">
      <w:rPr>
        <w:noProof/>
      </w:rPr>
      <w:drawing>
        <wp:anchor distT="0" distB="0" distL="114300" distR="114300" simplePos="0" relativeHeight="251684864" behindDoc="1" locked="0" layoutInCell="1" allowOverlap="1" wp14:anchorId="660926EE" wp14:editId="5419DEC7">
          <wp:simplePos x="0" y="0"/>
          <wp:positionH relativeFrom="margin">
            <wp:align>left</wp:align>
          </wp:positionH>
          <wp:positionV relativeFrom="paragraph">
            <wp:posOffset>-252095</wp:posOffset>
          </wp:positionV>
          <wp:extent cx="1809750" cy="685068"/>
          <wp:effectExtent l="0" t="0" r="0" b="1270"/>
          <wp:wrapNone/>
          <wp:docPr id="6" name="Image 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9750" cy="6850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8844FC" w14:textId="26F98734" w:rsidR="00C25F11" w:rsidRDefault="00140C2C" w:rsidP="00140C2C">
    <w:pPr>
      <w:tabs>
        <w:tab w:val="left" w:pos="1230"/>
      </w:tabs>
      <w:autoSpaceDE w:val="0"/>
    </w:pPr>
    <w:r>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r w:rsidR="001F10E6">
      <w:tab/>
    </w:r>
  </w:p>
  <w:p w14:paraId="5ED016B4" w14:textId="42018082" w:rsidR="00C25F11" w:rsidRDefault="00C25F11" w:rsidP="00B879F2">
    <w:pPr>
      <w:autoSpaceDE w:val="0"/>
      <w:jc w:val="center"/>
    </w:pPr>
  </w:p>
  <w:p w14:paraId="16A231F8" w14:textId="25856C9F" w:rsidR="00C25F11" w:rsidRDefault="00C25F11" w:rsidP="00B879F2">
    <w:pPr>
      <w:autoSpaceDE w:val="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5E64F0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6pt;height:51.6pt;visibility:visible;mso-wrap-style:square" o:bullet="t">
        <v:imagedata r:id="rId1" o:title=""/>
      </v:shape>
    </w:pict>
  </w:numPicBullet>
  <w:numPicBullet w:numPicBulletId="1">
    <w:pict>
      <v:shape id="_x0000_i1026" type="#_x0000_t75" style="width:10.2pt;height:10.2pt;visibility:visible;mso-wrap-style:square" o:bullet="t">
        <v:imagedata r:id="rId2" o:title=""/>
      </v:shape>
    </w:pict>
  </w:numPicBullet>
  <w:abstractNum w:abstractNumId="0" w15:restartNumberingAfterBreak="0">
    <w:nsid w:val="00000001"/>
    <w:multiLevelType w:val="multilevel"/>
    <w:tmpl w:val="00000001"/>
    <w:lvl w:ilvl="0">
      <w:start w:val="1"/>
      <w:numFmt w:val="upperRoman"/>
      <w:pStyle w:val="Titre1"/>
      <w:suff w:val="space"/>
      <w:lvlText w:val="%1."/>
      <w:lvlJc w:val="left"/>
      <w:pPr>
        <w:tabs>
          <w:tab w:val="num" w:pos="0"/>
        </w:tabs>
        <w:ind w:left="0" w:firstLine="0"/>
      </w:pPr>
      <w:rPr>
        <w:rFonts w:ascii="Symbol" w:hAnsi="Symbol" w:cs="Symbol"/>
      </w:rPr>
    </w:lvl>
    <w:lvl w:ilvl="1">
      <w:start w:val="1"/>
      <w:numFmt w:val="upperLetter"/>
      <w:pStyle w:val="Titre2"/>
      <w:suff w:val="space"/>
      <w:lvlText w:val="%2."/>
      <w:lvlJc w:val="left"/>
      <w:pPr>
        <w:tabs>
          <w:tab w:val="num" w:pos="0"/>
        </w:tabs>
        <w:ind w:left="720" w:firstLine="0"/>
      </w:pPr>
      <w:rPr>
        <w:rFonts w:ascii="Wingdings" w:hAnsi="Wingdings" w:cs="Wingdings"/>
      </w:rPr>
    </w:lvl>
    <w:lvl w:ilvl="2">
      <w:start w:val="1"/>
      <w:numFmt w:val="decimal"/>
      <w:pStyle w:val="Titre3"/>
      <w:suff w:val="space"/>
      <w:lvlText w:val="%3."/>
      <w:lvlJc w:val="left"/>
      <w:pPr>
        <w:tabs>
          <w:tab w:val="num" w:pos="0"/>
        </w:tabs>
        <w:ind w:left="1440" w:firstLine="0"/>
      </w:pPr>
      <w:rPr>
        <w:rFonts w:ascii="Tahoma" w:hAnsi="Tahoma" w:cs="Tahoma"/>
        <w:b w:val="0"/>
        <w:i/>
        <w:sz w:val="24"/>
        <w:szCs w:val="24"/>
      </w:rPr>
    </w:lvl>
    <w:lvl w:ilvl="3">
      <w:start w:val="1"/>
      <w:numFmt w:val="lowerLetter"/>
      <w:pStyle w:val="Titre4"/>
      <w:suff w:val="space"/>
      <w:lvlText w:val="%4)"/>
      <w:lvlJc w:val="left"/>
      <w:pPr>
        <w:tabs>
          <w:tab w:val="num" w:pos="0"/>
        </w:tabs>
        <w:ind w:left="2160" w:firstLine="0"/>
      </w:pPr>
      <w:rPr>
        <w:rFonts w:ascii="Tahoma" w:hAnsi="Tahoma" w:cs="Tahoma"/>
        <w:b w:val="0"/>
        <w:i/>
        <w:sz w:val="22"/>
        <w:szCs w:val="22"/>
        <w:u w:val="none"/>
      </w:rPr>
    </w:lvl>
    <w:lvl w:ilvl="4">
      <w:start w:val="1"/>
      <w:numFmt w:val="decimal"/>
      <w:pStyle w:val="Titre5"/>
      <w:suff w:val="space"/>
      <w:lvlText w:val="(%5)"/>
      <w:lvlJc w:val="left"/>
      <w:pPr>
        <w:tabs>
          <w:tab w:val="num" w:pos="0"/>
        </w:tabs>
        <w:ind w:left="2880" w:firstLine="0"/>
      </w:pPr>
      <w:rPr>
        <w:rFonts w:ascii="Courier New" w:hAnsi="Courier New" w:cs="Courier New"/>
      </w:rPr>
    </w:lvl>
    <w:lvl w:ilvl="5">
      <w:start w:val="1"/>
      <w:numFmt w:val="lowerLetter"/>
      <w:pStyle w:val="Titre6"/>
      <w:lvlText w:val="(%6)"/>
      <w:lvlJc w:val="left"/>
      <w:pPr>
        <w:tabs>
          <w:tab w:val="num" w:pos="3960"/>
        </w:tabs>
        <w:ind w:left="3600" w:firstLine="0"/>
      </w:pPr>
    </w:lvl>
    <w:lvl w:ilvl="6">
      <w:start w:val="1"/>
      <w:numFmt w:val="lowerRoman"/>
      <w:pStyle w:val="Titre7"/>
      <w:lvlText w:val="(%7)"/>
      <w:lvlJc w:val="left"/>
      <w:pPr>
        <w:tabs>
          <w:tab w:val="num" w:pos="4680"/>
        </w:tabs>
        <w:ind w:left="4320" w:firstLine="0"/>
      </w:pPr>
    </w:lvl>
    <w:lvl w:ilvl="7">
      <w:start w:val="1"/>
      <w:numFmt w:val="lowerLetter"/>
      <w:pStyle w:val="Titre8"/>
      <w:lvlText w:val="(%8)"/>
      <w:lvlJc w:val="left"/>
      <w:pPr>
        <w:tabs>
          <w:tab w:val="num" w:pos="5400"/>
        </w:tabs>
        <w:ind w:left="5040" w:firstLine="0"/>
      </w:pPr>
    </w:lvl>
    <w:lvl w:ilvl="8">
      <w:start w:val="1"/>
      <w:numFmt w:val="lowerRoman"/>
      <w:pStyle w:val="Titre9"/>
      <w:lvlText w:val="(%9)"/>
      <w:lvlJc w:val="left"/>
      <w:pPr>
        <w:tabs>
          <w:tab w:val="num" w:pos="6120"/>
        </w:tabs>
        <w:ind w:left="5760" w:firstLine="0"/>
      </w:pPr>
    </w:lvl>
  </w:abstractNum>
  <w:abstractNum w:abstractNumId="1" w15:restartNumberingAfterBreak="0">
    <w:nsid w:val="00000002"/>
    <w:multiLevelType w:val="singleLevel"/>
    <w:tmpl w:val="00000002"/>
    <w:name w:val="WW8Num3"/>
    <w:lvl w:ilvl="0">
      <w:start w:val="1"/>
      <w:numFmt w:val="bullet"/>
      <w:lvlText w:val=""/>
      <w:lvlJc w:val="left"/>
      <w:pPr>
        <w:tabs>
          <w:tab w:val="num" w:pos="0"/>
        </w:tabs>
        <w:ind w:left="720" w:hanging="360"/>
      </w:pPr>
      <w:rPr>
        <w:rFonts w:ascii="Symbol" w:hAnsi="Symbol" w:cs="Times New Roman"/>
        <w:sz w:val="24"/>
      </w:rPr>
    </w:lvl>
  </w:abstractNum>
  <w:abstractNum w:abstractNumId="2" w15:restartNumberingAfterBreak="0">
    <w:nsid w:val="00000003"/>
    <w:multiLevelType w:val="singleLevel"/>
    <w:tmpl w:val="00000003"/>
    <w:name w:val="WW8Num10"/>
    <w:lvl w:ilvl="0">
      <w:start w:val="5"/>
      <w:numFmt w:val="bullet"/>
      <w:lvlText w:val="-"/>
      <w:lvlJc w:val="left"/>
      <w:pPr>
        <w:tabs>
          <w:tab w:val="num" w:pos="0"/>
        </w:tabs>
        <w:ind w:left="720" w:hanging="360"/>
      </w:pPr>
      <w:rPr>
        <w:rFonts w:ascii="Tahoma" w:hAnsi="Tahoma" w:cs="Tahoma" w:hint="default"/>
        <w:sz w:val="22"/>
        <w:szCs w:val="22"/>
      </w:rPr>
    </w:lvl>
  </w:abstractNum>
  <w:abstractNum w:abstractNumId="3" w15:restartNumberingAfterBreak="0">
    <w:nsid w:val="00000004"/>
    <w:multiLevelType w:val="multilevel"/>
    <w:tmpl w:val="00000004"/>
    <w:name w:val="WWNum1"/>
    <w:lvl w:ilvl="0">
      <w:start w:val="1"/>
      <w:numFmt w:val="bullet"/>
      <w:lvlText w:val="-"/>
      <w:lvlJc w:val="left"/>
      <w:pPr>
        <w:tabs>
          <w:tab w:val="num" w:pos="0"/>
        </w:tabs>
        <w:ind w:left="1065" w:firstLine="705"/>
      </w:pPr>
      <w:rPr>
        <w:rFonts w:ascii="Arial" w:hAnsi="Arial" w:cs="Arial"/>
        <w:sz w:val="22"/>
      </w:rPr>
    </w:lvl>
    <w:lvl w:ilvl="1">
      <w:start w:val="1"/>
      <w:numFmt w:val="bullet"/>
      <w:lvlText w:val="o"/>
      <w:lvlJc w:val="left"/>
      <w:pPr>
        <w:tabs>
          <w:tab w:val="num" w:pos="0"/>
        </w:tabs>
        <w:ind w:left="1785" w:firstLine="1425"/>
      </w:pPr>
      <w:rPr>
        <w:rFonts w:ascii="Arial" w:hAnsi="Arial" w:cs="Arial"/>
        <w:sz w:val="22"/>
      </w:rPr>
    </w:lvl>
    <w:lvl w:ilvl="2">
      <w:start w:val="1"/>
      <w:numFmt w:val="bullet"/>
      <w:lvlText w:val="▪"/>
      <w:lvlJc w:val="left"/>
      <w:pPr>
        <w:tabs>
          <w:tab w:val="num" w:pos="0"/>
        </w:tabs>
        <w:ind w:left="2505" w:firstLine="2145"/>
      </w:pPr>
      <w:rPr>
        <w:rFonts w:ascii="Arial" w:hAnsi="Arial" w:cs="Arial"/>
        <w:sz w:val="22"/>
      </w:rPr>
    </w:lvl>
    <w:lvl w:ilvl="3">
      <w:start w:val="1"/>
      <w:numFmt w:val="bullet"/>
      <w:lvlText w:val="●"/>
      <w:lvlJc w:val="left"/>
      <w:pPr>
        <w:tabs>
          <w:tab w:val="num" w:pos="0"/>
        </w:tabs>
        <w:ind w:left="3225" w:firstLine="2865"/>
      </w:pPr>
      <w:rPr>
        <w:rFonts w:ascii="Arial" w:hAnsi="Arial" w:cs="Arial"/>
        <w:sz w:val="22"/>
      </w:rPr>
    </w:lvl>
    <w:lvl w:ilvl="4">
      <w:start w:val="1"/>
      <w:numFmt w:val="bullet"/>
      <w:lvlText w:val="o"/>
      <w:lvlJc w:val="left"/>
      <w:pPr>
        <w:tabs>
          <w:tab w:val="num" w:pos="0"/>
        </w:tabs>
        <w:ind w:left="3945" w:firstLine="3585"/>
      </w:pPr>
      <w:rPr>
        <w:rFonts w:ascii="Arial" w:hAnsi="Arial" w:cs="Arial"/>
        <w:sz w:val="22"/>
      </w:rPr>
    </w:lvl>
    <w:lvl w:ilvl="5">
      <w:start w:val="1"/>
      <w:numFmt w:val="bullet"/>
      <w:lvlText w:val="▪"/>
      <w:lvlJc w:val="left"/>
      <w:pPr>
        <w:tabs>
          <w:tab w:val="num" w:pos="0"/>
        </w:tabs>
        <w:ind w:left="4665" w:firstLine="4305"/>
      </w:pPr>
      <w:rPr>
        <w:rFonts w:ascii="Arial" w:hAnsi="Arial" w:cs="Arial"/>
        <w:sz w:val="22"/>
      </w:rPr>
    </w:lvl>
    <w:lvl w:ilvl="6">
      <w:start w:val="1"/>
      <w:numFmt w:val="bullet"/>
      <w:lvlText w:val="●"/>
      <w:lvlJc w:val="left"/>
      <w:pPr>
        <w:tabs>
          <w:tab w:val="num" w:pos="0"/>
        </w:tabs>
        <w:ind w:left="5385" w:firstLine="5025"/>
      </w:pPr>
      <w:rPr>
        <w:rFonts w:ascii="Arial" w:hAnsi="Arial" w:cs="Arial"/>
        <w:sz w:val="22"/>
      </w:rPr>
    </w:lvl>
    <w:lvl w:ilvl="7">
      <w:start w:val="1"/>
      <w:numFmt w:val="bullet"/>
      <w:lvlText w:val="o"/>
      <w:lvlJc w:val="left"/>
      <w:pPr>
        <w:tabs>
          <w:tab w:val="num" w:pos="0"/>
        </w:tabs>
        <w:ind w:left="6105" w:firstLine="5745"/>
      </w:pPr>
      <w:rPr>
        <w:rFonts w:ascii="Arial" w:hAnsi="Arial" w:cs="Arial"/>
        <w:sz w:val="22"/>
      </w:rPr>
    </w:lvl>
    <w:lvl w:ilvl="8">
      <w:start w:val="1"/>
      <w:numFmt w:val="bullet"/>
      <w:lvlText w:val="▪"/>
      <w:lvlJc w:val="left"/>
      <w:pPr>
        <w:tabs>
          <w:tab w:val="num" w:pos="0"/>
        </w:tabs>
        <w:ind w:left="6825" w:firstLine="6465"/>
      </w:pPr>
      <w:rPr>
        <w:rFonts w:ascii="Arial" w:hAnsi="Arial" w:cs="Arial"/>
        <w:sz w:val="22"/>
      </w:rPr>
    </w:lvl>
  </w:abstractNum>
  <w:abstractNum w:abstractNumId="4" w15:restartNumberingAfterBreak="0">
    <w:nsid w:val="02EA7E2A"/>
    <w:multiLevelType w:val="hybridMultilevel"/>
    <w:tmpl w:val="D19AABF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15AE572E"/>
    <w:multiLevelType w:val="hybridMultilevel"/>
    <w:tmpl w:val="A37C3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127A6C"/>
    <w:multiLevelType w:val="hybridMultilevel"/>
    <w:tmpl w:val="9370B5A0"/>
    <w:lvl w:ilvl="0" w:tplc="5E0A402C">
      <w:start w:val="1"/>
      <w:numFmt w:val="bullet"/>
      <w:lvlText w:val=""/>
      <w:lvlPicBulletId w:val="1"/>
      <w:lvlJc w:val="left"/>
      <w:pPr>
        <w:ind w:left="402" w:hanging="360"/>
      </w:pPr>
      <w:rPr>
        <w:rFonts w:ascii="Symbol" w:hAnsi="Symbol" w:hint="default"/>
        <w:sz w:val="44"/>
        <w:szCs w:val="44"/>
      </w:rPr>
    </w:lvl>
    <w:lvl w:ilvl="1" w:tplc="040C0003" w:tentative="1">
      <w:start w:val="1"/>
      <w:numFmt w:val="bullet"/>
      <w:lvlText w:val="o"/>
      <w:lvlJc w:val="left"/>
      <w:pPr>
        <w:ind w:left="1122" w:hanging="360"/>
      </w:pPr>
      <w:rPr>
        <w:rFonts w:ascii="Courier New" w:hAnsi="Courier New" w:cs="Courier New" w:hint="default"/>
      </w:rPr>
    </w:lvl>
    <w:lvl w:ilvl="2" w:tplc="040C0005" w:tentative="1">
      <w:start w:val="1"/>
      <w:numFmt w:val="bullet"/>
      <w:lvlText w:val=""/>
      <w:lvlJc w:val="left"/>
      <w:pPr>
        <w:ind w:left="1842" w:hanging="360"/>
      </w:pPr>
      <w:rPr>
        <w:rFonts w:ascii="Wingdings" w:hAnsi="Wingdings" w:hint="default"/>
      </w:rPr>
    </w:lvl>
    <w:lvl w:ilvl="3" w:tplc="040C0001" w:tentative="1">
      <w:start w:val="1"/>
      <w:numFmt w:val="bullet"/>
      <w:lvlText w:val=""/>
      <w:lvlJc w:val="left"/>
      <w:pPr>
        <w:ind w:left="2562" w:hanging="360"/>
      </w:pPr>
      <w:rPr>
        <w:rFonts w:ascii="Symbol" w:hAnsi="Symbol" w:hint="default"/>
      </w:rPr>
    </w:lvl>
    <w:lvl w:ilvl="4" w:tplc="040C0003" w:tentative="1">
      <w:start w:val="1"/>
      <w:numFmt w:val="bullet"/>
      <w:lvlText w:val="o"/>
      <w:lvlJc w:val="left"/>
      <w:pPr>
        <w:ind w:left="3282" w:hanging="360"/>
      </w:pPr>
      <w:rPr>
        <w:rFonts w:ascii="Courier New" w:hAnsi="Courier New" w:cs="Courier New" w:hint="default"/>
      </w:rPr>
    </w:lvl>
    <w:lvl w:ilvl="5" w:tplc="040C0005" w:tentative="1">
      <w:start w:val="1"/>
      <w:numFmt w:val="bullet"/>
      <w:lvlText w:val=""/>
      <w:lvlJc w:val="left"/>
      <w:pPr>
        <w:ind w:left="4002" w:hanging="360"/>
      </w:pPr>
      <w:rPr>
        <w:rFonts w:ascii="Wingdings" w:hAnsi="Wingdings" w:hint="default"/>
      </w:rPr>
    </w:lvl>
    <w:lvl w:ilvl="6" w:tplc="040C0001" w:tentative="1">
      <w:start w:val="1"/>
      <w:numFmt w:val="bullet"/>
      <w:lvlText w:val=""/>
      <w:lvlJc w:val="left"/>
      <w:pPr>
        <w:ind w:left="4722" w:hanging="360"/>
      </w:pPr>
      <w:rPr>
        <w:rFonts w:ascii="Symbol" w:hAnsi="Symbol" w:hint="default"/>
      </w:rPr>
    </w:lvl>
    <w:lvl w:ilvl="7" w:tplc="040C0003" w:tentative="1">
      <w:start w:val="1"/>
      <w:numFmt w:val="bullet"/>
      <w:lvlText w:val="o"/>
      <w:lvlJc w:val="left"/>
      <w:pPr>
        <w:ind w:left="5442" w:hanging="360"/>
      </w:pPr>
      <w:rPr>
        <w:rFonts w:ascii="Courier New" w:hAnsi="Courier New" w:cs="Courier New" w:hint="default"/>
      </w:rPr>
    </w:lvl>
    <w:lvl w:ilvl="8" w:tplc="040C0005" w:tentative="1">
      <w:start w:val="1"/>
      <w:numFmt w:val="bullet"/>
      <w:lvlText w:val=""/>
      <w:lvlJc w:val="left"/>
      <w:pPr>
        <w:ind w:left="6162" w:hanging="360"/>
      </w:pPr>
      <w:rPr>
        <w:rFonts w:ascii="Wingdings" w:hAnsi="Wingdings" w:hint="default"/>
      </w:rPr>
    </w:lvl>
  </w:abstractNum>
  <w:abstractNum w:abstractNumId="7" w15:restartNumberingAfterBreak="0">
    <w:nsid w:val="1F762C23"/>
    <w:multiLevelType w:val="hybridMultilevel"/>
    <w:tmpl w:val="11F8B5C4"/>
    <w:lvl w:ilvl="0" w:tplc="756AECF6">
      <w:start w:val="1"/>
      <w:numFmt w:val="bullet"/>
      <w:lvlText w:val=""/>
      <w:lvlJc w:val="left"/>
      <w:pPr>
        <w:ind w:left="10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D8571AF"/>
    <w:multiLevelType w:val="hybridMultilevel"/>
    <w:tmpl w:val="19DA45DA"/>
    <w:lvl w:ilvl="0" w:tplc="8BF480EA">
      <w:start w:val="1"/>
      <w:numFmt w:val="bullet"/>
      <w:lvlText w:val=""/>
      <w:lvlPicBulletId w:val="0"/>
      <w:lvlJc w:val="left"/>
      <w:pPr>
        <w:ind w:left="10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8832A40"/>
    <w:multiLevelType w:val="hybridMultilevel"/>
    <w:tmpl w:val="2B7EE40E"/>
    <w:lvl w:ilvl="0" w:tplc="0556282A">
      <w:start w:val="8"/>
      <w:numFmt w:val="bullet"/>
      <w:lvlText w:val="-"/>
      <w:lvlJc w:val="left"/>
      <w:pPr>
        <w:ind w:left="720" w:hanging="360"/>
      </w:pPr>
      <w:rPr>
        <w:rFonts w:ascii="Calibri" w:eastAsia="MS Mincho"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AB31597"/>
    <w:multiLevelType w:val="hybridMultilevel"/>
    <w:tmpl w:val="F198148A"/>
    <w:lvl w:ilvl="0" w:tplc="00000003">
      <w:start w:val="5"/>
      <w:numFmt w:val="bullet"/>
      <w:lvlText w:val="-"/>
      <w:lvlJc w:val="left"/>
      <w:pPr>
        <w:ind w:left="1004" w:hanging="360"/>
      </w:pPr>
      <w:rPr>
        <w:rFonts w:ascii="Tahoma" w:hAnsi="Tahoma" w:cs="Tahoma" w:hint="default"/>
        <w:sz w:val="22"/>
        <w:szCs w:val="22"/>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3D220C20"/>
    <w:multiLevelType w:val="hybridMultilevel"/>
    <w:tmpl w:val="60CA8D16"/>
    <w:lvl w:ilvl="0" w:tplc="756AECF6">
      <w:start w:val="1"/>
      <w:numFmt w:val="bullet"/>
      <w:lvlText w:val=""/>
      <w:lvlJc w:val="left"/>
      <w:pPr>
        <w:ind w:left="10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6C8B26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75251D7"/>
    <w:multiLevelType w:val="hybridMultilevel"/>
    <w:tmpl w:val="D46E2B9E"/>
    <w:lvl w:ilvl="0" w:tplc="8BF480EA">
      <w:start w:val="1"/>
      <w:numFmt w:val="bullet"/>
      <w:lvlText w:val=""/>
      <w:lvlPicBulletId w:val="0"/>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4" w15:restartNumberingAfterBreak="0">
    <w:nsid w:val="4F732340"/>
    <w:multiLevelType w:val="hybridMultilevel"/>
    <w:tmpl w:val="9C16A06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0410336"/>
    <w:multiLevelType w:val="hybridMultilevel"/>
    <w:tmpl w:val="592EC59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C7D6DCB"/>
    <w:multiLevelType w:val="hybridMultilevel"/>
    <w:tmpl w:val="952649E6"/>
    <w:lvl w:ilvl="0" w:tplc="8BF480EA">
      <w:start w:val="1"/>
      <w:numFmt w:val="bullet"/>
      <w:lvlText w:val=""/>
      <w:lvlPicBulletId w:val="0"/>
      <w:lvlJc w:val="left"/>
      <w:pPr>
        <w:ind w:left="1004"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1280B67"/>
    <w:multiLevelType w:val="hybridMultilevel"/>
    <w:tmpl w:val="21A8ACB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1CB71BC"/>
    <w:multiLevelType w:val="hybridMultilevel"/>
    <w:tmpl w:val="2D384420"/>
    <w:lvl w:ilvl="0" w:tplc="01A68A84">
      <w:start w:val="3"/>
      <w:numFmt w:val="decimal"/>
      <w:lvlText w:val="%1."/>
      <w:lvlJc w:val="left"/>
      <w:pPr>
        <w:ind w:left="642" w:hanging="217"/>
      </w:pPr>
      <w:rPr>
        <w:rFonts w:ascii="Arial" w:eastAsia="Arial" w:hAnsi="Arial" w:cs="Arial" w:hint="default"/>
        <w:b/>
        <w:bCs/>
        <w:color w:val="171717"/>
        <w:spacing w:val="-3"/>
        <w:w w:val="100"/>
        <w:sz w:val="19"/>
        <w:szCs w:val="19"/>
      </w:rPr>
    </w:lvl>
    <w:lvl w:ilvl="1" w:tplc="7F98910C">
      <w:numFmt w:val="bullet"/>
      <w:lvlText w:val="·"/>
      <w:lvlJc w:val="left"/>
      <w:pPr>
        <w:ind w:left="745" w:hanging="103"/>
      </w:pPr>
      <w:rPr>
        <w:rFonts w:ascii="Arial" w:eastAsia="Arial" w:hAnsi="Arial" w:cs="Arial" w:hint="default"/>
        <w:b/>
        <w:bCs/>
        <w:color w:val="9C97E3"/>
        <w:w w:val="37"/>
        <w:sz w:val="19"/>
        <w:szCs w:val="19"/>
      </w:rPr>
    </w:lvl>
    <w:lvl w:ilvl="2" w:tplc="0004F8EC">
      <w:numFmt w:val="bullet"/>
      <w:lvlText w:val="•"/>
      <w:lvlJc w:val="left"/>
      <w:pPr>
        <w:ind w:left="1847" w:hanging="103"/>
      </w:pPr>
      <w:rPr>
        <w:rFonts w:hint="default"/>
      </w:rPr>
    </w:lvl>
    <w:lvl w:ilvl="3" w:tplc="077A1EFE">
      <w:numFmt w:val="bullet"/>
      <w:lvlText w:val="•"/>
      <w:lvlJc w:val="left"/>
      <w:pPr>
        <w:ind w:left="2954" w:hanging="103"/>
      </w:pPr>
      <w:rPr>
        <w:rFonts w:hint="default"/>
      </w:rPr>
    </w:lvl>
    <w:lvl w:ilvl="4" w:tplc="401037BA">
      <w:numFmt w:val="bullet"/>
      <w:lvlText w:val="•"/>
      <w:lvlJc w:val="left"/>
      <w:pPr>
        <w:ind w:left="4061" w:hanging="103"/>
      </w:pPr>
      <w:rPr>
        <w:rFonts w:hint="default"/>
      </w:rPr>
    </w:lvl>
    <w:lvl w:ilvl="5" w:tplc="69FC680A">
      <w:numFmt w:val="bullet"/>
      <w:lvlText w:val="•"/>
      <w:lvlJc w:val="left"/>
      <w:pPr>
        <w:ind w:left="5168" w:hanging="103"/>
      </w:pPr>
      <w:rPr>
        <w:rFonts w:hint="default"/>
      </w:rPr>
    </w:lvl>
    <w:lvl w:ilvl="6" w:tplc="DE447B5E">
      <w:numFmt w:val="bullet"/>
      <w:lvlText w:val="•"/>
      <w:lvlJc w:val="left"/>
      <w:pPr>
        <w:ind w:left="6275" w:hanging="103"/>
      </w:pPr>
      <w:rPr>
        <w:rFonts w:hint="default"/>
      </w:rPr>
    </w:lvl>
    <w:lvl w:ilvl="7" w:tplc="6302B2D8">
      <w:numFmt w:val="bullet"/>
      <w:lvlText w:val="•"/>
      <w:lvlJc w:val="left"/>
      <w:pPr>
        <w:ind w:left="7382" w:hanging="103"/>
      </w:pPr>
      <w:rPr>
        <w:rFonts w:hint="default"/>
      </w:rPr>
    </w:lvl>
    <w:lvl w:ilvl="8" w:tplc="BC1ACF1E">
      <w:numFmt w:val="bullet"/>
      <w:lvlText w:val="•"/>
      <w:lvlJc w:val="left"/>
      <w:pPr>
        <w:ind w:left="8489" w:hanging="103"/>
      </w:pPr>
      <w:rPr>
        <w:rFonts w:hint="default"/>
      </w:rPr>
    </w:lvl>
  </w:abstractNum>
  <w:abstractNum w:abstractNumId="19" w15:restartNumberingAfterBreak="0">
    <w:nsid w:val="6A0103BA"/>
    <w:multiLevelType w:val="hybridMultilevel"/>
    <w:tmpl w:val="9B6CF542"/>
    <w:lvl w:ilvl="0" w:tplc="83722A56">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F167B4A"/>
    <w:multiLevelType w:val="hybridMultilevel"/>
    <w:tmpl w:val="2034E930"/>
    <w:lvl w:ilvl="0" w:tplc="756AECF6">
      <w:start w:val="1"/>
      <w:numFmt w:val="bullet"/>
      <w:lvlText w:val=""/>
      <w:lvlJc w:val="left"/>
      <w:pPr>
        <w:ind w:left="1070" w:hanging="360"/>
      </w:pPr>
      <w:rPr>
        <w:rFonts w:ascii="Symbol" w:hAnsi="Symbol"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1" w15:restartNumberingAfterBreak="0">
    <w:nsid w:val="7E363F7C"/>
    <w:multiLevelType w:val="hybridMultilevel"/>
    <w:tmpl w:val="50B459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8C1284"/>
    <w:multiLevelType w:val="hybridMultilevel"/>
    <w:tmpl w:val="5AB42E74"/>
    <w:lvl w:ilvl="0" w:tplc="040C000B">
      <w:start w:val="1"/>
      <w:numFmt w:val="bullet"/>
      <w:lvlText w:val=""/>
      <w:lvlJc w:val="left"/>
      <w:pPr>
        <w:ind w:left="1004" w:hanging="360"/>
      </w:pPr>
      <w:rPr>
        <w:rFonts w:ascii="Wingdings" w:hAnsi="Wingdings"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num w:numId="1" w16cid:durableId="785779199">
    <w:abstractNumId w:val="0"/>
  </w:num>
  <w:num w:numId="2" w16cid:durableId="934629164">
    <w:abstractNumId w:val="1"/>
  </w:num>
  <w:num w:numId="3" w16cid:durableId="238176446">
    <w:abstractNumId w:val="2"/>
  </w:num>
  <w:num w:numId="4" w16cid:durableId="1524591954">
    <w:abstractNumId w:val="3"/>
  </w:num>
  <w:num w:numId="5" w16cid:durableId="804348897">
    <w:abstractNumId w:val="21"/>
  </w:num>
  <w:num w:numId="6" w16cid:durableId="2076783630">
    <w:abstractNumId w:val="15"/>
  </w:num>
  <w:num w:numId="7" w16cid:durableId="63382776">
    <w:abstractNumId w:val="22"/>
  </w:num>
  <w:num w:numId="8" w16cid:durableId="839196554">
    <w:abstractNumId w:val="10"/>
  </w:num>
  <w:num w:numId="9" w16cid:durableId="1529561324">
    <w:abstractNumId w:val="18"/>
  </w:num>
  <w:num w:numId="10" w16cid:durableId="1537739272">
    <w:abstractNumId w:val="13"/>
  </w:num>
  <w:num w:numId="11" w16cid:durableId="890506088">
    <w:abstractNumId w:val="16"/>
  </w:num>
  <w:num w:numId="12" w16cid:durableId="25453411">
    <w:abstractNumId w:val="8"/>
  </w:num>
  <w:num w:numId="13" w16cid:durableId="20867034">
    <w:abstractNumId w:val="11"/>
  </w:num>
  <w:num w:numId="14" w16cid:durableId="1128670501">
    <w:abstractNumId w:val="7"/>
  </w:num>
  <w:num w:numId="15" w16cid:durableId="373508879">
    <w:abstractNumId w:val="20"/>
  </w:num>
  <w:num w:numId="16" w16cid:durableId="385837489">
    <w:abstractNumId w:val="5"/>
  </w:num>
  <w:num w:numId="17" w16cid:durableId="520701257">
    <w:abstractNumId w:val="14"/>
  </w:num>
  <w:num w:numId="18" w16cid:durableId="325211985">
    <w:abstractNumId w:val="19"/>
  </w:num>
  <w:num w:numId="19" w16cid:durableId="319427040">
    <w:abstractNumId w:val="17"/>
  </w:num>
  <w:num w:numId="20" w16cid:durableId="1570993257">
    <w:abstractNumId w:val="12"/>
  </w:num>
  <w:num w:numId="21" w16cid:durableId="943221459">
    <w:abstractNumId w:val="6"/>
  </w:num>
  <w:num w:numId="22" w16cid:durableId="583420592">
    <w:abstractNumId w:val="4"/>
  </w:num>
  <w:num w:numId="23" w16cid:durableId="1570844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fr-FR" w:vendorID="64" w:dllVersion="6" w:nlCheck="1" w:checkStyle="0"/>
  <w:activeWritingStyle w:appName="MSWord" w:lang="fr-FR" w:vendorID="64" w:dllVersion="4096" w:nlCheck="1" w:checkStyle="0"/>
  <w:activeWritingStyle w:appName="MSWord" w:lang="fr-FR" w:vendorID="64" w:dllVersion="0" w:nlCheck="1" w:checkStyle="0"/>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84"/>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C59"/>
    <w:rsid w:val="000015C4"/>
    <w:rsid w:val="00012ADF"/>
    <w:rsid w:val="00013974"/>
    <w:rsid w:val="000379AD"/>
    <w:rsid w:val="000467E2"/>
    <w:rsid w:val="00053A93"/>
    <w:rsid w:val="00054F4A"/>
    <w:rsid w:val="00061B8A"/>
    <w:rsid w:val="000669B3"/>
    <w:rsid w:val="00077436"/>
    <w:rsid w:val="0008333A"/>
    <w:rsid w:val="00096CE4"/>
    <w:rsid w:val="000A4297"/>
    <w:rsid w:val="000B0933"/>
    <w:rsid w:val="000B57DA"/>
    <w:rsid w:val="000B7D6F"/>
    <w:rsid w:val="000C09C1"/>
    <w:rsid w:val="000C0D13"/>
    <w:rsid w:val="000C2814"/>
    <w:rsid w:val="000C4C0B"/>
    <w:rsid w:val="000C7775"/>
    <w:rsid w:val="000D1C86"/>
    <w:rsid w:val="000D43BE"/>
    <w:rsid w:val="000D56BE"/>
    <w:rsid w:val="000F014E"/>
    <w:rsid w:val="000F1AFD"/>
    <w:rsid w:val="0011269C"/>
    <w:rsid w:val="001137F6"/>
    <w:rsid w:val="00113E33"/>
    <w:rsid w:val="0013174E"/>
    <w:rsid w:val="00136BD9"/>
    <w:rsid w:val="00140C2C"/>
    <w:rsid w:val="00141CD0"/>
    <w:rsid w:val="00145A92"/>
    <w:rsid w:val="001531CE"/>
    <w:rsid w:val="00157703"/>
    <w:rsid w:val="0016306C"/>
    <w:rsid w:val="00175676"/>
    <w:rsid w:val="00187862"/>
    <w:rsid w:val="00191D3C"/>
    <w:rsid w:val="00191D45"/>
    <w:rsid w:val="001A087B"/>
    <w:rsid w:val="001A0F33"/>
    <w:rsid w:val="001B0784"/>
    <w:rsid w:val="001C6BED"/>
    <w:rsid w:val="001D067D"/>
    <w:rsid w:val="001E6AC4"/>
    <w:rsid w:val="001E6B29"/>
    <w:rsid w:val="001F10E6"/>
    <w:rsid w:val="001F6291"/>
    <w:rsid w:val="001F7541"/>
    <w:rsid w:val="0020596B"/>
    <w:rsid w:val="00211427"/>
    <w:rsid w:val="002116B6"/>
    <w:rsid w:val="00233A0B"/>
    <w:rsid w:val="0023750C"/>
    <w:rsid w:val="0024030F"/>
    <w:rsid w:val="0024169F"/>
    <w:rsid w:val="00254F2D"/>
    <w:rsid w:val="002609A0"/>
    <w:rsid w:val="00263E0F"/>
    <w:rsid w:val="002655C2"/>
    <w:rsid w:val="00281131"/>
    <w:rsid w:val="002A1C8D"/>
    <w:rsid w:val="002B12BF"/>
    <w:rsid w:val="002B1A48"/>
    <w:rsid w:val="002B525C"/>
    <w:rsid w:val="002D1FC7"/>
    <w:rsid w:val="002D2A8D"/>
    <w:rsid w:val="002D3007"/>
    <w:rsid w:val="002E5C13"/>
    <w:rsid w:val="002E681D"/>
    <w:rsid w:val="002F2EF5"/>
    <w:rsid w:val="003008FD"/>
    <w:rsid w:val="003105E5"/>
    <w:rsid w:val="0032146B"/>
    <w:rsid w:val="00337EB8"/>
    <w:rsid w:val="003468A1"/>
    <w:rsid w:val="00352045"/>
    <w:rsid w:val="0035387E"/>
    <w:rsid w:val="003671F6"/>
    <w:rsid w:val="00367A14"/>
    <w:rsid w:val="00370535"/>
    <w:rsid w:val="00372A52"/>
    <w:rsid w:val="0037744A"/>
    <w:rsid w:val="00380A6D"/>
    <w:rsid w:val="00380B8D"/>
    <w:rsid w:val="00380F08"/>
    <w:rsid w:val="00382A32"/>
    <w:rsid w:val="0038312B"/>
    <w:rsid w:val="0038384B"/>
    <w:rsid w:val="003969B7"/>
    <w:rsid w:val="003A1333"/>
    <w:rsid w:val="003A784A"/>
    <w:rsid w:val="003B4CE2"/>
    <w:rsid w:val="003C4210"/>
    <w:rsid w:val="003E5C13"/>
    <w:rsid w:val="003E5C85"/>
    <w:rsid w:val="003F3987"/>
    <w:rsid w:val="00412976"/>
    <w:rsid w:val="00417AAA"/>
    <w:rsid w:val="0045626F"/>
    <w:rsid w:val="00462B11"/>
    <w:rsid w:val="004735A3"/>
    <w:rsid w:val="00473B79"/>
    <w:rsid w:val="004A2865"/>
    <w:rsid w:val="004B2CA8"/>
    <w:rsid w:val="004C019C"/>
    <w:rsid w:val="004D5814"/>
    <w:rsid w:val="004D6E12"/>
    <w:rsid w:val="004D7F6F"/>
    <w:rsid w:val="004E7352"/>
    <w:rsid w:val="00501940"/>
    <w:rsid w:val="00507323"/>
    <w:rsid w:val="00507C53"/>
    <w:rsid w:val="00511A25"/>
    <w:rsid w:val="00527E00"/>
    <w:rsid w:val="00541815"/>
    <w:rsid w:val="005461A4"/>
    <w:rsid w:val="00553B79"/>
    <w:rsid w:val="00567632"/>
    <w:rsid w:val="00585434"/>
    <w:rsid w:val="00586BAF"/>
    <w:rsid w:val="00591FA8"/>
    <w:rsid w:val="00595A0F"/>
    <w:rsid w:val="005B2108"/>
    <w:rsid w:val="005C1B27"/>
    <w:rsid w:val="005C2793"/>
    <w:rsid w:val="005C4558"/>
    <w:rsid w:val="005D29DD"/>
    <w:rsid w:val="005D3745"/>
    <w:rsid w:val="005E236D"/>
    <w:rsid w:val="005F425A"/>
    <w:rsid w:val="00600A5B"/>
    <w:rsid w:val="00602185"/>
    <w:rsid w:val="00611DB3"/>
    <w:rsid w:val="006147EE"/>
    <w:rsid w:val="00630BF9"/>
    <w:rsid w:val="006411EA"/>
    <w:rsid w:val="00641F83"/>
    <w:rsid w:val="00646389"/>
    <w:rsid w:val="006556D3"/>
    <w:rsid w:val="00660DAC"/>
    <w:rsid w:val="00665C35"/>
    <w:rsid w:val="00667437"/>
    <w:rsid w:val="006777C5"/>
    <w:rsid w:val="00677FD4"/>
    <w:rsid w:val="00683001"/>
    <w:rsid w:val="0068558D"/>
    <w:rsid w:val="00687FDD"/>
    <w:rsid w:val="006A46FC"/>
    <w:rsid w:val="006B2024"/>
    <w:rsid w:val="006B24D0"/>
    <w:rsid w:val="006C3236"/>
    <w:rsid w:val="006D78D4"/>
    <w:rsid w:val="006E1C02"/>
    <w:rsid w:val="006E603B"/>
    <w:rsid w:val="006F16BF"/>
    <w:rsid w:val="006F275E"/>
    <w:rsid w:val="00702964"/>
    <w:rsid w:val="00711CEC"/>
    <w:rsid w:val="00716AAE"/>
    <w:rsid w:val="00723AFD"/>
    <w:rsid w:val="00726972"/>
    <w:rsid w:val="00730CBC"/>
    <w:rsid w:val="007403DC"/>
    <w:rsid w:val="00752DD5"/>
    <w:rsid w:val="00753FC4"/>
    <w:rsid w:val="00756524"/>
    <w:rsid w:val="0076100A"/>
    <w:rsid w:val="007610C9"/>
    <w:rsid w:val="007616BE"/>
    <w:rsid w:val="00767DD7"/>
    <w:rsid w:val="007713D2"/>
    <w:rsid w:val="0077539F"/>
    <w:rsid w:val="00781B79"/>
    <w:rsid w:val="007860B7"/>
    <w:rsid w:val="00790F16"/>
    <w:rsid w:val="0079286D"/>
    <w:rsid w:val="00792CC3"/>
    <w:rsid w:val="00797E66"/>
    <w:rsid w:val="007A4512"/>
    <w:rsid w:val="007A6427"/>
    <w:rsid w:val="007C1855"/>
    <w:rsid w:val="007C565B"/>
    <w:rsid w:val="007D1565"/>
    <w:rsid w:val="007D1898"/>
    <w:rsid w:val="007D4BB7"/>
    <w:rsid w:val="007F0D07"/>
    <w:rsid w:val="007F1867"/>
    <w:rsid w:val="007F6D32"/>
    <w:rsid w:val="008102F3"/>
    <w:rsid w:val="0081063F"/>
    <w:rsid w:val="00811749"/>
    <w:rsid w:val="00814805"/>
    <w:rsid w:val="00822620"/>
    <w:rsid w:val="008265BB"/>
    <w:rsid w:val="008312C6"/>
    <w:rsid w:val="0083269B"/>
    <w:rsid w:val="00841379"/>
    <w:rsid w:val="00841F21"/>
    <w:rsid w:val="008424B3"/>
    <w:rsid w:val="00861093"/>
    <w:rsid w:val="00861A36"/>
    <w:rsid w:val="0086622D"/>
    <w:rsid w:val="00873340"/>
    <w:rsid w:val="00883774"/>
    <w:rsid w:val="00895EB3"/>
    <w:rsid w:val="008A1C4A"/>
    <w:rsid w:val="008A423E"/>
    <w:rsid w:val="008A58F3"/>
    <w:rsid w:val="008B3661"/>
    <w:rsid w:val="008C6DD6"/>
    <w:rsid w:val="008D773A"/>
    <w:rsid w:val="008E2CC7"/>
    <w:rsid w:val="008F16C5"/>
    <w:rsid w:val="008F4FA4"/>
    <w:rsid w:val="00900412"/>
    <w:rsid w:val="009042D0"/>
    <w:rsid w:val="009048BC"/>
    <w:rsid w:val="009059E2"/>
    <w:rsid w:val="00924324"/>
    <w:rsid w:val="009316C9"/>
    <w:rsid w:val="00932DAF"/>
    <w:rsid w:val="00933D19"/>
    <w:rsid w:val="00946B62"/>
    <w:rsid w:val="00965DFA"/>
    <w:rsid w:val="00987F85"/>
    <w:rsid w:val="009933BB"/>
    <w:rsid w:val="0099795B"/>
    <w:rsid w:val="009A7F35"/>
    <w:rsid w:val="009B276B"/>
    <w:rsid w:val="009C0420"/>
    <w:rsid w:val="009C4E4B"/>
    <w:rsid w:val="009C5007"/>
    <w:rsid w:val="009D2E7D"/>
    <w:rsid w:val="009E0784"/>
    <w:rsid w:val="009F3409"/>
    <w:rsid w:val="009F723F"/>
    <w:rsid w:val="00A025AE"/>
    <w:rsid w:val="00A03378"/>
    <w:rsid w:val="00A05489"/>
    <w:rsid w:val="00A06ACB"/>
    <w:rsid w:val="00A152EC"/>
    <w:rsid w:val="00A17A55"/>
    <w:rsid w:val="00A27051"/>
    <w:rsid w:val="00A31FC0"/>
    <w:rsid w:val="00A34A9C"/>
    <w:rsid w:val="00A430F2"/>
    <w:rsid w:val="00A52E6A"/>
    <w:rsid w:val="00A70DE4"/>
    <w:rsid w:val="00A71145"/>
    <w:rsid w:val="00A73F67"/>
    <w:rsid w:val="00A80BDC"/>
    <w:rsid w:val="00A90C60"/>
    <w:rsid w:val="00A9660C"/>
    <w:rsid w:val="00AA5D23"/>
    <w:rsid w:val="00AB1BA0"/>
    <w:rsid w:val="00AB7F7A"/>
    <w:rsid w:val="00AC2B0C"/>
    <w:rsid w:val="00AC2E98"/>
    <w:rsid w:val="00AE1F9B"/>
    <w:rsid w:val="00AE271F"/>
    <w:rsid w:val="00AE4D3D"/>
    <w:rsid w:val="00AE7665"/>
    <w:rsid w:val="00AE7FA4"/>
    <w:rsid w:val="00AF09F4"/>
    <w:rsid w:val="00AF65AD"/>
    <w:rsid w:val="00AF7DF5"/>
    <w:rsid w:val="00AF7EB4"/>
    <w:rsid w:val="00B00AF6"/>
    <w:rsid w:val="00B01FD5"/>
    <w:rsid w:val="00B06F5F"/>
    <w:rsid w:val="00B205FB"/>
    <w:rsid w:val="00B3311D"/>
    <w:rsid w:val="00B52241"/>
    <w:rsid w:val="00B554D6"/>
    <w:rsid w:val="00B5740B"/>
    <w:rsid w:val="00B57F7D"/>
    <w:rsid w:val="00B738F3"/>
    <w:rsid w:val="00B7748B"/>
    <w:rsid w:val="00B8573B"/>
    <w:rsid w:val="00B879F2"/>
    <w:rsid w:val="00B9791D"/>
    <w:rsid w:val="00B979B0"/>
    <w:rsid w:val="00BB1993"/>
    <w:rsid w:val="00BC2DA4"/>
    <w:rsid w:val="00BD1B67"/>
    <w:rsid w:val="00BD6E9A"/>
    <w:rsid w:val="00BE55AD"/>
    <w:rsid w:val="00BF5B42"/>
    <w:rsid w:val="00BF7BF9"/>
    <w:rsid w:val="00C0290A"/>
    <w:rsid w:val="00C11D3E"/>
    <w:rsid w:val="00C13173"/>
    <w:rsid w:val="00C17908"/>
    <w:rsid w:val="00C22E6D"/>
    <w:rsid w:val="00C22FE6"/>
    <w:rsid w:val="00C25F11"/>
    <w:rsid w:val="00C261B1"/>
    <w:rsid w:val="00C3119E"/>
    <w:rsid w:val="00C34703"/>
    <w:rsid w:val="00C3772D"/>
    <w:rsid w:val="00C50EEF"/>
    <w:rsid w:val="00C516C0"/>
    <w:rsid w:val="00C56F7F"/>
    <w:rsid w:val="00C62AE7"/>
    <w:rsid w:val="00C710AC"/>
    <w:rsid w:val="00C71A22"/>
    <w:rsid w:val="00C83D45"/>
    <w:rsid w:val="00C85A4A"/>
    <w:rsid w:val="00C876DD"/>
    <w:rsid w:val="00C87E8D"/>
    <w:rsid w:val="00C9182D"/>
    <w:rsid w:val="00C954A1"/>
    <w:rsid w:val="00CA24EB"/>
    <w:rsid w:val="00CB6A83"/>
    <w:rsid w:val="00CC7AA8"/>
    <w:rsid w:val="00CD49EB"/>
    <w:rsid w:val="00CE556D"/>
    <w:rsid w:val="00CE6161"/>
    <w:rsid w:val="00CE6F84"/>
    <w:rsid w:val="00CF00EA"/>
    <w:rsid w:val="00CF4DFB"/>
    <w:rsid w:val="00D01E1D"/>
    <w:rsid w:val="00D141F9"/>
    <w:rsid w:val="00D2190E"/>
    <w:rsid w:val="00D24845"/>
    <w:rsid w:val="00D405CF"/>
    <w:rsid w:val="00D510DC"/>
    <w:rsid w:val="00D5615A"/>
    <w:rsid w:val="00D57E04"/>
    <w:rsid w:val="00D65807"/>
    <w:rsid w:val="00D65A71"/>
    <w:rsid w:val="00D66795"/>
    <w:rsid w:val="00D7121D"/>
    <w:rsid w:val="00D7790F"/>
    <w:rsid w:val="00D80F07"/>
    <w:rsid w:val="00D8395F"/>
    <w:rsid w:val="00D84016"/>
    <w:rsid w:val="00D85751"/>
    <w:rsid w:val="00D92A5F"/>
    <w:rsid w:val="00DA1676"/>
    <w:rsid w:val="00DA1F22"/>
    <w:rsid w:val="00DA4FB6"/>
    <w:rsid w:val="00DB395B"/>
    <w:rsid w:val="00DB5117"/>
    <w:rsid w:val="00DC40CD"/>
    <w:rsid w:val="00DC5403"/>
    <w:rsid w:val="00DC55FC"/>
    <w:rsid w:val="00DD2450"/>
    <w:rsid w:val="00DE3105"/>
    <w:rsid w:val="00DE45DA"/>
    <w:rsid w:val="00DF5D5B"/>
    <w:rsid w:val="00DF6E5B"/>
    <w:rsid w:val="00E038CD"/>
    <w:rsid w:val="00E13745"/>
    <w:rsid w:val="00E22958"/>
    <w:rsid w:val="00E274CF"/>
    <w:rsid w:val="00E2793C"/>
    <w:rsid w:val="00E27D29"/>
    <w:rsid w:val="00E3063E"/>
    <w:rsid w:val="00E3495A"/>
    <w:rsid w:val="00E364A9"/>
    <w:rsid w:val="00E51D23"/>
    <w:rsid w:val="00E5250F"/>
    <w:rsid w:val="00E74E7E"/>
    <w:rsid w:val="00E75F3E"/>
    <w:rsid w:val="00E95CD4"/>
    <w:rsid w:val="00EA0693"/>
    <w:rsid w:val="00EA53CB"/>
    <w:rsid w:val="00EB3908"/>
    <w:rsid w:val="00EB5DDF"/>
    <w:rsid w:val="00ED1355"/>
    <w:rsid w:val="00EE24E7"/>
    <w:rsid w:val="00EE35F5"/>
    <w:rsid w:val="00EF42A9"/>
    <w:rsid w:val="00F03D66"/>
    <w:rsid w:val="00F04892"/>
    <w:rsid w:val="00F0726A"/>
    <w:rsid w:val="00F118CC"/>
    <w:rsid w:val="00F14589"/>
    <w:rsid w:val="00F16E0D"/>
    <w:rsid w:val="00F203A7"/>
    <w:rsid w:val="00F25689"/>
    <w:rsid w:val="00F308FC"/>
    <w:rsid w:val="00F33095"/>
    <w:rsid w:val="00F33925"/>
    <w:rsid w:val="00F36032"/>
    <w:rsid w:val="00F52862"/>
    <w:rsid w:val="00F5492D"/>
    <w:rsid w:val="00F57650"/>
    <w:rsid w:val="00F61E9E"/>
    <w:rsid w:val="00F64C56"/>
    <w:rsid w:val="00F67FA5"/>
    <w:rsid w:val="00F74B16"/>
    <w:rsid w:val="00F75283"/>
    <w:rsid w:val="00F81412"/>
    <w:rsid w:val="00F84274"/>
    <w:rsid w:val="00F93EA6"/>
    <w:rsid w:val="00FA3306"/>
    <w:rsid w:val="00FA3C59"/>
    <w:rsid w:val="00FA69A7"/>
    <w:rsid w:val="00FB2806"/>
    <w:rsid w:val="00FC42BE"/>
    <w:rsid w:val="00FD5305"/>
    <w:rsid w:val="00FE2494"/>
    <w:rsid w:val="00FE761E"/>
    <w:rsid w:val="00FE7DDD"/>
    <w:rsid w:val="00FF22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1E43103"/>
  <w15:docId w15:val="{A20FB05F-A069-43B6-A911-C622A0A46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sz w:val="24"/>
      <w:szCs w:val="24"/>
      <w:lang w:eastAsia="zh-CN"/>
    </w:rPr>
  </w:style>
  <w:style w:type="paragraph" w:styleId="Titre1">
    <w:name w:val="heading 1"/>
    <w:basedOn w:val="Normal"/>
    <w:next w:val="Normal"/>
    <w:qFormat/>
    <w:pPr>
      <w:keepNext/>
      <w:numPr>
        <w:numId w:val="1"/>
      </w:numPr>
      <w:spacing w:before="240" w:after="60"/>
      <w:outlineLvl w:val="0"/>
    </w:pPr>
    <w:rPr>
      <w:rFonts w:ascii="Arial" w:hAnsi="Arial" w:cs="Arial"/>
      <w:b/>
      <w:bCs/>
      <w:kern w:val="1"/>
      <w:sz w:val="32"/>
      <w:szCs w:val="32"/>
    </w:rPr>
  </w:style>
  <w:style w:type="paragraph" w:styleId="Titre2">
    <w:name w:val="heading 2"/>
    <w:basedOn w:val="Normal"/>
    <w:next w:val="Normal"/>
    <w:qFormat/>
    <w:pPr>
      <w:keepNext/>
      <w:numPr>
        <w:ilvl w:val="1"/>
        <w:numId w:val="1"/>
      </w:numPr>
      <w:spacing w:before="240" w:after="60"/>
      <w:outlineLvl w:val="1"/>
    </w:pPr>
    <w:rPr>
      <w:rFonts w:ascii="Arial" w:hAnsi="Arial" w:cs="Arial"/>
      <w:b/>
      <w:bCs/>
      <w:i/>
      <w:iCs/>
      <w:sz w:val="28"/>
      <w:szCs w:val="28"/>
    </w:rPr>
  </w:style>
  <w:style w:type="paragraph" w:styleId="Titre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Titre4">
    <w:name w:val="heading 4"/>
    <w:basedOn w:val="Normal"/>
    <w:next w:val="Normal"/>
    <w:qFormat/>
    <w:pPr>
      <w:keepNext/>
      <w:numPr>
        <w:ilvl w:val="3"/>
        <w:numId w:val="1"/>
      </w:numPr>
      <w:spacing w:before="240" w:after="60"/>
      <w:outlineLvl w:val="3"/>
    </w:pPr>
    <w:rPr>
      <w:b/>
      <w:bCs/>
      <w:sz w:val="28"/>
      <w:szCs w:val="28"/>
    </w:rPr>
  </w:style>
  <w:style w:type="paragraph" w:styleId="Titre5">
    <w:name w:val="heading 5"/>
    <w:basedOn w:val="Normal"/>
    <w:next w:val="Normal"/>
    <w:qFormat/>
    <w:pPr>
      <w:numPr>
        <w:ilvl w:val="4"/>
        <w:numId w:val="1"/>
      </w:numPr>
      <w:spacing w:before="240" w:after="60"/>
      <w:outlineLvl w:val="4"/>
    </w:pPr>
    <w:rPr>
      <w:b/>
      <w:bCs/>
      <w:i/>
      <w:iCs/>
      <w:sz w:val="26"/>
      <w:szCs w:val="26"/>
    </w:rPr>
  </w:style>
  <w:style w:type="paragraph" w:styleId="Titre6">
    <w:name w:val="heading 6"/>
    <w:basedOn w:val="Normal"/>
    <w:next w:val="Normal"/>
    <w:qFormat/>
    <w:pPr>
      <w:numPr>
        <w:ilvl w:val="5"/>
        <w:numId w:val="1"/>
      </w:numPr>
      <w:spacing w:before="240" w:after="60"/>
      <w:outlineLvl w:val="5"/>
    </w:pPr>
    <w:rPr>
      <w:b/>
      <w:bCs/>
      <w:sz w:val="22"/>
      <w:szCs w:val="22"/>
    </w:rPr>
  </w:style>
  <w:style w:type="paragraph" w:styleId="Titre7">
    <w:name w:val="heading 7"/>
    <w:basedOn w:val="Normal"/>
    <w:next w:val="Normal"/>
    <w:qFormat/>
    <w:pPr>
      <w:numPr>
        <w:ilvl w:val="6"/>
        <w:numId w:val="1"/>
      </w:numPr>
      <w:spacing w:before="240" w:after="60"/>
      <w:outlineLvl w:val="6"/>
    </w:pPr>
  </w:style>
  <w:style w:type="paragraph" w:styleId="Titre8">
    <w:name w:val="heading 8"/>
    <w:basedOn w:val="Normal"/>
    <w:next w:val="Normal"/>
    <w:qFormat/>
    <w:pPr>
      <w:numPr>
        <w:ilvl w:val="7"/>
        <w:numId w:val="1"/>
      </w:numPr>
      <w:spacing w:before="240" w:after="60"/>
      <w:outlineLvl w:val="7"/>
    </w:pPr>
    <w:rPr>
      <w:i/>
      <w:iCs/>
    </w:rPr>
  </w:style>
  <w:style w:type="paragraph" w:styleId="Titre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rPr>
      <w:rFonts w:ascii="Symbol" w:hAnsi="Symbol" w:cs="Symbol"/>
    </w:rPr>
  </w:style>
  <w:style w:type="character" w:customStyle="1" w:styleId="WW8Num1z1">
    <w:name w:val="WW8Num1z1"/>
    <w:rPr>
      <w:rFonts w:ascii="Wingdings" w:hAnsi="Wingdings" w:cs="Wingdings"/>
    </w:rPr>
  </w:style>
  <w:style w:type="character" w:customStyle="1" w:styleId="WW8Num1z2">
    <w:name w:val="WW8Num1z2"/>
    <w:rPr>
      <w:rFonts w:ascii="Tahoma" w:hAnsi="Tahoma" w:cs="Tahoma"/>
      <w:b w:val="0"/>
      <w:i/>
      <w:sz w:val="24"/>
      <w:szCs w:val="24"/>
    </w:rPr>
  </w:style>
  <w:style w:type="character" w:customStyle="1" w:styleId="WW8Num1z3">
    <w:name w:val="WW8Num1z3"/>
    <w:rPr>
      <w:rFonts w:ascii="Tahoma" w:hAnsi="Tahoma" w:cs="Tahoma"/>
      <w:b w:val="0"/>
      <w:i/>
      <w:sz w:val="22"/>
      <w:szCs w:val="22"/>
      <w:u w:val="none"/>
    </w:rPr>
  </w:style>
  <w:style w:type="character" w:customStyle="1" w:styleId="WW8Num1z4">
    <w:name w:val="WW8Num1z4"/>
    <w:rPr>
      <w:rFonts w:ascii="Courier New" w:hAnsi="Courier New" w:cs="Courier New"/>
    </w:rPr>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Times New Roman" w:hAnsi="Times New Roman" w:cs="Times New Roman"/>
    </w:rPr>
  </w:style>
  <w:style w:type="character" w:customStyle="1" w:styleId="WW8Num3z0">
    <w:name w:val="WW8Num3z0"/>
    <w:rPr>
      <w:rFonts w:ascii="Symbol" w:hAnsi="Symbol" w:cs="Times New Roman"/>
      <w:sz w:val="24"/>
    </w:rPr>
  </w:style>
  <w:style w:type="character" w:customStyle="1" w:styleId="WW8Num4z0">
    <w:name w:val="WW8Num4z0"/>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Wingdings" w:hAnsi="Wingdings" w:cs="Cambria Math" w:hint="default"/>
      <w:b/>
      <w:i w:val="0"/>
      <w:color w:val="auto"/>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8z0">
    <w:name w:val="WW8Num8z0"/>
    <w:rPr>
      <w:rFonts w:ascii="Wingdings" w:hAnsi="Wingdings" w:cs="Cambria Math" w:hint="default"/>
      <w:b/>
      <w:i w:val="0"/>
      <w:color w:val="auto"/>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0">
    <w:name w:val="WW8Num9z0"/>
    <w:rPr>
      <w:rFonts w:ascii="Tahoma" w:eastAsia="Times New Roman" w:hAnsi="Tahoma" w:cs="Tahoma"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rPr>
      <w:rFonts w:ascii="Tahoma" w:eastAsia="Times New Roman" w:hAnsi="Tahoma" w:cs="Tahoma" w:hint="default"/>
      <w:sz w:val="22"/>
      <w:szCs w:val="22"/>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0z3">
    <w:name w:val="WW8Num10z3"/>
    <w:rPr>
      <w:rFonts w:ascii="Symbol" w:hAnsi="Symbol" w:cs="Symbol" w:hint="default"/>
    </w:rPr>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Policepardfaut7">
    <w:name w:val="Police par défaut7"/>
  </w:style>
  <w:style w:type="character" w:customStyle="1" w:styleId="Policepardfaut6">
    <w:name w:val="Police par défaut6"/>
  </w:style>
  <w:style w:type="character" w:customStyle="1" w:styleId="Policepardfaut5">
    <w:name w:val="Police par défaut5"/>
  </w:style>
  <w:style w:type="character" w:customStyle="1" w:styleId="Policepardfaut4">
    <w:name w:val="Police par défaut4"/>
  </w:style>
  <w:style w:type="character" w:customStyle="1" w:styleId="WW8Num3z1">
    <w:name w:val="WW8Num3z1"/>
    <w:rPr>
      <w:rFonts w:ascii="Wingdings" w:eastAsia="Times New Roman" w:hAnsi="Wingdings" w:cs="Times New Roman"/>
    </w:rPr>
  </w:style>
  <w:style w:type="character" w:customStyle="1" w:styleId="WW8Num3z2">
    <w:name w:val="WW8Num3z2"/>
    <w:rPr>
      <w:rFonts w:ascii="Wingdings" w:hAnsi="Wingdings" w:cs="Wingdings"/>
    </w:rPr>
  </w:style>
  <w:style w:type="character" w:customStyle="1" w:styleId="Policepardfaut3">
    <w:name w:val="Police par défaut3"/>
  </w:style>
  <w:style w:type="character" w:customStyle="1" w:styleId="Policepardfaut2">
    <w:name w:val="Police par défaut2"/>
  </w:style>
  <w:style w:type="character" w:customStyle="1" w:styleId="WW8Num2z1">
    <w:name w:val="WW8Num2z1"/>
    <w:rPr>
      <w:rFonts w:ascii="Courier New" w:hAnsi="Courier New" w:cs="Courier New"/>
    </w:rPr>
  </w:style>
  <w:style w:type="character" w:customStyle="1" w:styleId="WW8Num2z3">
    <w:name w:val="WW8Num2z3"/>
    <w:rPr>
      <w:rFonts w:ascii="Symbol" w:hAnsi="Symbol" w:cs="Symbol"/>
    </w:rPr>
  </w:style>
  <w:style w:type="character" w:customStyle="1" w:styleId="WW8Num3z3">
    <w:name w:val="WW8Num3z3"/>
    <w:rPr>
      <w:rFonts w:ascii="Symbol" w:hAnsi="Symbol" w:cs="Symbol"/>
    </w:rPr>
  </w:style>
  <w:style w:type="character" w:customStyle="1" w:styleId="WW8Num3z4">
    <w:name w:val="WW8Num3z4"/>
    <w:rPr>
      <w:rFonts w:ascii="Courier New" w:hAnsi="Courier New" w:cs="Courier New"/>
    </w:rPr>
  </w:style>
  <w:style w:type="character" w:customStyle="1" w:styleId="WW8Num5z3">
    <w:name w:val="WW8Num5z3"/>
    <w:rPr>
      <w:rFonts w:ascii="Symbol" w:hAnsi="Symbol" w:cs="Symbol"/>
    </w:rPr>
  </w:style>
  <w:style w:type="character" w:customStyle="1" w:styleId="WW8Num9z4">
    <w:name w:val="WW8Num9z4"/>
    <w:rPr>
      <w:rFonts w:ascii="Tahoma" w:hAnsi="Tahoma" w:cs="Tahoma"/>
      <w:b w:val="0"/>
      <w:i w:val="0"/>
      <w:sz w:val="24"/>
      <w:szCs w:val="24"/>
      <w:u w:val="single"/>
    </w:rPr>
  </w:style>
  <w:style w:type="character" w:customStyle="1" w:styleId="Policepardfaut1">
    <w:name w:val="Police par défaut1"/>
  </w:style>
  <w:style w:type="character" w:styleId="lev">
    <w:name w:val="Strong"/>
    <w:qFormat/>
    <w:rPr>
      <w:b/>
      <w:bCs/>
    </w:rPr>
  </w:style>
  <w:style w:type="character" w:styleId="Lienhypertexte">
    <w:name w:val="Hyperlink"/>
    <w:uiPriority w:val="99"/>
    <w:rPr>
      <w:color w:val="0000FF"/>
      <w:u w:val="single"/>
    </w:rPr>
  </w:style>
  <w:style w:type="character" w:customStyle="1" w:styleId="ListLabel1">
    <w:name w:val="ListLabel 1"/>
    <w:rPr>
      <w:rFonts w:eastAsia="Arial" w:cs="Arial"/>
      <w:sz w:val="22"/>
    </w:rPr>
  </w:style>
  <w:style w:type="character" w:customStyle="1" w:styleId="Puces">
    <w:name w:val="Puces"/>
    <w:rPr>
      <w:rFonts w:ascii="OpenSymbol" w:eastAsia="OpenSymbol" w:hAnsi="OpenSymbol" w:cs="OpenSymbol"/>
    </w:rPr>
  </w:style>
  <w:style w:type="paragraph" w:customStyle="1" w:styleId="Titre70">
    <w:name w:val="Titre7"/>
    <w:basedOn w:val="Normal"/>
    <w:next w:val="Corpsdetexte"/>
    <w:pPr>
      <w:keepNext/>
      <w:spacing w:before="240" w:after="120"/>
    </w:pPr>
    <w:rPr>
      <w:rFonts w:ascii="Liberation Sans" w:eastAsia="Microsoft YaHei" w:hAnsi="Liberation Sans" w:cs="Arial"/>
      <w:sz w:val="28"/>
      <w:szCs w:val="28"/>
    </w:rPr>
  </w:style>
  <w:style w:type="paragraph" w:styleId="Corpsdetexte">
    <w:name w:val="Body Text"/>
    <w:basedOn w:val="Normal"/>
    <w:pPr>
      <w:jc w:val="center"/>
    </w:pPr>
    <w:rPr>
      <w:rFonts w:ascii="Gill Sans MT" w:hAnsi="Gill Sans MT" w:cs="Gill Sans MT"/>
      <w:b/>
      <w:bCs/>
      <w:sz w:val="32"/>
    </w:rPr>
  </w:style>
  <w:style w:type="paragraph" w:styleId="Liste">
    <w:name w:val="List"/>
    <w:basedOn w:val="Corpsdetexte"/>
    <w:rPr>
      <w:rFonts w:cs="Mangal"/>
    </w:rPr>
  </w:style>
  <w:style w:type="paragraph" w:styleId="Lgende">
    <w:name w:val="caption"/>
    <w:basedOn w:val="Normal"/>
    <w:qFormat/>
    <w:pPr>
      <w:suppressLineNumbers/>
      <w:spacing w:before="120" w:after="120"/>
    </w:pPr>
    <w:rPr>
      <w:rFonts w:cs="Arial"/>
      <w:i/>
      <w:iCs/>
    </w:rPr>
  </w:style>
  <w:style w:type="paragraph" w:customStyle="1" w:styleId="Index">
    <w:name w:val="Index"/>
    <w:basedOn w:val="Normal"/>
    <w:pPr>
      <w:suppressLineNumbers/>
    </w:pPr>
    <w:rPr>
      <w:rFonts w:cs="Mangal"/>
    </w:rPr>
  </w:style>
  <w:style w:type="paragraph" w:customStyle="1" w:styleId="Titre60">
    <w:name w:val="Titre6"/>
    <w:basedOn w:val="Normal"/>
    <w:next w:val="Corpsdetexte"/>
    <w:pPr>
      <w:keepNext/>
      <w:spacing w:before="240" w:after="120"/>
    </w:pPr>
    <w:rPr>
      <w:rFonts w:ascii="Arial" w:eastAsia="Arial Unicode MS" w:hAnsi="Arial" w:cs="Mangal"/>
      <w:sz w:val="28"/>
      <w:szCs w:val="28"/>
    </w:rPr>
  </w:style>
  <w:style w:type="paragraph" w:customStyle="1" w:styleId="Lgende6">
    <w:name w:val="Légende6"/>
    <w:basedOn w:val="Normal"/>
    <w:pPr>
      <w:suppressLineNumbers/>
      <w:spacing w:before="120" w:after="120"/>
    </w:pPr>
    <w:rPr>
      <w:rFonts w:cs="Mangal"/>
      <w:i/>
      <w:iCs/>
    </w:rPr>
  </w:style>
  <w:style w:type="paragraph" w:customStyle="1" w:styleId="Titre50">
    <w:name w:val="Titre5"/>
    <w:basedOn w:val="Normal"/>
    <w:next w:val="Corpsdetexte"/>
    <w:pPr>
      <w:keepNext/>
      <w:spacing w:before="240" w:after="120"/>
    </w:pPr>
    <w:rPr>
      <w:rFonts w:ascii="Arial" w:eastAsia="Arial Unicode MS" w:hAnsi="Arial" w:cs="Mangal"/>
      <w:sz w:val="28"/>
      <w:szCs w:val="28"/>
    </w:rPr>
  </w:style>
  <w:style w:type="paragraph" w:customStyle="1" w:styleId="Lgende5">
    <w:name w:val="Légende5"/>
    <w:basedOn w:val="Normal"/>
    <w:pPr>
      <w:suppressLineNumbers/>
      <w:spacing w:before="120" w:after="120"/>
    </w:pPr>
    <w:rPr>
      <w:rFonts w:cs="Mangal"/>
      <w:i/>
      <w:iCs/>
    </w:rPr>
  </w:style>
  <w:style w:type="paragraph" w:customStyle="1" w:styleId="Titre40">
    <w:name w:val="Titre4"/>
    <w:basedOn w:val="Normal"/>
    <w:next w:val="Corpsdetexte"/>
    <w:pPr>
      <w:keepNext/>
      <w:spacing w:before="240" w:after="120"/>
    </w:pPr>
    <w:rPr>
      <w:rFonts w:ascii="Arial" w:eastAsia="Arial Unicode MS" w:hAnsi="Arial" w:cs="Mangal"/>
      <w:sz w:val="28"/>
      <w:szCs w:val="28"/>
    </w:rPr>
  </w:style>
  <w:style w:type="paragraph" w:customStyle="1" w:styleId="Lgende4">
    <w:name w:val="Légende4"/>
    <w:basedOn w:val="Normal"/>
    <w:pPr>
      <w:suppressLineNumbers/>
      <w:spacing w:before="120" w:after="120"/>
    </w:pPr>
    <w:rPr>
      <w:rFonts w:cs="Mangal"/>
      <w:i/>
      <w:iCs/>
    </w:rPr>
  </w:style>
  <w:style w:type="paragraph" w:customStyle="1" w:styleId="Titre30">
    <w:name w:val="Titre3"/>
    <w:basedOn w:val="Normal"/>
    <w:next w:val="Corpsdetexte"/>
    <w:pPr>
      <w:keepNext/>
      <w:spacing w:before="240" w:after="120"/>
    </w:pPr>
    <w:rPr>
      <w:rFonts w:ascii="Arial" w:eastAsia="Arial Unicode MS" w:hAnsi="Arial" w:cs="Mangal"/>
      <w:sz w:val="28"/>
      <w:szCs w:val="28"/>
    </w:rPr>
  </w:style>
  <w:style w:type="paragraph" w:customStyle="1" w:styleId="Lgende3">
    <w:name w:val="Légende3"/>
    <w:basedOn w:val="Normal"/>
    <w:pPr>
      <w:suppressLineNumbers/>
      <w:spacing w:before="120" w:after="120"/>
    </w:pPr>
    <w:rPr>
      <w:rFonts w:cs="Mangal"/>
      <w:i/>
      <w:iCs/>
    </w:rPr>
  </w:style>
  <w:style w:type="paragraph" w:customStyle="1" w:styleId="Titre20">
    <w:name w:val="Titre2"/>
    <w:basedOn w:val="Normal"/>
    <w:next w:val="Corpsdetexte"/>
    <w:pPr>
      <w:keepNext/>
      <w:spacing w:before="240" w:after="120"/>
    </w:pPr>
    <w:rPr>
      <w:rFonts w:ascii="Arial" w:eastAsia="Arial Unicode MS" w:hAnsi="Arial" w:cs="Mangal"/>
      <w:sz w:val="28"/>
      <w:szCs w:val="28"/>
    </w:rPr>
  </w:style>
  <w:style w:type="paragraph" w:customStyle="1" w:styleId="Lgende2">
    <w:name w:val="Légende2"/>
    <w:basedOn w:val="Normal"/>
    <w:pPr>
      <w:suppressLineNumbers/>
      <w:spacing w:before="120" w:after="120"/>
    </w:pPr>
    <w:rPr>
      <w:rFonts w:cs="Mangal"/>
      <w:i/>
      <w:iCs/>
    </w:rPr>
  </w:style>
  <w:style w:type="paragraph" w:customStyle="1" w:styleId="Titre10">
    <w:name w:val="Titre1"/>
    <w:basedOn w:val="Normal"/>
    <w:next w:val="Corpsdetexte"/>
    <w:pPr>
      <w:keepNext/>
      <w:spacing w:before="240" w:after="120"/>
    </w:pPr>
    <w:rPr>
      <w:rFonts w:ascii="Arial" w:eastAsia="Arial Unicode MS" w:hAnsi="Arial" w:cs="Mangal"/>
      <w:sz w:val="28"/>
      <w:szCs w:val="28"/>
    </w:rPr>
  </w:style>
  <w:style w:type="paragraph" w:customStyle="1" w:styleId="Lgende1">
    <w:name w:val="Légende1"/>
    <w:basedOn w:val="Normal"/>
    <w:pPr>
      <w:suppressLineNumbers/>
      <w:spacing w:before="120" w:after="120"/>
    </w:pPr>
    <w:rPr>
      <w:rFonts w:cs="Mangal"/>
      <w:i/>
      <w:iCs/>
    </w:rPr>
  </w:style>
  <w:style w:type="paragraph" w:styleId="En-tte">
    <w:name w:val="header"/>
    <w:basedOn w:val="Normal"/>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paragraph" w:styleId="NormalWeb">
    <w:name w:val="Normal (Web)"/>
    <w:basedOn w:val="Normal"/>
    <w:uiPriority w:val="99"/>
    <w:pPr>
      <w:spacing w:before="280" w:after="280"/>
    </w:pPr>
  </w:style>
  <w:style w:type="paragraph" w:customStyle="1" w:styleId="Explorateurdedocuments1">
    <w:name w:val="Explorateur de documents1"/>
    <w:basedOn w:val="Normal"/>
    <w:pPr>
      <w:shd w:val="clear" w:color="auto" w:fill="000080"/>
    </w:pPr>
    <w:rPr>
      <w:rFonts w:ascii="Tahoma" w:hAnsi="Tahoma" w:cs="Tahoma"/>
      <w:sz w:val="20"/>
      <w:szCs w:val="20"/>
    </w:rPr>
  </w:style>
  <w:style w:type="paragraph" w:styleId="Paragraphedeliste">
    <w:name w:val="List Paragraph"/>
    <w:basedOn w:val="Normal"/>
    <w:uiPriority w:val="1"/>
    <w:qFormat/>
    <w:pPr>
      <w:suppressAutoHyphens w:val="0"/>
      <w:spacing w:after="200" w:line="276" w:lineRule="auto"/>
      <w:ind w:left="720"/>
      <w:contextualSpacing/>
    </w:pPr>
    <w:rPr>
      <w:rFonts w:ascii="Calibri" w:eastAsia="Calibri" w:hAnsi="Calibri"/>
      <w:sz w:val="22"/>
      <w:szCs w:val="22"/>
    </w:rPr>
  </w:style>
  <w:style w:type="paragraph" w:customStyle="1" w:styleId="Contenudecadre">
    <w:name w:val="Contenu de cadre"/>
    <w:basedOn w:val="Normal"/>
  </w:style>
  <w:style w:type="character" w:styleId="Marquedecommentaire">
    <w:name w:val="annotation reference"/>
    <w:semiHidden/>
    <w:rsid w:val="00FA3C59"/>
    <w:rPr>
      <w:sz w:val="16"/>
      <w:szCs w:val="16"/>
    </w:rPr>
  </w:style>
  <w:style w:type="paragraph" w:styleId="Commentaire">
    <w:name w:val="annotation text"/>
    <w:basedOn w:val="Normal"/>
    <w:semiHidden/>
    <w:rsid w:val="00FA3C59"/>
    <w:rPr>
      <w:sz w:val="20"/>
      <w:szCs w:val="20"/>
    </w:rPr>
  </w:style>
  <w:style w:type="paragraph" w:styleId="Objetducommentaire">
    <w:name w:val="annotation subject"/>
    <w:basedOn w:val="Commentaire"/>
    <w:next w:val="Commentaire"/>
    <w:semiHidden/>
    <w:rsid w:val="00FA3C59"/>
    <w:rPr>
      <w:b/>
      <w:bCs/>
    </w:rPr>
  </w:style>
  <w:style w:type="paragraph" w:styleId="Textedebulles">
    <w:name w:val="Balloon Text"/>
    <w:basedOn w:val="Normal"/>
    <w:semiHidden/>
    <w:rsid w:val="00FA3C59"/>
    <w:rPr>
      <w:rFonts w:ascii="Tahoma" w:hAnsi="Tahoma" w:cs="Tahoma"/>
      <w:sz w:val="16"/>
      <w:szCs w:val="16"/>
    </w:rPr>
  </w:style>
  <w:style w:type="character" w:customStyle="1" w:styleId="PieddepageCar">
    <w:name w:val="Pied de page Car"/>
    <w:link w:val="Pieddepage"/>
    <w:uiPriority w:val="99"/>
    <w:rsid w:val="00861093"/>
    <w:rPr>
      <w:sz w:val="24"/>
      <w:szCs w:val="24"/>
      <w:lang w:eastAsia="zh-CN"/>
    </w:rPr>
  </w:style>
  <w:style w:type="table" w:styleId="Tableausimple5">
    <w:name w:val="Plain Table 5"/>
    <w:basedOn w:val="TableauNormal"/>
    <w:uiPriority w:val="45"/>
    <w:rsid w:val="00FE761E"/>
    <w:rPr>
      <w:rFonts w:asciiTheme="minorHAnsi" w:eastAsiaTheme="minorHAnsi" w:hAnsiTheme="minorHAnsi" w:cstheme="minorBidi"/>
      <w:sz w:val="22"/>
      <w:szCs w:val="22"/>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061B8A"/>
    <w:pPr>
      <w:autoSpaceDE w:val="0"/>
      <w:autoSpaceDN w:val="0"/>
      <w:adjustRightInd w:val="0"/>
    </w:pPr>
    <w:rPr>
      <w:rFonts w:ascii="Arial" w:hAnsi="Arial" w:cs="Arial"/>
      <w:color w:val="000000"/>
      <w:sz w:val="24"/>
      <w:szCs w:val="24"/>
    </w:rPr>
  </w:style>
  <w:style w:type="table" w:styleId="Grilledutableau">
    <w:name w:val="Table Grid"/>
    <w:basedOn w:val="TableauNormal"/>
    <w:rsid w:val="005B21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rsid w:val="00D92A5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5">
    <w:name w:val="Grid Table 4 Accent 5"/>
    <w:basedOn w:val="TableauNormal"/>
    <w:uiPriority w:val="49"/>
    <w:rsid w:val="00B738F3"/>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lledutableau11">
    <w:name w:val="Grille du tableau11"/>
    <w:basedOn w:val="TableauNormal"/>
    <w:next w:val="Grilledutableau"/>
    <w:uiPriority w:val="59"/>
    <w:rsid w:val="00F64C5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39"/>
    <w:rsid w:val="00A0337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39"/>
    <w:rsid w:val="00A0337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5Fonc-Accentuation11">
    <w:name w:val="Tableau Grille 5 Foncé - Accentuation 11"/>
    <w:basedOn w:val="TableauNormal"/>
    <w:uiPriority w:val="50"/>
    <w:rsid w:val="00A03378"/>
    <w:rPr>
      <w:rFonts w:ascii="Calibri" w:eastAsia="Calibri" w:hAnsi="Calibri"/>
      <w:sz w:val="22"/>
      <w:szCs w:val="22"/>
      <w:lang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styleId="TableauGrille1Clair">
    <w:name w:val="Grid Table 1 Light"/>
    <w:basedOn w:val="TableauNormal"/>
    <w:uiPriority w:val="46"/>
    <w:rsid w:val="000A429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tedebasdepage">
    <w:name w:val="footnote text"/>
    <w:basedOn w:val="Normal"/>
    <w:link w:val="NotedebasdepageCar"/>
    <w:semiHidden/>
    <w:unhideWhenUsed/>
    <w:rsid w:val="00861A36"/>
    <w:rPr>
      <w:sz w:val="20"/>
      <w:szCs w:val="20"/>
    </w:rPr>
  </w:style>
  <w:style w:type="character" w:customStyle="1" w:styleId="NotedebasdepageCar">
    <w:name w:val="Note de bas de page Car"/>
    <w:basedOn w:val="Policepardfaut"/>
    <w:link w:val="Notedebasdepage"/>
    <w:semiHidden/>
    <w:rsid w:val="00861A36"/>
    <w:rPr>
      <w:lang w:eastAsia="zh-CN"/>
    </w:rPr>
  </w:style>
  <w:style w:type="character" w:styleId="Appelnotedebasdep">
    <w:name w:val="footnote reference"/>
    <w:uiPriority w:val="99"/>
    <w:semiHidden/>
    <w:rsid w:val="00861A36"/>
    <w:rPr>
      <w:vertAlign w:val="superscript"/>
    </w:rPr>
  </w:style>
  <w:style w:type="table" w:customStyle="1" w:styleId="Grilledutableau6">
    <w:name w:val="Grille du tableau6"/>
    <w:basedOn w:val="TableauNormal"/>
    <w:next w:val="Grilledutableau"/>
    <w:uiPriority w:val="39"/>
    <w:rsid w:val="00861A36"/>
    <w:rPr>
      <w:rFonts w:ascii="Calibri" w:eastAsia="MS Mincho"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991594">
      <w:bodyDiv w:val="1"/>
      <w:marLeft w:val="0"/>
      <w:marRight w:val="0"/>
      <w:marTop w:val="0"/>
      <w:marBottom w:val="0"/>
      <w:divBdr>
        <w:top w:val="none" w:sz="0" w:space="0" w:color="auto"/>
        <w:left w:val="none" w:sz="0" w:space="0" w:color="auto"/>
        <w:bottom w:val="none" w:sz="0" w:space="0" w:color="auto"/>
        <w:right w:val="none" w:sz="0" w:space="0" w:color="auto"/>
      </w:divBdr>
    </w:div>
    <w:div w:id="366220157">
      <w:bodyDiv w:val="1"/>
      <w:marLeft w:val="0"/>
      <w:marRight w:val="0"/>
      <w:marTop w:val="0"/>
      <w:marBottom w:val="0"/>
      <w:divBdr>
        <w:top w:val="none" w:sz="0" w:space="0" w:color="auto"/>
        <w:left w:val="none" w:sz="0" w:space="0" w:color="auto"/>
        <w:bottom w:val="none" w:sz="0" w:space="0" w:color="auto"/>
        <w:right w:val="none" w:sz="0" w:space="0" w:color="auto"/>
      </w:divBdr>
    </w:div>
    <w:div w:id="534272046">
      <w:bodyDiv w:val="1"/>
      <w:marLeft w:val="0"/>
      <w:marRight w:val="0"/>
      <w:marTop w:val="0"/>
      <w:marBottom w:val="0"/>
      <w:divBdr>
        <w:top w:val="none" w:sz="0" w:space="0" w:color="auto"/>
        <w:left w:val="none" w:sz="0" w:space="0" w:color="auto"/>
        <w:bottom w:val="none" w:sz="0" w:space="0" w:color="auto"/>
        <w:right w:val="none" w:sz="0" w:space="0" w:color="auto"/>
      </w:divBdr>
    </w:div>
    <w:div w:id="553347022">
      <w:bodyDiv w:val="1"/>
      <w:marLeft w:val="0"/>
      <w:marRight w:val="0"/>
      <w:marTop w:val="0"/>
      <w:marBottom w:val="0"/>
      <w:divBdr>
        <w:top w:val="none" w:sz="0" w:space="0" w:color="auto"/>
        <w:left w:val="none" w:sz="0" w:space="0" w:color="auto"/>
        <w:bottom w:val="none" w:sz="0" w:space="0" w:color="auto"/>
        <w:right w:val="none" w:sz="0" w:space="0" w:color="auto"/>
      </w:divBdr>
    </w:div>
    <w:div w:id="1030956363">
      <w:bodyDiv w:val="1"/>
      <w:marLeft w:val="0"/>
      <w:marRight w:val="0"/>
      <w:marTop w:val="0"/>
      <w:marBottom w:val="0"/>
      <w:divBdr>
        <w:top w:val="none" w:sz="0" w:space="0" w:color="auto"/>
        <w:left w:val="none" w:sz="0" w:space="0" w:color="auto"/>
        <w:bottom w:val="none" w:sz="0" w:space="0" w:color="auto"/>
        <w:right w:val="none" w:sz="0" w:space="0" w:color="auto"/>
      </w:divBdr>
    </w:div>
    <w:div w:id="1428311150">
      <w:bodyDiv w:val="1"/>
      <w:marLeft w:val="0"/>
      <w:marRight w:val="0"/>
      <w:marTop w:val="0"/>
      <w:marBottom w:val="0"/>
      <w:divBdr>
        <w:top w:val="none" w:sz="0" w:space="0" w:color="auto"/>
        <w:left w:val="none" w:sz="0" w:space="0" w:color="auto"/>
        <w:bottom w:val="none" w:sz="0" w:space="0" w:color="auto"/>
        <w:right w:val="none" w:sz="0" w:space="0" w:color="auto"/>
      </w:divBdr>
    </w:div>
    <w:div w:id="1885751784">
      <w:bodyDiv w:val="1"/>
      <w:marLeft w:val="0"/>
      <w:marRight w:val="0"/>
      <w:marTop w:val="0"/>
      <w:marBottom w:val="0"/>
      <w:divBdr>
        <w:top w:val="none" w:sz="0" w:space="0" w:color="auto"/>
        <w:left w:val="none" w:sz="0" w:space="0" w:color="auto"/>
        <w:bottom w:val="none" w:sz="0" w:space="0" w:color="auto"/>
        <w:right w:val="none" w:sz="0" w:space="0" w:color="auto"/>
      </w:divBdr>
    </w:div>
    <w:div w:id="19498534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customXml" Target="ink/ink3.xm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customXml" Target="ink/ink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2.jpg"/><Relationship Id="rId2" Type="http://schemas.openxmlformats.org/officeDocument/2006/relationships/image" Target="media/image11.png"/><Relationship Id="rId1" Type="http://schemas.openxmlformats.org/officeDocument/2006/relationships/image" Target="media/image10.png"/><Relationship Id="rId5" Type="http://schemas.openxmlformats.org/officeDocument/2006/relationships/image" Target="media/image14.png"/><Relationship Id="rId4" Type="http://schemas.openxmlformats.org/officeDocument/2006/relationships/image" Target="media/image1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33F3E7F6344EB18448F62EECD274D5"/>
        <w:category>
          <w:name w:val="Général"/>
          <w:gallery w:val="placeholder"/>
        </w:category>
        <w:types>
          <w:type w:val="bbPlcHdr"/>
        </w:types>
        <w:behaviors>
          <w:behavior w:val="content"/>
        </w:behaviors>
        <w:guid w:val="{CEDF91F1-273D-4A79-A055-5A64E4ACDD83}"/>
      </w:docPartPr>
      <w:docPartBody>
        <w:p w:rsidR="0031706C" w:rsidRDefault="0031706C" w:rsidP="0031706C">
          <w:pPr>
            <w:pStyle w:val="8A33F3E7F6344EB18448F62EECD274D5"/>
          </w:pPr>
          <w:r w:rsidRPr="0009324C">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OpenSymbol">
    <w:charset w:val="00"/>
    <w:family w:val="auto"/>
    <w:pitch w:val="variable"/>
    <w:sig w:usb0="800000AF" w:usb1="1001ECEA"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Gill Sans MT">
    <w:panose1 w:val="020B0502020104020203"/>
    <w:charset w:val="00"/>
    <w:family w:val="swiss"/>
    <w:pitch w:val="variable"/>
    <w:sig w:usb0="00000007" w:usb1="00000000" w:usb2="00000000" w:usb3="00000000" w:csb0="00000003"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06C"/>
    <w:rsid w:val="0031706C"/>
    <w:rsid w:val="00370535"/>
    <w:rsid w:val="004D7F6F"/>
    <w:rsid w:val="0054473D"/>
    <w:rsid w:val="00677FD4"/>
    <w:rsid w:val="007860B7"/>
    <w:rsid w:val="007A0D4B"/>
    <w:rsid w:val="007E7A25"/>
    <w:rsid w:val="0099192E"/>
    <w:rsid w:val="00A11B70"/>
    <w:rsid w:val="00A34A9C"/>
    <w:rsid w:val="00C04962"/>
    <w:rsid w:val="00D405CF"/>
    <w:rsid w:val="00DE3105"/>
    <w:rsid w:val="00DF6E5B"/>
    <w:rsid w:val="00EB7043"/>
    <w:rsid w:val="00EE24E7"/>
    <w:rsid w:val="00F14589"/>
    <w:rsid w:val="00F415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1706C"/>
    <w:rPr>
      <w:color w:val="666666"/>
    </w:rPr>
  </w:style>
  <w:style w:type="paragraph" w:customStyle="1" w:styleId="8A33F3E7F6344EB18448F62EECD274D5">
    <w:name w:val="8A33F3E7F6344EB18448F62EECD274D5"/>
    <w:rsid w:val="003170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7T13:28:27.944"/>
    </inkml:context>
    <inkml:brush xml:id="br0">
      <inkml:brushProperty name="width" value="0.035" units="cm"/>
      <inkml:brushProperty name="height" value="0.035" units="cm"/>
    </inkml:brush>
  </inkml:definitions>
  <inkml:trace contextRef="#ctx0" brushRef="#br0">506 452 24575,'1'10'0,"0"0"0,1 0 0,0-1 0,0 1 0,7 13 0,3 19 0,-6 2 0,-2 0 0,-1 1 0,-3 0 0,-7 58 0,2-15 0,-4 550 0,9-437 0,2-298 0,4-1 0,5 1 0,4 0 0,35-121 0,-43 194 0,41-126 0,-124 216 0,61-51 0,-15 13 0,2 2 0,-36 49 0,46-52 0,-15 24 0,-3-1 0,-1-2 0,-84 82 0,101-116 0,20-14 0,0 0 0,0 0 0,0 0 0,0 0 0,0 1 0,-1-1 0,1 0 0,0 0 0,0 0 0,0 0 0,0 0 0,0 0 0,-1 0 0,1-1 0,0 1 0,0 0 0,0 0 0,0 0 0,0 0 0,0 0 0,0 0 0,-1 0 0,1 0 0,0 0 0,0 0 0,0 0 0,0 0 0,0 0 0,0-1 0,0 1 0,0 0 0,-1 0 0,1 0 0,0 0 0,0 0 0,0 0 0,0 0 0,0-1 0,0 1 0,0 0 0,0 0 0,0 0 0,0 0 0,0 0 0,0-1 0,0 1 0,0 0 0,0 0 0,0 0 0,0 0 0,0 0 0,0 0 0,0-1 0,0 1 0,0 0 0,0 0 0,0 0 0,0 0 0,1 0 0,-1 0 0,0 0 0,0-1 0,0 1 0,0 0 0,3-7 0,1 1 0,-1 0 0,1-1 0,8-8 0,74-88 0,103-96 0,117-75 0,-166 169 0,-104 84 0,-32 23 0,-8 7 0,-26 25 0,-60 54 0,36-37 0,-90 86 0,-96 97 0,160-146 0,-79 76 0,127-142 0,21-20 0,17-16 0,12-3 0,-15 15 0,0 0 0,0-1 0,-1 1 0,1 0 0,-1-1 0,0 0 0,0 1 0,4-6 0,55-107 0,73-119 0,-129 226 0,1 0 0,0 0 0,0 1 0,10-9 0,-16 16 0,1-1 0,-1 1 0,1-1 0,-1 1 0,0 0 0,1-1 0,-1 1 0,1 0 0,-1-1 0,1 1 0,-1 0 0,1 0 0,-1-1 0,1 1 0,-1 0 0,1 0 0,-1 0 0,1 0 0,0 0 0,-1 0 0,1 0 0,-1 0 0,1 0 0,-1 0 0,1 0 0,0 0 0,-1 0 0,1 0 0,-1 0 0,1 1 0,-1-1 0,1 0 0,-1 0 0,1 1 0,-1-1 0,1 0 0,-1 1 0,0-1 0,1 0 0,-1 1 0,1-1 0,-1 1 0,0-1 0,1 1 0,-1-1 0,0 1 0,0-1 0,1 1 0,-1-1 0,0 1 0,0-1 0,0 1 0,0 0 0,2 8 0,-1 0 0,0 1 0,0-1 0,-1 0 0,-1 0 0,-1 12 0,-9 59-196,-4-1 0,-37 116 0,-71 152-392,81-238 588,-92 172 0,100-230 0,19-42 0,15-8 0,0-1 0,-1 0 0,1 0 0,0 0 0,0 0 0,-1 0 0,1-1 0,0 1 0,-1 0 0,1 0 0,0 0 0,-1 0 0,1 0 0,0 0 0,0 0 0,-1-1 0,1 1 0,0 0 0,0 0 0,-1 0 0,1 0 0,0-1 0,0 1 0,-1 0 0,1 0 0,0-1 0,0 1 0,0 0 0,-1-1 0,1-1 0,-1-1 0,0 0 0,1 1 0,0-1 0,-1 1 0,1-1 0,0 0 0,0 1 0,1-6 0,5-25 0,2 0 0,1 0 0,25-57 0,-32 84 0,73-174-338,141-249 1,-143 306 21,6 4 1,166-194 0,-192 257 265,2 2 0,2 2 0,89-61 0,-97 81 47,1 2 0,1 2-1,2 2 1,1 2 0,58-16 0,44-2 457,-85 25-12,-1-3 0,98-43 0,-5-20-1021,222-153-1,-265 154-5216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7T13:29:52.086"/>
    </inkml:context>
    <inkml:brush xml:id="br0">
      <inkml:brushProperty name="width" value="0.035" units="cm"/>
      <inkml:brushProperty name="height" value="0.035" units="cm"/>
    </inkml:brush>
  </inkml:definitions>
  <inkml:trace contextRef="#ctx0" brushRef="#br0">816 2510 24575,'3'79'0,"3"0"0,3-1 0,22 83 0,81 223 0,-50-230 0,-53-134 0,1-1 0,1 0 0,1-1 0,1 0 0,22 24 0,-32-39 0,0-1 0,0 1 0,0-1 0,1 0 0,-1 0 0,0 0 0,1 0 0,-1 0 0,1-1 0,0 0 0,0 0 0,-1 0 0,1 0 0,0 0 0,0-1 0,0 1 0,0-1 0,5-1 0,6-1 0,-1 0 0,0-1 0,25-10 0,-25 9 0,0-1 0,0 2 0,16-3 0,9 4 0,-20 1 0,0-1 0,34-6 0,-47 6 0,0 0 0,0 0 0,0-1 0,0 0 0,0 0 0,0 0 0,-1 0 0,0-1 0,0 0 0,0 0 0,0-1 0,6-6 0,-4 3 0,0-2 0,0 1 0,-1-1 0,0 0 0,-1 0 0,0-1 0,4-10 0,-8 18 0,0 0 0,0 0 0,-1 0 0,1 0 0,-1 0 0,1 0 0,-1 0 0,0 0 0,0 0 0,0 0 0,0 0 0,-1 0 0,1 0 0,-1 0 0,0 0 0,0 0 0,0 0 0,0 1 0,-1-1 0,1 0 0,-1 1 0,1-1 0,-1 1 0,0-1 0,0 1 0,0 0 0,0 0 0,0-1 0,-1 2 0,1-1 0,-5-3 0,-7-1 0,1 0 0,-1 1 0,0 0 0,0 2 0,-1-1 0,1 2 0,-1-1 0,-23 1 0,-3 2 0,-82 10 0,51 3 0,0 2 0,0 4 0,-98 40 0,-196 112 0,242-99 0,-131 100 0,127-82 0,117-86 0,25-16 0,123-70 0,-51 32 0,434-235-491,28 50 325,-513 222 166,1 2 0,46-9 0,-55 20 0,-24 6 0,-12 7 0,-13 5 48,0-1 1,-1 0 0,0-2-1,-1-1 1,-27 12 0,-3 2 207,-65 37-168,-385 228-67,359-190-21,52-36 0,-152 84 0,199-135 0,55-21 0,1 0 0,0 1 0,0 1 0,0 0 0,0 0 0,16-2 0,-24 5 0,0-1 0,0 1 0,-1 0 0,1-1 0,0 1 0,0 0 0,0 0 0,-1 1 0,1-1 0,0 0 0,0 0 0,-1 1 0,1-1 0,0 1 0,-1 0 0,1-1 0,0 1 0,-1 0 0,1 0 0,-1 0 0,0 0 0,1 0 0,-1 0 0,0 1 0,1-1 0,-1 0 0,0 1 0,0-1 0,0 1 0,0-1 0,0 1 0,-1-1 0,1 1 0,0 0 0,-1-1 0,1 1 0,-1 0 0,0 0 0,1-1 0,-1 1 0,0 0 0,0 0 0,0 0 0,0-1 0,-1 1 0,1 2 0,0-4 0,0 1 0,0-1 0,0 1 0,0-1 0,0 1 0,0-1 0,0 1 0,0 0 0,0-1 0,0 1 0,0-1 0,-1 1 0,1-1 0,0 1 0,0-1 0,0 1 0,-1-1 0,1 1 0,0-1 0,-1 0 0,1 1 0,0-1 0,-1 1 0,1-1 0,0 0 0,-2 1 0,2-2 0,0 0 0,0 0 0,0-1 0,0 1 0,0 0 0,0-1 0,0 1 0,0 0 0,0 0 0,1-1 0,-1 1 0,0 0 0,1 0 0,-1 0 0,2-2 0,9-21 0,1 1 0,1 1 0,26-36 0,-32 48 0,66-87-28,123-127 0,108-70-1571,76-23 919,-327 280 574,1 2 0,1 3 0,2 2-1,2 3 1,104-35 0,-129 55 367,1 0 0,0 2 0,0 2 1,0 1-1,50 4 0,-82-2-197,0 0 1,0 0 0,0 0-1,0 0 1,0-1-1,0 1 1,0-1-1,0 0 1,0 0-1,0 0 1,0 0 0,0 0-1,0-1 1,-1 1-1,1-1 1,-1 0-1,5-3 1,-4 1-43,0 0 0,0 0 0,-1-1 0,1 1 1,-1-1-1,0 1 0,0-1 0,0 0 0,-1 0 0,1-5 0,19-95-22,-12 53 0,22-70 0,2 35-37,3 1-1,74-126 0,119-154-1544,-209 336 1346,496-665-2327,-380 540 2433,6 6 1,194-156-1,-103 126-421,-33 39-2206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7T13:30:37.272"/>
    </inkml:context>
    <inkml:brush xml:id="br0">
      <inkml:brushProperty name="width" value="0.035" units="cm"/>
      <inkml:brushProperty name="height" value="0.035" units="cm"/>
    </inkml:brush>
  </inkml:definitions>
  <inkml:trace contextRef="#ctx0" brushRef="#br0">915 1706 24575,'6'134'0,"27"156"0,-9-105 0,16 28 0,-1-14 0,-3-11 0,-24-160 0,-5-23 0,1-17 0,-4-9 0,0-1 0,-2 1 0,0-1 0,-2 0 0,-2-31 0,0 0 0,2 14 0,1 1 0,3-1 0,0 1 0,3 0 0,1 0 0,2 1 0,26-64 0,0 21 0,4 2 0,85-128 0,-116 194 0,0 0 0,0 1 0,1-1 0,1 2 0,15-14 0,-25 24 0,-1-1 0,1 1 0,-1-1 0,1 1 0,-1-1 0,1 1 0,0 0 0,-1-1 0,1 1 0,0 0 0,-1-1 0,1 1 0,0 0 0,0 0 0,-1 0 0,1 0 0,0 0 0,0 0 0,-1 0 0,1 0 0,0 0 0,1 0 0,-2 1 0,0-1 0,1 1 0,-1 0 0,0 0 0,0-1 0,0 1 0,0 0 0,0 0 0,0 0 0,0-1 0,0 1 0,0 0 0,0 0 0,-1-1 0,1 1 0,0 0 0,0 0 0,-1-1 0,1 1 0,0 0 0,-1-1 0,0 2 0,-5 9 0,-1 0 0,0 0 0,0-1 0,-1 0 0,-17 17 0,-53 41 0,48-44 0,-61 52 0,-265 214 0,275-232 0,-3-4 0,-103 50 0,-189 68 0,314-146 0,55-23 0,2 0 0,1-1 0,-1 0 0,0 0 0,-1 0 0,1 0 0,0-1 0,0 0 0,-1 0 0,-7 0 0,13-1 0,0 0 0,-1 0 0,1 0 0,0 0 0,0 0 0,-1 0 0,1 0 0,0 0 0,0 0 0,-1 0 0,1-1 0,0 1 0,0 0 0,-1 0 0,1 0 0,0 0 0,0 0 0,-1 0 0,1-1 0,0 1 0,0 0 0,0 0 0,-1 0 0,1 0 0,0-1 0,0 1 0,0 0 0,0 0 0,-1-1 0,1 1 0,0 0 0,0 0 0,0-1 0,0 1 0,0 0 0,0 0 0,0-1 0,0 1 0,0 0 0,0 0 0,0-1 0,0 1 0,0 0 0,0-1 0,0 1 0,0 0 0,0 0 0,0-1 0,0 1 0,0 0 0,0 0 0,1-1 0,-1 1 0,0 0 0,0 0 0,13-13 0,31-14 0,1 2 0,1 2 0,69-24 0,307-111 0,-373 142 0,2 3 0,0 1 0,0 3 0,1 2 0,102 1 0,-114 5 0,122 4 0,-190 3 0,6 1 0,-86 20 0,-219 62 0,249-63 0,0 3 0,-83 45 0,-137 110 0,135-79 0,125-83 0,34-22 0,10-8 0,15-14 0,277-235-42,93-89-736,-60-10-489,-29 28 1337,22 18-514,-101 129-74,7 9 0,8 10 1,443-224-1,-509 310 334,4 6 0,336-83 1,-492 148 266,3 0 83,-1-1-1,0-1 0,31-14 0,-47 17-4,0 1 0,0 0 0,-1-1-1,1 0 1,-1 0 0,0-1-1,0 0 1,-1 0 0,0 0 0,1 0-1,-1 0 1,-1-1 0,1 0-1,-1 0 1,0 0 0,3-9 0,8-52-897,-7-3-5113</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7T13:32:02.174"/>
    </inkml:context>
    <inkml:brush xml:id="br0">
      <inkml:brushProperty name="width" value="0.035" units="cm"/>
      <inkml:brushProperty name="height" value="0.035" units="cm"/>
    </inkml:brush>
  </inkml:definitions>
  <inkml:trace contextRef="#ctx0" brushRef="#br0">256 714 24575,'-1'0'0,"0"0"0,0 1 0,-1-1 0,1 0 0,0 0 0,0 1 0,0-1 0,0 1 0,0-1 0,0 1 0,0-1 0,0 1 0,0 0 0,0-1 0,0 1 0,0 0 0,0 0 0,1 0 0,-1-1 0,0 1 0,1 0 0,-1 0 0,0 0 0,1 0 0,-1 2 0,-8 33 0,3 18 0,2 0 0,3 1 0,8 84 0,44 159 0,-21-178-98,5-1 0,5-2 0,5-1 0,5-3 0,118 193-1,-158-290 99,-1 0 0,1 0 0,0-1 0,2 1 0,0-2 0,0 0 0,1 0 0,26 20 0,-37-33 6,-1-1 0,0 1 0,1 0 0,-1 0 0,1-1-1,-1 1 1,1 0 0,0-1 0,-1 0 0,1 1-1,0-1 1,-1 0 0,1 0 0,0 0 0,-1 0 0,1 0-1,0 0 1,-1 0 0,1-1 0,-1 1 0,1-1 0,0 1-1,-1-1 1,1 1 0,-1-1 0,1 0 0,-1 0-1,0 0 1,1 0 0,-1 0 0,0 0 0,0 0 0,1 0-1,-1 0 1,0-1 0,0 1 0,0-1 0,0 1 0,-1 0-1,1-1 1,1-2 0,3-8 59,1-1-1,-1 0 1,-1 0 0,3-14-1,-3 11-43,71-292-21,-71 293 0,2-6 0,-1-1 0,3-27 0,-8 49 0,0-1 0,0 1 0,0-1 0,0 1 0,0-1 0,0 1 0,0 0 0,0-1 0,0 1 0,0-1 0,0 1 0,0-1 0,0 1 0,0 0 0,-1-1 0,1 1 0,0-1 0,0 1 0,0 0 0,-1-1 0,1 1 0,0 0 0,0-1 0,-1 1 0,1 0 0,0-1 0,-1 1 0,1 0 0,0 0 0,-1-1 0,-14 4 0,-25 22 0,26-15 0,-19 10 0,-155 99 0,140-85 0,-76 69 0,110-87 0,14-15 0,0-1 0,0 0 0,0 0 0,0 0 0,0 0 0,0 1 0,0-1 0,0 0 0,0 0 0,0 0 0,0 0 0,1 0 0,-1 0 0,0 1 0,0-1 0,0 0 0,0 0 0,0 0 0,0 0 0,1 0 0,-1 0 0,0 0 0,0 0 0,0 1 0,0-1 0,0 0 0,1 0 0,-1 0 0,0 0 0,0 0 0,0 0 0,0 0 0,1 0 0,-1 0 0,0 0 0,0 0 0,0 0 0,0 0 0,0 0 0,1 0 0,-1 0 0,0-1 0,0 1 0,0 0 0,0 0 0,0 0 0,1 0 0,-1 0 0,0 0 0,0 0 0,0 0 0,0 0 0,0-1 0,42-21 0,49-41 0,121-110 0,70-97 0,-145 135 0,-127 126 0,-7 5 0,0 1 0,0-1 0,0 1 0,1 0 0,-1 0 0,1 0 0,0 1 0,-1-1 0,1 1 0,0 0 0,5-2 0,-9 5 0,0-1 0,0 1 0,0-1 0,0 1 0,0-1 0,0 1 0,0-1 0,0 1 0,0-1 0,0 0 0,0 1 0,0-1 0,-1 1 0,1-1 0,0 1 0,0-1 0,0 0 0,-1 1 0,1-1 0,0 0 0,-1 1 0,1-1 0,0 0 0,-1 1 0,1-1 0,0 0 0,-1 1 0,1-1 0,-1 0 0,1 0 0,-1 1 0,-70 62 0,-107 73 0,-48 32 0,-188 132 0,375-274 0,-1-2 0,0-2 0,-2-2 0,-83 29 0,112-45 0,1 0 0,0 1 0,-20 11 0,28-13 0,-1 0 0,0 1 0,1 0 0,0-1 0,-1 1 0,2 1 0,-1-1 0,0 0 0,1 1 0,-4 7 0,38-31 0,430-275-237,-173 139-634,584-347-1445,-243 44 2285,-483 334-398,-4-6 0,128-156 0,-206 209-71,91-149 0,-83 99-1949</inkml:trace>
</inkml:ink>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2783</Words>
  <Characters>15311</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CHARTE D'ENGAGEMENT RECIPROQUE</vt:lpstr>
    </vt:vector>
  </TitlesOfParts>
  <Company>ActivConseil</Company>
  <LinksUpToDate>false</LinksUpToDate>
  <CharactersWithSpaces>18058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D'ENGAGEMENT RECIPROQUE</dc:title>
  <dc:creator>ressource</dc:creator>
  <cp:lastModifiedBy>Sofian MARGOUM</cp:lastModifiedBy>
  <cp:revision>3</cp:revision>
  <cp:lastPrinted>2021-10-26T07:14:00Z</cp:lastPrinted>
  <dcterms:created xsi:type="dcterms:W3CDTF">2026-02-25T08:56:00Z</dcterms:created>
  <dcterms:modified xsi:type="dcterms:W3CDTF">2026-03-07T13:32:00Z</dcterms:modified>
</cp:coreProperties>
</file>