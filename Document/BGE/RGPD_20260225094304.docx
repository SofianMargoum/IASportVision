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8A31C87" w14:textId="77777777" w:rsidR="0000468E" w:rsidRDefault="0000468E" w:rsidP="005B2108">
      <w:pPr>
        <w:jc w:val="center"/>
        <w:rPr>
          <w:rFonts w:ascii="Arial" w:hAnsi="Arial" w:cs="Arial"/>
          <w:b/>
          <w:color w:val="002060"/>
          <w:sz w:val="28"/>
        </w:rPr>
      </w:pPr>
    </w:p>
    <w:p w14:paraId="23A0CBE0" w14:textId="7A4CA000" w:rsidR="00061B8A" w:rsidRPr="007E16C2" w:rsidRDefault="00061B8A" w:rsidP="005B2108">
      <w:pPr>
        <w:jc w:val="center"/>
        <w:rPr>
          <w:rFonts w:ascii="Arial" w:hAnsi="Arial" w:cs="Arial"/>
          <w:b/>
          <w:color w:val="002060"/>
          <w:sz w:val="28"/>
        </w:rPr>
      </w:pPr>
      <w:r w:rsidRPr="007E16C2">
        <w:rPr>
          <w:rFonts w:ascii="Arial" w:hAnsi="Arial" w:cs="Arial"/>
          <w:b/>
          <w:color w:val="002060"/>
          <w:sz w:val="28"/>
        </w:rPr>
        <w:t>INFORMATION AUX ABONNÉS - DROIT A L’IMAGE</w:t>
      </w:r>
      <w:r>
        <w:rPr>
          <w:rFonts w:ascii="Arial" w:hAnsi="Arial" w:cs="Arial"/>
          <w:b/>
          <w:color w:val="002060"/>
          <w:sz w:val="28"/>
        </w:rPr>
        <w:t xml:space="preserve"> -</w:t>
      </w:r>
      <w:r w:rsidRPr="007E16C2">
        <w:rPr>
          <w:rFonts w:ascii="Arial" w:hAnsi="Arial" w:cs="Arial"/>
          <w:b/>
          <w:color w:val="002060"/>
          <w:sz w:val="28"/>
        </w:rPr>
        <w:t xml:space="preserve"> PROTECTION DE VOS DONNÉES PERSONNELLES</w:t>
      </w:r>
    </w:p>
    <w:p w14:paraId="5D4537DE" w14:textId="77777777" w:rsidR="00E13745" w:rsidRDefault="00E13745" w:rsidP="00061B8A">
      <w:pPr>
        <w:pStyle w:val="NormalWeb"/>
        <w:shd w:val="clear" w:color="auto" w:fill="FFFFFF"/>
        <w:jc w:val="both"/>
        <w:rPr>
          <w:rFonts w:asciiTheme="minorHAnsi" w:hAnsiTheme="minorHAnsi" w:cstheme="minorHAnsi"/>
          <w:sz w:val="22"/>
          <w:szCs w:val="22"/>
        </w:rPr>
      </w:pPr>
    </w:p>
    <w:p w14:paraId="7F299D3B" w14:textId="0AA37B1F" w:rsidR="00061B8A" w:rsidRPr="00E13745" w:rsidRDefault="00061B8A" w:rsidP="00061B8A">
      <w:pPr>
        <w:pStyle w:val="NormalWeb"/>
        <w:shd w:val="clear" w:color="auto" w:fill="FFFFFF"/>
        <w:jc w:val="both"/>
        <w:rPr>
          <w:rFonts w:asciiTheme="minorHAnsi" w:hAnsiTheme="minorHAnsi" w:cstheme="minorHAnsi"/>
          <w:sz w:val="22"/>
          <w:szCs w:val="22"/>
        </w:rPr>
      </w:pPr>
      <w:r w:rsidRPr="00E13745">
        <w:rPr>
          <w:rFonts w:asciiTheme="minorHAnsi" w:hAnsiTheme="minorHAnsi" w:cstheme="minorHAnsi"/>
          <w:sz w:val="22"/>
          <w:szCs w:val="22"/>
        </w:rPr>
        <w:t xml:space="preserve">Afin de nous mettre en conformité avec le Règlement Général sur la Protection des Données en application depuis le 25 mai 2018, nous devons vous informer que dans le cadre de ses activités et manifestations, BGE </w:t>
      </w:r>
      <w:r w:rsidR="005D1107">
        <w:rPr>
          <w:rFonts w:asciiTheme="minorHAnsi" w:hAnsiTheme="minorHAnsi" w:cs="Arial"/>
          <w:b/>
          <w:bCs/>
          <w:sz w:val="22"/>
          <w:szCs w:val="22"/>
        </w:rPr>
        <w:t>Provence Alpes Méditerranée</w:t>
      </w:r>
      <w:r w:rsidR="00013974" w:rsidRPr="00E13745">
        <w:rPr>
          <w:rFonts w:asciiTheme="minorHAnsi" w:hAnsiTheme="minorHAnsi" w:cstheme="minorHAnsi"/>
          <w:sz w:val="22"/>
          <w:szCs w:val="22"/>
        </w:rPr>
        <w:t xml:space="preserve"> </w:t>
      </w:r>
      <w:r w:rsidRPr="00E13745">
        <w:rPr>
          <w:rFonts w:asciiTheme="minorHAnsi" w:hAnsiTheme="minorHAnsi" w:cstheme="minorHAnsi"/>
          <w:sz w:val="22"/>
          <w:szCs w:val="22"/>
        </w:rPr>
        <w:t>est amenée à collecter certaines données sur vous et à les conserver durant une période de 10 ans. Vous pouvez refuser de fournir vos données personnelles, et dans ce cas, vous ne pourrez pas bénéficier de l’ensemble de nos outils et services.</w:t>
      </w:r>
    </w:p>
    <w:p w14:paraId="7A81E7E7" w14:textId="45CC10F2" w:rsidR="00061B8A" w:rsidRPr="00E13745" w:rsidRDefault="00061B8A" w:rsidP="00061B8A">
      <w:pPr>
        <w:jc w:val="both"/>
        <w:rPr>
          <w:rFonts w:asciiTheme="minorHAnsi" w:hAnsiTheme="minorHAnsi" w:cstheme="minorHAnsi"/>
          <w:sz w:val="22"/>
          <w:szCs w:val="22"/>
        </w:rPr>
      </w:pPr>
      <w:r w:rsidRPr="00E13745">
        <w:rPr>
          <w:rFonts w:asciiTheme="minorHAnsi" w:hAnsiTheme="minorHAnsi" w:cstheme="minorHAnsi"/>
          <w:sz w:val="22"/>
          <w:szCs w:val="22"/>
          <w:lang w:eastAsia="fr-FR"/>
        </w:rPr>
        <w:t xml:space="preserve">Dans le cas où vous acceptez de fournir vos données personnelles, celles-ci sont intégrées dans les bases de données de la </w:t>
      </w:r>
      <w:r w:rsidR="005D1107" w:rsidRPr="00E13745">
        <w:rPr>
          <w:rFonts w:asciiTheme="minorHAnsi" w:hAnsiTheme="minorHAnsi" w:cstheme="minorHAnsi"/>
          <w:sz w:val="22"/>
          <w:szCs w:val="22"/>
        </w:rPr>
        <w:t xml:space="preserve">BGE </w:t>
      </w:r>
      <w:r w:rsidR="005D1107">
        <w:rPr>
          <w:rFonts w:asciiTheme="minorHAnsi" w:hAnsiTheme="minorHAnsi" w:cs="Arial"/>
          <w:b/>
          <w:bCs/>
          <w:sz w:val="22"/>
          <w:szCs w:val="22"/>
        </w:rPr>
        <w:t>Provence Alpes Méditerranée</w:t>
      </w:r>
      <w:r w:rsidR="005D1107" w:rsidRPr="00E13745">
        <w:rPr>
          <w:rFonts w:asciiTheme="minorHAnsi" w:hAnsiTheme="minorHAnsi" w:cstheme="minorHAnsi"/>
          <w:sz w:val="22"/>
          <w:szCs w:val="22"/>
        </w:rPr>
        <w:t xml:space="preserve"> </w:t>
      </w:r>
      <w:r w:rsidRPr="00E13745">
        <w:rPr>
          <w:rFonts w:asciiTheme="minorHAnsi" w:hAnsiTheme="minorHAnsi" w:cstheme="minorHAnsi"/>
          <w:sz w:val="22"/>
          <w:szCs w:val="22"/>
          <w:lang w:eastAsia="fr-FR"/>
        </w:rPr>
        <w:t xml:space="preserve">pour une durée de 10 ans. </w:t>
      </w:r>
      <w:r w:rsidR="005D1107" w:rsidRPr="00E13745">
        <w:rPr>
          <w:rFonts w:asciiTheme="minorHAnsi" w:hAnsiTheme="minorHAnsi" w:cstheme="minorHAnsi"/>
          <w:sz w:val="22"/>
          <w:szCs w:val="22"/>
        </w:rPr>
        <w:t xml:space="preserve">BGE </w:t>
      </w:r>
      <w:r w:rsidR="005D1107">
        <w:rPr>
          <w:rFonts w:asciiTheme="minorHAnsi" w:hAnsiTheme="minorHAnsi" w:cs="Arial"/>
          <w:b/>
          <w:bCs/>
          <w:sz w:val="22"/>
          <w:szCs w:val="22"/>
        </w:rPr>
        <w:t>Provence Alpes Méditerranée</w:t>
      </w:r>
      <w:r w:rsidR="005D1107" w:rsidRPr="00E13745">
        <w:rPr>
          <w:rFonts w:asciiTheme="minorHAnsi" w:hAnsiTheme="minorHAnsi" w:cstheme="minorHAnsi"/>
          <w:sz w:val="22"/>
          <w:szCs w:val="22"/>
        </w:rPr>
        <w:t xml:space="preserve"> </w:t>
      </w:r>
      <w:r w:rsidRPr="00E13745">
        <w:rPr>
          <w:rFonts w:asciiTheme="minorHAnsi" w:hAnsiTheme="minorHAnsi" w:cstheme="minorHAnsi"/>
          <w:sz w:val="22"/>
          <w:szCs w:val="22"/>
        </w:rPr>
        <w:t xml:space="preserve">reste libre du choix de ses sous-traitants à la condition qu’ils présentent les garanties suffisantes au regard des exigences du Règlement Général sur la Protection des Données (RGPD : n° 2016-679) </w:t>
      </w:r>
      <w:r w:rsidRPr="00E13745">
        <w:rPr>
          <w:rFonts w:asciiTheme="minorHAnsi" w:hAnsiTheme="minorHAnsi" w:cstheme="minorHAnsi"/>
          <w:sz w:val="22"/>
          <w:szCs w:val="22"/>
          <w:lang w:eastAsia="fr-FR"/>
        </w:rPr>
        <w:t>exclusivement localisées au sein de l’Union Européenne</w:t>
      </w:r>
      <w:r w:rsidRPr="00E13745">
        <w:rPr>
          <w:rFonts w:asciiTheme="minorHAnsi" w:hAnsiTheme="minorHAnsi" w:cstheme="minorHAnsi"/>
          <w:sz w:val="22"/>
          <w:szCs w:val="22"/>
        </w:rPr>
        <w:t>.</w:t>
      </w:r>
    </w:p>
    <w:p w14:paraId="64AA7257" w14:textId="2CA547C9" w:rsidR="00061B8A" w:rsidRPr="00E13745" w:rsidRDefault="005D1107" w:rsidP="00061B8A">
      <w:pPr>
        <w:jc w:val="both"/>
        <w:rPr>
          <w:rFonts w:asciiTheme="minorHAnsi" w:hAnsiTheme="minorHAnsi" w:cstheme="minorHAnsi"/>
          <w:sz w:val="22"/>
          <w:szCs w:val="22"/>
          <w:lang w:eastAsia="fr-FR"/>
        </w:rPr>
      </w:pPr>
      <w:r w:rsidRPr="00E13745">
        <w:rPr>
          <w:rFonts w:asciiTheme="minorHAnsi" w:hAnsiTheme="minorHAnsi" w:cstheme="minorHAnsi"/>
          <w:sz w:val="22"/>
          <w:szCs w:val="22"/>
        </w:rPr>
        <w:t xml:space="preserve">BGE </w:t>
      </w:r>
      <w:r>
        <w:rPr>
          <w:rFonts w:asciiTheme="minorHAnsi" w:hAnsiTheme="minorHAnsi" w:cs="Arial"/>
          <w:b/>
          <w:bCs/>
          <w:sz w:val="22"/>
          <w:szCs w:val="22"/>
        </w:rPr>
        <w:t>Provence Alpes Méditerranée</w:t>
      </w:r>
      <w:r w:rsidR="00CF00EA" w:rsidRPr="00E13745">
        <w:rPr>
          <w:rFonts w:asciiTheme="minorHAnsi" w:hAnsiTheme="minorHAnsi" w:cstheme="minorHAnsi"/>
          <w:sz w:val="22"/>
          <w:szCs w:val="22"/>
        </w:rPr>
        <w:t xml:space="preserve"> </w:t>
      </w:r>
      <w:r w:rsidR="00061B8A" w:rsidRPr="00E13745">
        <w:rPr>
          <w:rFonts w:asciiTheme="minorHAnsi" w:hAnsiTheme="minorHAnsi" w:cstheme="minorHAnsi"/>
          <w:sz w:val="22"/>
          <w:szCs w:val="22"/>
        </w:rPr>
        <w:t>s’engage à prendre toutes les précautions nécessaires afin de préserver la sécurité des Informations et notamment qu’elles ne soient pas communiquées à des personnes non autorisées</w:t>
      </w:r>
      <w:r w:rsidR="00061B8A" w:rsidRPr="00E13745">
        <w:rPr>
          <w:rFonts w:asciiTheme="minorHAnsi" w:hAnsiTheme="minorHAnsi" w:cstheme="minorHAnsi"/>
          <w:sz w:val="22"/>
          <w:szCs w:val="22"/>
          <w:lang w:eastAsia="fr-FR"/>
        </w:rPr>
        <w:t>. Les bases de données sont protégées par les dispositions de la loi du 1er juillet 1998 transposant la directive 96/9 du 11 mars 1996 relative à la protection juridique des bases de données, la loi du 21 Juin 2014 pour la confiance dans l’Economie Numérique, la Loi Informatique et Liberté du 06 Août 2004 ainsi que du Règlement Général sur la Protection des Données (RGPD : n° 2016-679) en application depuis le 25 mai 2018. Vous pouvez accéder et obtenir une copie des données vous concernant, vous opposer au traitement de ces données, les faire rectifier ou les faire effacer. Vous disposez également d’un droit à la limitation du traitement de vos données.</w:t>
      </w:r>
    </w:p>
    <w:p w14:paraId="79F16352" w14:textId="77777777" w:rsidR="00061B8A" w:rsidRPr="00E13745" w:rsidRDefault="00061B8A" w:rsidP="00FA326C">
      <w:pPr>
        <w:pStyle w:val="NormalWeb"/>
        <w:shd w:val="clear" w:color="auto" w:fill="FFFFFF"/>
        <w:spacing w:before="100" w:beforeAutospacing="1" w:after="100" w:afterAutospacing="1"/>
        <w:jc w:val="both"/>
        <w:rPr>
          <w:rFonts w:asciiTheme="minorHAnsi" w:hAnsiTheme="minorHAnsi" w:cstheme="minorHAnsi"/>
          <w:sz w:val="22"/>
          <w:szCs w:val="22"/>
        </w:rPr>
      </w:pPr>
      <w:r w:rsidRPr="00E13745">
        <w:rPr>
          <w:rFonts w:asciiTheme="minorHAnsi" w:hAnsiTheme="minorHAnsi" w:cstheme="minorHAnsi"/>
          <w:sz w:val="22"/>
          <w:szCs w:val="22"/>
        </w:rPr>
        <w:t>Conformément à la réglementation européenne en vigueur, vous disposez des droits suivants :</w:t>
      </w:r>
    </w:p>
    <w:p w14:paraId="3C7C3A53" w14:textId="77777777" w:rsidR="00061B8A" w:rsidRPr="00E13745" w:rsidRDefault="00061B8A" w:rsidP="00FA326C">
      <w:pPr>
        <w:pStyle w:val="NormalWeb"/>
        <w:numPr>
          <w:ilvl w:val="0"/>
          <w:numId w:val="16"/>
        </w:numPr>
        <w:shd w:val="clear" w:color="auto" w:fill="FFFFFF"/>
        <w:suppressAutoHyphens w:val="0"/>
        <w:spacing w:before="100" w:beforeAutospacing="1" w:after="100" w:afterAutospacing="1"/>
        <w:rPr>
          <w:rFonts w:asciiTheme="minorHAnsi" w:hAnsiTheme="minorHAnsi" w:cstheme="minorHAnsi"/>
          <w:sz w:val="22"/>
          <w:szCs w:val="22"/>
        </w:rPr>
      </w:pPr>
      <w:r w:rsidRPr="00E13745">
        <w:rPr>
          <w:rFonts w:asciiTheme="minorHAnsi" w:hAnsiTheme="minorHAnsi" w:cstheme="minorHAnsi"/>
          <w:sz w:val="22"/>
          <w:szCs w:val="22"/>
        </w:rPr>
        <w:t>Droit d'accès (article 15 RGPD) et de rectification (article 16 RGPD), de mise à jour, de complétude des données des Utilisateurs droits de verrouillage ou d’effacement des données des Utilisateurs à caractère personnel (article 17 du RGPD), lorsqu’elles sont inexactes, incomplètes, équivoques, périmées, ou dont la collecte, l'utilisation, la communication ou la conservation est interdite</w:t>
      </w:r>
    </w:p>
    <w:p w14:paraId="04D64D9C" w14:textId="77777777" w:rsidR="00061B8A" w:rsidRPr="00E13745" w:rsidRDefault="00061B8A" w:rsidP="00061B8A">
      <w:pPr>
        <w:pStyle w:val="NormalWeb"/>
        <w:numPr>
          <w:ilvl w:val="0"/>
          <w:numId w:val="16"/>
        </w:numPr>
        <w:shd w:val="clear" w:color="auto" w:fill="FFFFFF"/>
        <w:suppressAutoHyphens w:val="0"/>
        <w:spacing w:before="100" w:beforeAutospacing="1" w:after="100" w:afterAutospacing="1"/>
        <w:rPr>
          <w:rFonts w:asciiTheme="minorHAnsi" w:hAnsiTheme="minorHAnsi" w:cstheme="minorHAnsi"/>
          <w:sz w:val="22"/>
          <w:szCs w:val="22"/>
        </w:rPr>
      </w:pPr>
      <w:r w:rsidRPr="00E13745">
        <w:rPr>
          <w:rFonts w:asciiTheme="minorHAnsi" w:hAnsiTheme="minorHAnsi" w:cstheme="minorHAnsi"/>
          <w:sz w:val="22"/>
          <w:szCs w:val="22"/>
        </w:rPr>
        <w:t>Droit de retirer à tout moment un consentement (article 13-2c RGPD)</w:t>
      </w:r>
    </w:p>
    <w:p w14:paraId="2C6C09C7" w14:textId="77777777" w:rsidR="00061B8A" w:rsidRPr="00E13745" w:rsidRDefault="00061B8A" w:rsidP="00061B8A">
      <w:pPr>
        <w:pStyle w:val="NormalWeb"/>
        <w:numPr>
          <w:ilvl w:val="0"/>
          <w:numId w:val="16"/>
        </w:numPr>
        <w:shd w:val="clear" w:color="auto" w:fill="FFFFFF"/>
        <w:suppressAutoHyphens w:val="0"/>
        <w:spacing w:before="100" w:beforeAutospacing="1" w:after="100" w:afterAutospacing="1"/>
        <w:rPr>
          <w:rFonts w:asciiTheme="minorHAnsi" w:hAnsiTheme="minorHAnsi" w:cstheme="minorHAnsi"/>
          <w:sz w:val="22"/>
          <w:szCs w:val="22"/>
        </w:rPr>
      </w:pPr>
      <w:r w:rsidRPr="00E13745">
        <w:rPr>
          <w:rFonts w:asciiTheme="minorHAnsi" w:hAnsiTheme="minorHAnsi" w:cstheme="minorHAnsi"/>
          <w:sz w:val="22"/>
          <w:szCs w:val="22"/>
        </w:rPr>
        <w:t>Droit à la limitation du traitement des données des Utilisateurs (article 18 RGPD)</w:t>
      </w:r>
    </w:p>
    <w:p w14:paraId="47BFE24C" w14:textId="77777777" w:rsidR="00061B8A" w:rsidRPr="00E13745" w:rsidRDefault="00061B8A" w:rsidP="00061B8A">
      <w:pPr>
        <w:pStyle w:val="NormalWeb"/>
        <w:numPr>
          <w:ilvl w:val="0"/>
          <w:numId w:val="16"/>
        </w:numPr>
        <w:shd w:val="clear" w:color="auto" w:fill="FFFFFF"/>
        <w:suppressAutoHyphens w:val="0"/>
        <w:spacing w:before="100" w:beforeAutospacing="1" w:after="100" w:afterAutospacing="1"/>
        <w:rPr>
          <w:rFonts w:asciiTheme="minorHAnsi" w:hAnsiTheme="minorHAnsi" w:cstheme="minorHAnsi"/>
          <w:sz w:val="22"/>
          <w:szCs w:val="22"/>
        </w:rPr>
      </w:pPr>
      <w:r w:rsidRPr="00E13745">
        <w:rPr>
          <w:rFonts w:asciiTheme="minorHAnsi" w:hAnsiTheme="minorHAnsi" w:cstheme="minorHAnsi"/>
          <w:sz w:val="22"/>
          <w:szCs w:val="22"/>
        </w:rPr>
        <w:t>Droit d’opposition au traitement des données des Utilisateurs (article 21 RGPD)</w:t>
      </w:r>
    </w:p>
    <w:p w14:paraId="275950A2" w14:textId="77777777" w:rsidR="00061B8A" w:rsidRPr="00E13745" w:rsidRDefault="00061B8A" w:rsidP="00061B8A">
      <w:pPr>
        <w:pStyle w:val="NormalWeb"/>
        <w:numPr>
          <w:ilvl w:val="0"/>
          <w:numId w:val="16"/>
        </w:numPr>
        <w:shd w:val="clear" w:color="auto" w:fill="FFFFFF"/>
        <w:suppressAutoHyphens w:val="0"/>
        <w:spacing w:before="100" w:beforeAutospacing="1" w:after="100" w:afterAutospacing="1"/>
        <w:rPr>
          <w:rFonts w:asciiTheme="minorHAnsi" w:hAnsiTheme="minorHAnsi" w:cstheme="minorHAnsi"/>
          <w:sz w:val="22"/>
          <w:szCs w:val="22"/>
        </w:rPr>
      </w:pPr>
      <w:r w:rsidRPr="00E13745">
        <w:rPr>
          <w:rFonts w:asciiTheme="minorHAnsi" w:hAnsiTheme="minorHAnsi" w:cstheme="minorHAnsi"/>
          <w:sz w:val="22"/>
          <w:szCs w:val="22"/>
        </w:rPr>
        <w:t>Droit à la portabilité des données que les Utilisateurs auront fournies, lorsque ces données font l’objet de traitements automatisés fondés sur leur consentement ou sur un contrat (article 20 RGPD)</w:t>
      </w:r>
    </w:p>
    <w:p w14:paraId="28771438" w14:textId="6411FFE4" w:rsidR="00061B8A" w:rsidRPr="00E13745" w:rsidRDefault="00061B8A" w:rsidP="00061B8A">
      <w:pPr>
        <w:pStyle w:val="NormalWeb"/>
        <w:numPr>
          <w:ilvl w:val="0"/>
          <w:numId w:val="16"/>
        </w:numPr>
        <w:shd w:val="clear" w:color="auto" w:fill="FFFFFF"/>
        <w:suppressAutoHyphens w:val="0"/>
        <w:spacing w:before="100" w:beforeAutospacing="1" w:after="100" w:afterAutospacing="1"/>
        <w:rPr>
          <w:rFonts w:asciiTheme="minorHAnsi" w:hAnsiTheme="minorHAnsi" w:cstheme="minorHAnsi"/>
          <w:sz w:val="22"/>
          <w:szCs w:val="22"/>
        </w:rPr>
      </w:pPr>
      <w:r w:rsidRPr="00E13745">
        <w:rPr>
          <w:rFonts w:asciiTheme="minorHAnsi" w:hAnsiTheme="minorHAnsi" w:cstheme="minorHAnsi"/>
          <w:sz w:val="22"/>
          <w:szCs w:val="22"/>
        </w:rPr>
        <w:t xml:space="preserve">Droit de définir le sort des données des Utilisateurs après leur mort et de choisir à qui </w:t>
      </w:r>
      <w:r w:rsidR="005D1107" w:rsidRPr="00E13745">
        <w:rPr>
          <w:rFonts w:asciiTheme="minorHAnsi" w:hAnsiTheme="minorHAnsi" w:cstheme="minorHAnsi"/>
          <w:sz w:val="22"/>
          <w:szCs w:val="22"/>
        </w:rPr>
        <w:t xml:space="preserve">BGE </w:t>
      </w:r>
      <w:r w:rsidR="005D1107">
        <w:rPr>
          <w:rFonts w:asciiTheme="minorHAnsi" w:hAnsiTheme="minorHAnsi" w:cs="Arial"/>
          <w:b/>
          <w:bCs/>
          <w:sz w:val="22"/>
          <w:szCs w:val="22"/>
        </w:rPr>
        <w:t>Provence Alpes Méditerranée</w:t>
      </w:r>
      <w:r w:rsidR="005D1107" w:rsidRPr="00E13745">
        <w:rPr>
          <w:rFonts w:asciiTheme="minorHAnsi" w:hAnsiTheme="minorHAnsi" w:cstheme="minorHAnsi"/>
          <w:sz w:val="22"/>
          <w:szCs w:val="22"/>
        </w:rPr>
        <w:t xml:space="preserve"> </w:t>
      </w:r>
      <w:r w:rsidRPr="00E13745">
        <w:rPr>
          <w:rFonts w:asciiTheme="minorHAnsi" w:hAnsiTheme="minorHAnsi" w:cstheme="minorHAnsi"/>
          <w:sz w:val="22"/>
          <w:szCs w:val="22"/>
        </w:rPr>
        <w:t>devra communiquer (ou non) ses données à un tiers qu’ils auront préalablement désigné.</w:t>
      </w:r>
    </w:p>
    <w:p w14:paraId="7B4F791D" w14:textId="32635933" w:rsidR="00061B8A" w:rsidRDefault="005D1107" w:rsidP="00061B8A">
      <w:pPr>
        <w:pStyle w:val="NormalWeb"/>
        <w:shd w:val="clear" w:color="auto" w:fill="FFFFFF"/>
        <w:jc w:val="both"/>
        <w:rPr>
          <w:rFonts w:asciiTheme="minorHAnsi" w:hAnsiTheme="minorHAnsi" w:cstheme="minorHAnsi"/>
          <w:sz w:val="22"/>
          <w:szCs w:val="22"/>
        </w:rPr>
      </w:pPr>
      <w:r w:rsidRPr="00E13745">
        <w:rPr>
          <w:rFonts w:asciiTheme="minorHAnsi" w:hAnsiTheme="minorHAnsi" w:cstheme="minorHAnsi"/>
          <w:sz w:val="22"/>
          <w:szCs w:val="22"/>
        </w:rPr>
        <w:t xml:space="preserve">BGE </w:t>
      </w:r>
      <w:r>
        <w:rPr>
          <w:rFonts w:asciiTheme="minorHAnsi" w:hAnsiTheme="minorHAnsi" w:cs="Arial"/>
          <w:b/>
          <w:bCs/>
          <w:sz w:val="22"/>
          <w:szCs w:val="22"/>
        </w:rPr>
        <w:t>Provence Alpes Méditerranée</w:t>
      </w:r>
      <w:r w:rsidRPr="00E13745">
        <w:rPr>
          <w:rFonts w:asciiTheme="minorHAnsi" w:hAnsiTheme="minorHAnsi" w:cstheme="minorHAnsi"/>
          <w:sz w:val="22"/>
          <w:szCs w:val="22"/>
        </w:rPr>
        <w:t xml:space="preserve"> </w:t>
      </w:r>
      <w:r w:rsidR="00061B8A" w:rsidRPr="00E13745">
        <w:rPr>
          <w:rFonts w:asciiTheme="minorHAnsi" w:hAnsiTheme="minorHAnsi" w:cstheme="minorHAnsi"/>
          <w:sz w:val="22"/>
          <w:szCs w:val="22"/>
        </w:rPr>
        <w:t xml:space="preserve">est votre interlocuteur pour toute demande d’exercice de vos droits sur ce traitement </w:t>
      </w:r>
      <w:r w:rsidR="00FA326C" w:rsidRPr="00FA326C">
        <w:rPr>
          <w:rFonts w:asciiTheme="minorHAnsi" w:hAnsiTheme="minorHAnsi" w:cstheme="minorHAnsi"/>
          <w:sz w:val="22"/>
          <w:szCs w:val="22"/>
        </w:rPr>
        <w:t xml:space="preserve">(par mail : </w:t>
      </w:r>
      <w:hyperlink r:id="rId7" w:history="1">
        <w:r w:rsidR="00FA326C" w:rsidRPr="00FA326C">
          <w:rPr>
            <w:rFonts w:asciiTheme="minorHAnsi" w:hAnsiTheme="minorHAnsi" w:cstheme="minorHAnsi"/>
            <w:sz w:val="22"/>
            <w:szCs w:val="22"/>
          </w:rPr>
          <w:t>contact@urbge-paca.fr</w:t>
        </w:r>
      </w:hyperlink>
      <w:r w:rsidR="00FA326C" w:rsidRPr="00FA326C">
        <w:rPr>
          <w:rFonts w:asciiTheme="minorHAnsi" w:hAnsiTheme="minorHAnsi" w:cstheme="minorHAnsi"/>
          <w:sz w:val="22"/>
          <w:szCs w:val="22"/>
        </w:rPr>
        <w:t>, ou par voie postal : Actipôle 12 – 7 rue Gaston de Flotte 13012 Marseille)</w:t>
      </w:r>
      <w:r w:rsidR="00FA326C">
        <w:rPr>
          <w:rFonts w:asciiTheme="minorHAnsi" w:hAnsiTheme="minorHAnsi" w:cstheme="minorHAnsi"/>
          <w:sz w:val="22"/>
          <w:szCs w:val="22"/>
        </w:rPr>
        <w:t>.</w:t>
      </w:r>
      <w:r w:rsidR="00061B8A" w:rsidRPr="00E13745">
        <w:rPr>
          <w:rFonts w:asciiTheme="minorHAnsi" w:hAnsiTheme="minorHAnsi" w:cstheme="minorHAnsi"/>
          <w:sz w:val="22"/>
          <w:szCs w:val="22"/>
        </w:rPr>
        <w:t xml:space="preserve"> Nous nous engageons à vous informer pleinement de toutes les questions relevant de la sécurité de vos données et à vous fournir toutes les informations nécessaires pour vous aider à respecter vos droits. </w:t>
      </w:r>
    </w:p>
    <w:p w14:paraId="234E9B60" w14:textId="77777777" w:rsidR="00E13745" w:rsidRPr="00E13745" w:rsidRDefault="00E13745" w:rsidP="00061B8A">
      <w:pPr>
        <w:pStyle w:val="NormalWeb"/>
        <w:shd w:val="clear" w:color="auto" w:fill="FFFFFF"/>
        <w:jc w:val="both"/>
        <w:rPr>
          <w:rFonts w:asciiTheme="minorHAnsi" w:hAnsiTheme="minorHAnsi" w:cstheme="minorHAnsi"/>
          <w:sz w:val="22"/>
          <w:szCs w:val="22"/>
        </w:rPr>
      </w:pPr>
    </w:p>
    <w:p w14:paraId="62613C94" w14:textId="77777777" w:rsidR="00E13745" w:rsidRDefault="00E13745" w:rsidP="00061B8A">
      <w:pPr>
        <w:rPr>
          <w:rFonts w:asciiTheme="minorHAnsi" w:hAnsiTheme="minorHAnsi" w:cstheme="minorHAnsi"/>
          <w:b/>
          <w:sz w:val="22"/>
          <w:szCs w:val="22"/>
          <w:lang w:eastAsia="fr-FR"/>
        </w:rPr>
      </w:pPr>
    </w:p>
    <w:p w14:paraId="7612CCE6" w14:textId="77777777" w:rsidR="00E13745" w:rsidRDefault="00E13745" w:rsidP="00061B8A">
      <w:pPr>
        <w:rPr>
          <w:rFonts w:asciiTheme="minorHAnsi" w:hAnsiTheme="minorHAnsi" w:cstheme="minorHAnsi"/>
          <w:b/>
          <w:sz w:val="22"/>
          <w:szCs w:val="22"/>
          <w:lang w:eastAsia="fr-FR"/>
        </w:rPr>
      </w:pPr>
    </w:p>
    <w:p w14:paraId="50172F28" w14:textId="77777777" w:rsidR="00E13745" w:rsidRDefault="00E13745" w:rsidP="00061B8A">
      <w:pPr>
        <w:rPr>
          <w:rFonts w:asciiTheme="minorHAnsi" w:hAnsiTheme="minorHAnsi" w:cstheme="minorHAnsi"/>
          <w:b/>
          <w:sz w:val="22"/>
          <w:szCs w:val="22"/>
          <w:lang w:eastAsia="fr-FR"/>
        </w:rPr>
      </w:pPr>
    </w:p>
    <w:p w14:paraId="32E64665" w14:textId="2C969852" w:rsidR="00061B8A" w:rsidRPr="00E13745" w:rsidRDefault="00061B8A" w:rsidP="00061B8A">
      <w:pPr>
        <w:rPr>
          <w:rFonts w:asciiTheme="minorHAnsi" w:hAnsiTheme="minorHAnsi" w:cstheme="minorHAnsi"/>
          <w:b/>
          <w:sz w:val="22"/>
          <w:szCs w:val="22"/>
          <w:lang w:eastAsia="fr-FR"/>
        </w:rPr>
      </w:pPr>
      <w:r w:rsidRPr="00E13745">
        <w:rPr>
          <w:rFonts w:asciiTheme="minorHAnsi" w:hAnsiTheme="minorHAnsi" w:cstheme="minorHAnsi"/>
          <w:b/>
          <w:sz w:val="22"/>
          <w:szCs w:val="22"/>
          <w:lang w:eastAsia="fr-FR"/>
        </w:rPr>
        <w:t xml:space="preserve">Vous autorisez </w:t>
      </w:r>
      <w:r w:rsidR="005D1107" w:rsidRPr="00E13745">
        <w:rPr>
          <w:rFonts w:asciiTheme="minorHAnsi" w:hAnsiTheme="minorHAnsi" w:cstheme="minorHAnsi"/>
          <w:sz w:val="22"/>
          <w:szCs w:val="22"/>
        </w:rPr>
        <w:t xml:space="preserve">BGE </w:t>
      </w:r>
      <w:r w:rsidR="005D1107">
        <w:rPr>
          <w:rFonts w:asciiTheme="minorHAnsi" w:hAnsiTheme="minorHAnsi" w:cs="Arial"/>
          <w:b/>
          <w:bCs/>
          <w:sz w:val="22"/>
          <w:szCs w:val="22"/>
        </w:rPr>
        <w:t>Provence Alpes Méditerranée</w:t>
      </w:r>
      <w:r w:rsidR="005D1107" w:rsidRPr="00E13745">
        <w:rPr>
          <w:rFonts w:asciiTheme="minorHAnsi" w:hAnsiTheme="minorHAnsi" w:cstheme="minorHAnsi"/>
          <w:sz w:val="22"/>
          <w:szCs w:val="22"/>
        </w:rPr>
        <w:t xml:space="preserve"> </w:t>
      </w:r>
      <w:r w:rsidRPr="00E13745">
        <w:rPr>
          <w:rFonts w:asciiTheme="minorHAnsi" w:hAnsiTheme="minorHAnsi" w:cstheme="minorHAnsi"/>
          <w:b/>
          <w:sz w:val="22"/>
          <w:szCs w:val="22"/>
          <w:lang w:eastAsia="fr-FR"/>
        </w:rPr>
        <w:t>à :</w:t>
      </w:r>
    </w:p>
    <w:p w14:paraId="47276A15" w14:textId="33ED15CA" w:rsidR="00061B8A" w:rsidRPr="005B1031" w:rsidRDefault="00061B8A" w:rsidP="00061B8A">
      <w:pPr>
        <w:numPr>
          <w:ilvl w:val="0"/>
          <w:numId w:val="17"/>
        </w:numPr>
        <w:suppressAutoHyphens w:val="0"/>
        <w:rPr>
          <w:rFonts w:asciiTheme="minorHAnsi" w:hAnsiTheme="minorHAnsi" w:cstheme="minorHAnsi"/>
          <w:sz w:val="22"/>
          <w:szCs w:val="22"/>
          <w:highlight w:val="yellow"/>
          <w:lang w:eastAsia="fr-FR"/>
        </w:rPr>
      </w:pPr>
      <w:r w:rsidRPr="00E13745">
        <w:rPr>
          <w:rFonts w:asciiTheme="minorHAnsi" w:hAnsiTheme="minorHAnsi" w:cstheme="minorHAnsi"/>
          <w:sz w:val="22"/>
          <w:szCs w:val="22"/>
          <w:lang w:eastAsia="fr-FR"/>
        </w:rPr>
        <w:t xml:space="preserve">Photographier ou mener des activités audiovisuelles </w:t>
      </w:r>
      <w:r w:rsidRPr="00E13745">
        <w:rPr>
          <w:rFonts w:asciiTheme="minorHAnsi" w:hAnsiTheme="minorHAnsi" w:cstheme="minorHAnsi"/>
          <w:sz w:val="22"/>
          <w:szCs w:val="22"/>
          <w:lang w:eastAsia="fr-FR"/>
        </w:rPr>
        <w:tab/>
      </w:r>
      <w:r w:rsidRPr="00E13745">
        <w:rPr>
          <w:rFonts w:asciiTheme="minorHAnsi" w:hAnsiTheme="minorHAnsi" w:cstheme="minorHAnsi"/>
          <w:sz w:val="22"/>
          <w:szCs w:val="22"/>
          <w:lang w:eastAsia="fr-FR"/>
        </w:rPr>
        <w:tab/>
      </w:r>
      <w:r w:rsidRPr="00E13745">
        <w:rPr>
          <w:rFonts w:asciiTheme="minorHAnsi" w:hAnsiTheme="minorHAnsi" w:cstheme="minorHAnsi"/>
          <w:sz w:val="22"/>
          <w:szCs w:val="22"/>
          <w:lang w:eastAsia="fr-FR"/>
        </w:rPr>
        <w:tab/>
      </w:r>
      <w:r w:rsidRPr="005B1031">
        <w:rPr>
          <w:rFonts w:asciiTheme="minorHAnsi" w:hAnsiTheme="minorHAnsi" w:cstheme="minorHAnsi"/>
          <w:sz w:val="22"/>
          <w:szCs w:val="22"/>
          <w:highlight w:val="yellow"/>
          <w:lang w:eastAsia="fr-FR"/>
        </w:rPr>
        <w:t>Oui/</w:t>
      </w:r>
      <w:r w:rsidRPr="00A86D63">
        <w:rPr>
          <w:rFonts w:asciiTheme="minorHAnsi" w:hAnsiTheme="minorHAnsi" w:cstheme="minorHAnsi"/>
          <w:strike/>
          <w:sz w:val="22"/>
          <w:szCs w:val="22"/>
          <w:highlight w:val="yellow"/>
          <w:lang w:eastAsia="fr-FR"/>
        </w:rPr>
        <w:t>Non</w:t>
      </w:r>
    </w:p>
    <w:p w14:paraId="4E1D75DA" w14:textId="77777777" w:rsidR="00061B8A" w:rsidRPr="005B1031" w:rsidRDefault="00061B8A" w:rsidP="00061B8A">
      <w:pPr>
        <w:pStyle w:val="Default"/>
        <w:numPr>
          <w:ilvl w:val="0"/>
          <w:numId w:val="17"/>
        </w:numPr>
        <w:spacing w:after="20"/>
        <w:rPr>
          <w:rFonts w:asciiTheme="minorHAnsi" w:hAnsiTheme="minorHAnsi" w:cstheme="minorHAnsi"/>
          <w:color w:val="auto"/>
          <w:sz w:val="22"/>
          <w:szCs w:val="22"/>
          <w:highlight w:val="yellow"/>
        </w:rPr>
      </w:pPr>
      <w:r w:rsidRPr="005B1031">
        <w:rPr>
          <w:rFonts w:asciiTheme="minorHAnsi" w:hAnsiTheme="minorHAnsi" w:cstheme="minorHAnsi"/>
          <w:color w:val="auto"/>
          <w:sz w:val="22"/>
          <w:szCs w:val="22"/>
          <w:highlight w:val="yellow"/>
        </w:rPr>
        <w:t xml:space="preserve">Publication dans une revue, ouvrage ou journal </w:t>
      </w:r>
      <w:r w:rsidRPr="005B1031">
        <w:rPr>
          <w:rFonts w:asciiTheme="minorHAnsi" w:hAnsiTheme="minorHAnsi" w:cstheme="minorHAnsi"/>
          <w:color w:val="auto"/>
          <w:sz w:val="22"/>
          <w:szCs w:val="22"/>
          <w:highlight w:val="yellow"/>
        </w:rPr>
        <w:tab/>
      </w:r>
      <w:r w:rsidRPr="005B1031">
        <w:rPr>
          <w:rFonts w:asciiTheme="minorHAnsi" w:hAnsiTheme="minorHAnsi" w:cstheme="minorHAnsi"/>
          <w:color w:val="auto"/>
          <w:sz w:val="22"/>
          <w:szCs w:val="22"/>
          <w:highlight w:val="yellow"/>
        </w:rPr>
        <w:tab/>
      </w:r>
      <w:r w:rsidRPr="005B1031">
        <w:rPr>
          <w:rFonts w:asciiTheme="minorHAnsi" w:hAnsiTheme="minorHAnsi" w:cstheme="minorHAnsi"/>
          <w:color w:val="auto"/>
          <w:sz w:val="22"/>
          <w:szCs w:val="22"/>
          <w:highlight w:val="yellow"/>
        </w:rPr>
        <w:tab/>
      </w:r>
      <w:r w:rsidRPr="005B1031">
        <w:rPr>
          <w:rFonts w:asciiTheme="minorHAnsi" w:hAnsiTheme="minorHAnsi" w:cstheme="minorHAnsi"/>
          <w:color w:val="auto"/>
          <w:sz w:val="22"/>
          <w:szCs w:val="22"/>
          <w:highlight w:val="yellow"/>
        </w:rPr>
        <w:tab/>
      </w:r>
      <w:r w:rsidRPr="005B1031">
        <w:rPr>
          <w:rFonts w:asciiTheme="minorHAnsi" w:hAnsiTheme="minorHAnsi" w:cstheme="minorHAnsi"/>
          <w:color w:val="auto"/>
          <w:sz w:val="22"/>
          <w:szCs w:val="22"/>
          <w:highlight w:val="yellow"/>
        </w:rPr>
        <w:tab/>
        <w:t>Oui/</w:t>
      </w:r>
      <w:r w:rsidRPr="00A86D63">
        <w:rPr>
          <w:rFonts w:asciiTheme="minorHAnsi" w:hAnsiTheme="minorHAnsi" w:cstheme="minorHAnsi"/>
          <w:strike/>
          <w:color w:val="auto"/>
          <w:sz w:val="22"/>
          <w:szCs w:val="22"/>
          <w:highlight w:val="yellow"/>
        </w:rPr>
        <w:t>Non</w:t>
      </w:r>
    </w:p>
    <w:p w14:paraId="5B3F1E4F" w14:textId="2969ACBE" w:rsidR="00061B8A" w:rsidRPr="005B1031" w:rsidRDefault="00061B8A" w:rsidP="00061B8A">
      <w:pPr>
        <w:pStyle w:val="Default"/>
        <w:numPr>
          <w:ilvl w:val="0"/>
          <w:numId w:val="17"/>
        </w:numPr>
        <w:spacing w:after="20"/>
        <w:rPr>
          <w:rFonts w:asciiTheme="minorHAnsi" w:hAnsiTheme="minorHAnsi" w:cstheme="minorHAnsi"/>
          <w:color w:val="auto"/>
          <w:sz w:val="22"/>
          <w:szCs w:val="22"/>
          <w:highlight w:val="yellow"/>
        </w:rPr>
      </w:pPr>
      <w:r w:rsidRPr="005B1031">
        <w:rPr>
          <w:rFonts w:asciiTheme="minorHAnsi" w:hAnsiTheme="minorHAnsi" w:cstheme="minorHAnsi"/>
          <w:color w:val="auto"/>
          <w:sz w:val="22"/>
          <w:szCs w:val="22"/>
          <w:highlight w:val="yellow"/>
        </w:rPr>
        <w:t xml:space="preserve">Présentation au public lors d’exposition </w:t>
      </w:r>
      <w:r w:rsidRPr="005B1031">
        <w:rPr>
          <w:rFonts w:asciiTheme="minorHAnsi" w:hAnsiTheme="minorHAnsi" w:cstheme="minorHAnsi"/>
          <w:color w:val="auto"/>
          <w:sz w:val="22"/>
          <w:szCs w:val="22"/>
          <w:highlight w:val="yellow"/>
        </w:rPr>
        <w:tab/>
      </w:r>
      <w:r w:rsidRPr="005B1031">
        <w:rPr>
          <w:rFonts w:asciiTheme="minorHAnsi" w:hAnsiTheme="minorHAnsi" w:cstheme="minorHAnsi"/>
          <w:color w:val="auto"/>
          <w:sz w:val="22"/>
          <w:szCs w:val="22"/>
          <w:highlight w:val="yellow"/>
        </w:rPr>
        <w:tab/>
      </w:r>
      <w:r w:rsidRPr="005B1031">
        <w:rPr>
          <w:rFonts w:asciiTheme="minorHAnsi" w:hAnsiTheme="minorHAnsi" w:cstheme="minorHAnsi"/>
          <w:color w:val="auto"/>
          <w:sz w:val="22"/>
          <w:szCs w:val="22"/>
          <w:highlight w:val="yellow"/>
        </w:rPr>
        <w:tab/>
      </w:r>
      <w:r w:rsidRPr="005B1031">
        <w:rPr>
          <w:rFonts w:asciiTheme="minorHAnsi" w:hAnsiTheme="minorHAnsi" w:cstheme="minorHAnsi"/>
          <w:color w:val="auto"/>
          <w:sz w:val="22"/>
          <w:szCs w:val="22"/>
          <w:highlight w:val="yellow"/>
        </w:rPr>
        <w:tab/>
      </w:r>
      <w:r w:rsidRPr="005B1031">
        <w:rPr>
          <w:rFonts w:asciiTheme="minorHAnsi" w:hAnsiTheme="minorHAnsi" w:cstheme="minorHAnsi"/>
          <w:color w:val="auto"/>
          <w:sz w:val="22"/>
          <w:szCs w:val="22"/>
          <w:highlight w:val="yellow"/>
        </w:rPr>
        <w:tab/>
      </w:r>
      <w:r w:rsidRPr="005B1031">
        <w:rPr>
          <w:rFonts w:asciiTheme="minorHAnsi" w:hAnsiTheme="minorHAnsi" w:cstheme="minorHAnsi"/>
          <w:color w:val="auto"/>
          <w:sz w:val="22"/>
          <w:szCs w:val="22"/>
          <w:highlight w:val="yellow"/>
        </w:rPr>
        <w:tab/>
      </w:r>
      <w:r w:rsidRPr="005B1031">
        <w:rPr>
          <w:rFonts w:asciiTheme="minorHAnsi" w:hAnsiTheme="minorHAnsi" w:cstheme="minorHAnsi"/>
          <w:color w:val="auto"/>
          <w:sz w:val="22"/>
          <w:szCs w:val="22"/>
          <w:highlight w:val="yellow"/>
        </w:rPr>
        <w:tab/>
        <w:t>Oui/</w:t>
      </w:r>
      <w:r w:rsidRPr="00A86D63">
        <w:rPr>
          <w:rFonts w:asciiTheme="minorHAnsi" w:hAnsiTheme="minorHAnsi" w:cstheme="minorHAnsi"/>
          <w:strike/>
          <w:color w:val="auto"/>
          <w:sz w:val="22"/>
          <w:szCs w:val="22"/>
          <w:highlight w:val="yellow"/>
        </w:rPr>
        <w:t>Non</w:t>
      </w:r>
    </w:p>
    <w:p w14:paraId="1F7AAF0B" w14:textId="20D91994" w:rsidR="00061B8A" w:rsidRPr="005B1031" w:rsidRDefault="00061B8A" w:rsidP="00061B8A">
      <w:pPr>
        <w:pStyle w:val="Default"/>
        <w:numPr>
          <w:ilvl w:val="0"/>
          <w:numId w:val="17"/>
        </w:numPr>
        <w:rPr>
          <w:rFonts w:asciiTheme="minorHAnsi" w:hAnsiTheme="minorHAnsi" w:cstheme="minorHAnsi"/>
          <w:color w:val="auto"/>
          <w:sz w:val="22"/>
          <w:szCs w:val="22"/>
          <w:highlight w:val="yellow"/>
        </w:rPr>
      </w:pPr>
      <w:r w:rsidRPr="005B1031">
        <w:rPr>
          <w:rFonts w:asciiTheme="minorHAnsi" w:hAnsiTheme="minorHAnsi" w:cstheme="minorHAnsi"/>
          <w:color w:val="auto"/>
          <w:sz w:val="22"/>
          <w:szCs w:val="22"/>
          <w:highlight w:val="yellow"/>
        </w:rPr>
        <w:t>Diffusion sur les sites web, Réseaux sociaux …</w:t>
      </w:r>
      <w:r w:rsidRPr="005B1031">
        <w:rPr>
          <w:rFonts w:asciiTheme="minorHAnsi" w:hAnsiTheme="minorHAnsi" w:cstheme="minorHAnsi"/>
          <w:color w:val="auto"/>
          <w:sz w:val="22"/>
          <w:szCs w:val="22"/>
          <w:highlight w:val="yellow"/>
        </w:rPr>
        <w:tab/>
      </w:r>
      <w:r w:rsidRPr="005B1031">
        <w:rPr>
          <w:rFonts w:asciiTheme="minorHAnsi" w:hAnsiTheme="minorHAnsi" w:cstheme="minorHAnsi"/>
          <w:color w:val="auto"/>
          <w:sz w:val="22"/>
          <w:szCs w:val="22"/>
          <w:highlight w:val="yellow"/>
        </w:rPr>
        <w:tab/>
      </w:r>
      <w:r w:rsidRPr="005B1031">
        <w:rPr>
          <w:rFonts w:asciiTheme="minorHAnsi" w:hAnsiTheme="minorHAnsi" w:cstheme="minorHAnsi"/>
          <w:color w:val="auto"/>
          <w:sz w:val="22"/>
          <w:szCs w:val="22"/>
          <w:highlight w:val="yellow"/>
        </w:rPr>
        <w:tab/>
      </w:r>
      <w:r w:rsidRPr="005B1031">
        <w:rPr>
          <w:rFonts w:asciiTheme="minorHAnsi" w:hAnsiTheme="minorHAnsi" w:cstheme="minorHAnsi"/>
          <w:color w:val="auto"/>
          <w:sz w:val="22"/>
          <w:szCs w:val="22"/>
          <w:highlight w:val="yellow"/>
        </w:rPr>
        <w:tab/>
      </w:r>
      <w:r w:rsidRPr="005B1031">
        <w:rPr>
          <w:rFonts w:asciiTheme="minorHAnsi" w:hAnsiTheme="minorHAnsi" w:cstheme="minorHAnsi"/>
          <w:color w:val="auto"/>
          <w:sz w:val="22"/>
          <w:szCs w:val="22"/>
          <w:highlight w:val="yellow"/>
        </w:rPr>
        <w:tab/>
      </w:r>
      <w:r w:rsidR="00E13745" w:rsidRPr="005B1031">
        <w:rPr>
          <w:rFonts w:asciiTheme="minorHAnsi" w:hAnsiTheme="minorHAnsi" w:cstheme="minorHAnsi"/>
          <w:color w:val="auto"/>
          <w:sz w:val="22"/>
          <w:szCs w:val="22"/>
          <w:highlight w:val="yellow"/>
        </w:rPr>
        <w:t xml:space="preserve">      </w:t>
      </w:r>
      <w:r w:rsidRPr="005B1031">
        <w:rPr>
          <w:rFonts w:asciiTheme="minorHAnsi" w:hAnsiTheme="minorHAnsi" w:cstheme="minorHAnsi"/>
          <w:color w:val="auto"/>
          <w:sz w:val="22"/>
          <w:szCs w:val="22"/>
          <w:highlight w:val="yellow"/>
        </w:rPr>
        <w:t>Oui/</w:t>
      </w:r>
      <w:r w:rsidRPr="00A86D63">
        <w:rPr>
          <w:rFonts w:asciiTheme="minorHAnsi" w:hAnsiTheme="minorHAnsi" w:cstheme="minorHAnsi"/>
          <w:strike/>
          <w:color w:val="auto"/>
          <w:sz w:val="22"/>
          <w:szCs w:val="22"/>
          <w:highlight w:val="yellow"/>
        </w:rPr>
        <w:t>Non</w:t>
      </w:r>
    </w:p>
    <w:p w14:paraId="4099F384" w14:textId="77777777" w:rsidR="00061B8A" w:rsidRPr="00E13745" w:rsidRDefault="00061B8A" w:rsidP="00061B8A">
      <w:pPr>
        <w:rPr>
          <w:rFonts w:asciiTheme="minorHAnsi" w:hAnsiTheme="minorHAnsi" w:cstheme="minorHAnsi"/>
          <w:sz w:val="22"/>
          <w:szCs w:val="22"/>
          <w:lang w:eastAsia="fr-FR"/>
        </w:rPr>
      </w:pPr>
    </w:p>
    <w:p w14:paraId="6D1FE378" w14:textId="77777777" w:rsidR="00061B8A" w:rsidRPr="00E13745" w:rsidRDefault="00061B8A" w:rsidP="00061B8A">
      <w:pPr>
        <w:pStyle w:val="NormalWeb"/>
        <w:shd w:val="clear" w:color="auto" w:fill="FFFFFF"/>
        <w:jc w:val="both"/>
        <w:rPr>
          <w:rFonts w:asciiTheme="minorHAnsi" w:hAnsiTheme="minorHAnsi" w:cstheme="minorHAnsi"/>
          <w:sz w:val="22"/>
          <w:szCs w:val="22"/>
        </w:rPr>
      </w:pPr>
      <w:r w:rsidRPr="00E13745">
        <w:rPr>
          <w:rFonts w:asciiTheme="minorHAnsi" w:hAnsiTheme="minorHAnsi" w:cstheme="minorHAnsi"/>
          <w:sz w:val="22"/>
          <w:szCs w:val="22"/>
        </w:rPr>
        <w:br/>
        <w:t xml:space="preserve">Dans le cas d’un accompagnement « Mon projet d’entreprise », Les informations recueillies feront l’objet d’un traitement destiné à : </w:t>
      </w:r>
    </w:p>
    <w:p w14:paraId="7B666E99" w14:textId="434AAB10" w:rsidR="00061B8A" w:rsidRPr="00E13745" w:rsidRDefault="00061B8A" w:rsidP="00061B8A">
      <w:pPr>
        <w:pStyle w:val="NormalWeb"/>
        <w:numPr>
          <w:ilvl w:val="0"/>
          <w:numId w:val="18"/>
        </w:numPr>
        <w:shd w:val="clear" w:color="auto" w:fill="FFFFFF"/>
        <w:suppressAutoHyphens w:val="0"/>
        <w:spacing w:before="100" w:beforeAutospacing="1" w:after="100" w:afterAutospacing="1"/>
        <w:jc w:val="both"/>
        <w:rPr>
          <w:rFonts w:asciiTheme="minorHAnsi" w:hAnsiTheme="minorHAnsi" w:cstheme="minorHAnsi"/>
          <w:sz w:val="22"/>
          <w:szCs w:val="22"/>
        </w:rPr>
      </w:pPr>
      <w:r w:rsidRPr="00E13745">
        <w:rPr>
          <w:rFonts w:asciiTheme="minorHAnsi" w:hAnsiTheme="minorHAnsi" w:cstheme="minorHAnsi"/>
          <w:sz w:val="22"/>
          <w:szCs w:val="22"/>
        </w:rPr>
        <w:t xml:space="preserve">Assurer la gestion administrative et financière du parcours initié et établir des statistiques par </w:t>
      </w:r>
      <w:r w:rsidR="005D1107" w:rsidRPr="00E13745">
        <w:rPr>
          <w:rFonts w:asciiTheme="minorHAnsi" w:hAnsiTheme="minorHAnsi" w:cstheme="minorHAnsi"/>
          <w:sz w:val="22"/>
          <w:szCs w:val="22"/>
        </w:rPr>
        <w:t xml:space="preserve">BGE </w:t>
      </w:r>
      <w:r w:rsidR="005D1107">
        <w:rPr>
          <w:rFonts w:asciiTheme="minorHAnsi" w:hAnsiTheme="minorHAnsi" w:cs="Arial"/>
          <w:b/>
          <w:bCs/>
          <w:sz w:val="22"/>
          <w:szCs w:val="22"/>
        </w:rPr>
        <w:t>Provence Alpes Méditerranée</w:t>
      </w:r>
      <w:r w:rsidR="00013974" w:rsidRPr="00E13745">
        <w:rPr>
          <w:rFonts w:asciiTheme="minorHAnsi" w:hAnsiTheme="minorHAnsi" w:cstheme="minorHAnsi"/>
          <w:sz w:val="22"/>
          <w:szCs w:val="22"/>
        </w:rPr>
        <w:t xml:space="preserve"> </w:t>
      </w:r>
      <w:r w:rsidRPr="00E13745">
        <w:rPr>
          <w:rFonts w:asciiTheme="minorHAnsi" w:hAnsiTheme="minorHAnsi" w:cstheme="minorHAnsi"/>
          <w:sz w:val="22"/>
          <w:szCs w:val="22"/>
        </w:rPr>
        <w:t>et la Région Provence Alpes Côte d’Azur ;</w:t>
      </w:r>
    </w:p>
    <w:p w14:paraId="23ADD51A" w14:textId="77777777" w:rsidR="00061B8A" w:rsidRPr="00E13745" w:rsidRDefault="00061B8A" w:rsidP="00061B8A">
      <w:pPr>
        <w:pStyle w:val="NormalWeb"/>
        <w:numPr>
          <w:ilvl w:val="0"/>
          <w:numId w:val="18"/>
        </w:numPr>
        <w:shd w:val="clear" w:color="auto" w:fill="FFFFFF"/>
        <w:suppressAutoHyphens w:val="0"/>
        <w:spacing w:before="100" w:beforeAutospacing="1" w:after="100" w:afterAutospacing="1"/>
        <w:jc w:val="both"/>
        <w:rPr>
          <w:rFonts w:asciiTheme="minorHAnsi" w:hAnsiTheme="minorHAnsi" w:cstheme="minorHAnsi"/>
          <w:sz w:val="22"/>
          <w:szCs w:val="22"/>
        </w:rPr>
      </w:pPr>
      <w:r w:rsidRPr="00E13745">
        <w:rPr>
          <w:rFonts w:asciiTheme="minorHAnsi" w:hAnsiTheme="minorHAnsi" w:cstheme="minorHAnsi"/>
          <w:sz w:val="22"/>
          <w:szCs w:val="22"/>
        </w:rPr>
        <w:t>Etablir une relation directe (courrier, mail, etc.) entre vous et la Région Provence Alpes Côte d’Azur pour le suivi du dispositif et du Fonds d’Investissement pour les Entreprises Régionales (FIER).</w:t>
      </w:r>
    </w:p>
    <w:p w14:paraId="5ED5011D" w14:textId="77777777" w:rsidR="00061B8A" w:rsidRPr="00E13745" w:rsidRDefault="00061B8A" w:rsidP="00061B8A">
      <w:pPr>
        <w:pStyle w:val="NormalWeb"/>
        <w:numPr>
          <w:ilvl w:val="0"/>
          <w:numId w:val="18"/>
        </w:numPr>
        <w:shd w:val="clear" w:color="auto" w:fill="FFFFFF"/>
        <w:suppressAutoHyphens w:val="0"/>
        <w:spacing w:before="100" w:beforeAutospacing="1" w:after="100" w:afterAutospacing="1"/>
        <w:jc w:val="both"/>
        <w:rPr>
          <w:rFonts w:asciiTheme="minorHAnsi" w:hAnsiTheme="minorHAnsi" w:cstheme="minorHAnsi"/>
          <w:sz w:val="22"/>
          <w:szCs w:val="22"/>
        </w:rPr>
      </w:pPr>
      <w:r w:rsidRPr="00E13745">
        <w:rPr>
          <w:rFonts w:asciiTheme="minorHAnsi" w:hAnsiTheme="minorHAnsi" w:cstheme="minorHAnsi"/>
          <w:sz w:val="22"/>
          <w:szCs w:val="22"/>
        </w:rPr>
        <w:t xml:space="preserve">Etablir des statistiques dans le cadre d’un observatoire régional et, le cas échéant, alimenter le système d’information de partenaires régionaux, notamment Pôle Emploi pour le suivi de l’articulation des dispositifs ACTIV’CREA / Mon projet d’entreprise, ou nationaux, notamment BPI France. </w:t>
      </w:r>
    </w:p>
    <w:p w14:paraId="2C9897FE" w14:textId="77777777" w:rsidR="00061B8A" w:rsidRPr="00E13745" w:rsidRDefault="00061B8A" w:rsidP="00061B8A">
      <w:pPr>
        <w:pStyle w:val="NormalWeb"/>
        <w:shd w:val="clear" w:color="auto" w:fill="FFFFFF"/>
        <w:jc w:val="both"/>
        <w:rPr>
          <w:rFonts w:asciiTheme="minorHAnsi" w:hAnsiTheme="minorHAnsi" w:cstheme="minorHAnsi"/>
          <w:sz w:val="22"/>
          <w:szCs w:val="22"/>
        </w:rPr>
      </w:pPr>
      <w:r w:rsidRPr="00E13745">
        <w:rPr>
          <w:rFonts w:asciiTheme="minorHAnsi" w:hAnsiTheme="minorHAnsi" w:cstheme="minorHAnsi"/>
          <w:sz w:val="22"/>
          <w:szCs w:val="22"/>
        </w:rPr>
        <w:t>Les Informations recueillies seront votre :</w:t>
      </w:r>
    </w:p>
    <w:p w14:paraId="750BB8AC" w14:textId="77777777" w:rsidR="00061B8A" w:rsidRPr="00E13745" w:rsidRDefault="00061B8A" w:rsidP="00061B8A">
      <w:pPr>
        <w:pStyle w:val="NormalWeb"/>
        <w:numPr>
          <w:ilvl w:val="0"/>
          <w:numId w:val="18"/>
        </w:numPr>
        <w:shd w:val="clear" w:color="auto" w:fill="FFFFFF"/>
        <w:suppressAutoHyphens w:val="0"/>
        <w:spacing w:before="100" w:beforeAutospacing="1" w:after="100" w:afterAutospacing="1"/>
        <w:jc w:val="both"/>
        <w:rPr>
          <w:rFonts w:asciiTheme="minorHAnsi" w:hAnsiTheme="minorHAnsi" w:cstheme="minorHAnsi"/>
          <w:sz w:val="22"/>
          <w:szCs w:val="22"/>
        </w:rPr>
      </w:pPr>
      <w:r w:rsidRPr="00E13745">
        <w:rPr>
          <w:rFonts w:asciiTheme="minorHAnsi" w:hAnsiTheme="minorHAnsi" w:cstheme="minorHAnsi"/>
          <w:sz w:val="22"/>
          <w:szCs w:val="22"/>
        </w:rPr>
        <w:t xml:space="preserve">Nom, prénom pour l’identification de la personne entrant dans le dispositif d’accompagnement </w:t>
      </w:r>
    </w:p>
    <w:p w14:paraId="5DB890AC" w14:textId="77777777" w:rsidR="00061B8A" w:rsidRPr="00E13745" w:rsidRDefault="00061B8A" w:rsidP="00061B8A">
      <w:pPr>
        <w:pStyle w:val="NormalWeb"/>
        <w:numPr>
          <w:ilvl w:val="0"/>
          <w:numId w:val="18"/>
        </w:numPr>
        <w:shd w:val="clear" w:color="auto" w:fill="FFFFFF"/>
        <w:suppressAutoHyphens w:val="0"/>
        <w:spacing w:before="100" w:beforeAutospacing="1" w:after="100" w:afterAutospacing="1"/>
        <w:jc w:val="both"/>
        <w:rPr>
          <w:rFonts w:asciiTheme="minorHAnsi" w:hAnsiTheme="minorHAnsi" w:cstheme="minorHAnsi"/>
          <w:sz w:val="22"/>
          <w:szCs w:val="22"/>
        </w:rPr>
      </w:pPr>
      <w:r w:rsidRPr="00E13745">
        <w:rPr>
          <w:rFonts w:asciiTheme="minorHAnsi" w:hAnsiTheme="minorHAnsi" w:cstheme="minorHAnsi"/>
          <w:sz w:val="22"/>
          <w:szCs w:val="22"/>
        </w:rPr>
        <w:t>Date de naissance pour éviter les potentiels homonymes ou « doublons »</w:t>
      </w:r>
    </w:p>
    <w:p w14:paraId="0C930FCC" w14:textId="77777777" w:rsidR="00061B8A" w:rsidRPr="00E13745" w:rsidRDefault="00061B8A" w:rsidP="00061B8A">
      <w:pPr>
        <w:pStyle w:val="NormalWeb"/>
        <w:numPr>
          <w:ilvl w:val="0"/>
          <w:numId w:val="18"/>
        </w:numPr>
        <w:shd w:val="clear" w:color="auto" w:fill="FFFFFF"/>
        <w:suppressAutoHyphens w:val="0"/>
        <w:spacing w:before="100" w:beforeAutospacing="1" w:after="100" w:afterAutospacing="1"/>
        <w:jc w:val="both"/>
        <w:rPr>
          <w:rFonts w:asciiTheme="minorHAnsi" w:hAnsiTheme="minorHAnsi" w:cstheme="minorHAnsi"/>
          <w:sz w:val="22"/>
          <w:szCs w:val="22"/>
        </w:rPr>
      </w:pPr>
      <w:r w:rsidRPr="00E13745">
        <w:rPr>
          <w:rFonts w:asciiTheme="minorHAnsi" w:hAnsiTheme="minorHAnsi" w:cstheme="minorHAnsi"/>
          <w:sz w:val="22"/>
          <w:szCs w:val="22"/>
        </w:rPr>
        <w:t>Adresse mail afin de pouvoir communiquer rapidement avec le bénéficiaire</w:t>
      </w:r>
    </w:p>
    <w:p w14:paraId="00D1BB83" w14:textId="77777777" w:rsidR="00061B8A" w:rsidRPr="00E13745" w:rsidRDefault="00061B8A" w:rsidP="00061B8A">
      <w:pPr>
        <w:pStyle w:val="NormalWeb"/>
        <w:numPr>
          <w:ilvl w:val="0"/>
          <w:numId w:val="18"/>
        </w:numPr>
        <w:shd w:val="clear" w:color="auto" w:fill="FFFFFF"/>
        <w:suppressAutoHyphens w:val="0"/>
        <w:spacing w:before="100" w:beforeAutospacing="1" w:after="100" w:afterAutospacing="1"/>
        <w:jc w:val="both"/>
        <w:rPr>
          <w:rFonts w:asciiTheme="minorHAnsi" w:hAnsiTheme="minorHAnsi" w:cstheme="minorHAnsi"/>
          <w:sz w:val="22"/>
          <w:szCs w:val="22"/>
        </w:rPr>
      </w:pPr>
      <w:r w:rsidRPr="00E13745">
        <w:rPr>
          <w:rFonts w:asciiTheme="minorHAnsi" w:hAnsiTheme="minorHAnsi" w:cstheme="minorHAnsi"/>
          <w:sz w:val="22"/>
          <w:szCs w:val="22"/>
        </w:rPr>
        <w:t xml:space="preserve">Adresse postale afin de pouvoir transmettre des documents officiels </w:t>
      </w:r>
    </w:p>
    <w:p w14:paraId="09133F20" w14:textId="77777777" w:rsidR="00061B8A" w:rsidRPr="00E13745" w:rsidRDefault="00061B8A" w:rsidP="00061B8A">
      <w:pPr>
        <w:pStyle w:val="NormalWeb"/>
        <w:numPr>
          <w:ilvl w:val="0"/>
          <w:numId w:val="18"/>
        </w:numPr>
        <w:shd w:val="clear" w:color="auto" w:fill="FFFFFF"/>
        <w:suppressAutoHyphens w:val="0"/>
        <w:spacing w:before="100" w:beforeAutospacing="1" w:after="100" w:afterAutospacing="1"/>
        <w:jc w:val="both"/>
        <w:rPr>
          <w:rFonts w:asciiTheme="minorHAnsi" w:hAnsiTheme="minorHAnsi" w:cstheme="minorHAnsi"/>
          <w:sz w:val="22"/>
          <w:szCs w:val="22"/>
        </w:rPr>
      </w:pPr>
      <w:r w:rsidRPr="00E13745">
        <w:rPr>
          <w:rFonts w:asciiTheme="minorHAnsi" w:hAnsiTheme="minorHAnsi" w:cstheme="minorHAnsi"/>
          <w:sz w:val="22"/>
          <w:szCs w:val="22"/>
        </w:rPr>
        <w:t xml:space="preserve">Numéro de téléphone afin de pouvoir contacter les personnes pour une enquête </w:t>
      </w:r>
    </w:p>
    <w:p w14:paraId="42695A62" w14:textId="77777777" w:rsidR="00061B8A" w:rsidRPr="00E13745" w:rsidRDefault="00061B8A" w:rsidP="00061B8A">
      <w:pPr>
        <w:pStyle w:val="NormalWeb"/>
        <w:numPr>
          <w:ilvl w:val="0"/>
          <w:numId w:val="18"/>
        </w:numPr>
        <w:shd w:val="clear" w:color="auto" w:fill="FFFFFF"/>
        <w:suppressAutoHyphens w:val="0"/>
        <w:spacing w:before="100" w:beforeAutospacing="1" w:after="100" w:afterAutospacing="1"/>
        <w:jc w:val="both"/>
        <w:rPr>
          <w:rFonts w:asciiTheme="minorHAnsi" w:hAnsiTheme="minorHAnsi" w:cstheme="minorHAnsi"/>
          <w:sz w:val="22"/>
          <w:szCs w:val="22"/>
        </w:rPr>
      </w:pPr>
      <w:r w:rsidRPr="00E13745">
        <w:rPr>
          <w:rFonts w:asciiTheme="minorHAnsi" w:hAnsiTheme="minorHAnsi" w:cstheme="minorHAnsi"/>
          <w:sz w:val="22"/>
          <w:szCs w:val="22"/>
        </w:rPr>
        <w:t>Situation maritale et parentale, statut à l’entrée du dispositif, type de revenu, niveau de formation et reconnaissance de la qualité de travailleur handicapé, le cas échéant, afin d’appréhender votre environnement ;</w:t>
      </w:r>
    </w:p>
    <w:p w14:paraId="5EBD49F0" w14:textId="77777777" w:rsidR="00061B8A" w:rsidRPr="00E13745" w:rsidRDefault="00061B8A" w:rsidP="00061B8A">
      <w:pPr>
        <w:pStyle w:val="NormalWeb"/>
        <w:numPr>
          <w:ilvl w:val="0"/>
          <w:numId w:val="18"/>
        </w:numPr>
        <w:shd w:val="clear" w:color="auto" w:fill="FFFFFF" w:themeFill="background1"/>
        <w:suppressAutoHyphens w:val="0"/>
        <w:spacing w:before="100" w:beforeAutospacing="1" w:after="100" w:afterAutospacing="1"/>
        <w:jc w:val="both"/>
        <w:rPr>
          <w:rFonts w:asciiTheme="minorHAnsi" w:hAnsiTheme="minorHAnsi" w:cstheme="minorHAnsi"/>
          <w:sz w:val="22"/>
          <w:szCs w:val="22"/>
        </w:rPr>
      </w:pPr>
      <w:r w:rsidRPr="00E13745">
        <w:rPr>
          <w:rFonts w:asciiTheme="minorHAnsi" w:hAnsiTheme="minorHAnsi" w:cstheme="minorHAnsi"/>
          <w:sz w:val="22"/>
          <w:szCs w:val="22"/>
        </w:rPr>
        <w:t>La phase par laquelle le bénéficiaire est entré dans le dispositif (valeurs : « construire son projet de création ou de reprise », « Tester son marché », « Financer son projet de création, reprise ou développement », « développer, transmettre ou faire rebondir son entreprise ») pour le suivi de la bonne mise en œuvre du dispositif régional « Mon Projet d’entreprise »</w:t>
      </w:r>
    </w:p>
    <w:p w14:paraId="45C480FD" w14:textId="77777777" w:rsidR="00061B8A" w:rsidRPr="00E13745" w:rsidRDefault="00061B8A" w:rsidP="00061B8A">
      <w:pPr>
        <w:pStyle w:val="NormalWeb"/>
        <w:shd w:val="clear" w:color="auto" w:fill="FFFFFF" w:themeFill="background1"/>
        <w:jc w:val="both"/>
        <w:rPr>
          <w:rFonts w:asciiTheme="minorHAnsi" w:hAnsiTheme="minorHAnsi" w:cstheme="minorHAnsi"/>
          <w:sz w:val="22"/>
          <w:szCs w:val="22"/>
        </w:rPr>
      </w:pPr>
    </w:p>
    <w:p w14:paraId="42873DEB" w14:textId="11CA40B8" w:rsidR="00E75F3E" w:rsidRPr="000C09C1" w:rsidRDefault="00E75F3E" w:rsidP="00E75F3E">
      <w:pPr>
        <w:rPr>
          <w:rFonts w:asciiTheme="minorHAnsi" w:hAnsiTheme="minorHAnsi" w:cstheme="minorHAnsi"/>
          <w:sz w:val="22"/>
          <w:szCs w:val="22"/>
        </w:rPr>
      </w:pPr>
      <w:r w:rsidRPr="000C09C1">
        <w:rPr>
          <w:rFonts w:asciiTheme="minorHAnsi" w:hAnsiTheme="minorHAnsi" w:cstheme="minorHAnsi"/>
          <w:sz w:val="22"/>
          <w:szCs w:val="22"/>
          <w:lang w:eastAsia="fr-FR"/>
        </w:rPr>
        <w:t>A</w:t>
      </w:r>
      <w:r w:rsidR="00A86D63">
        <w:rPr>
          <w:rFonts w:asciiTheme="minorHAnsi" w:hAnsiTheme="minorHAnsi" w:cstheme="minorHAnsi"/>
          <w:sz w:val="22"/>
          <w:szCs w:val="22"/>
          <w:lang w:eastAsia="fr-FR"/>
        </w:rPr>
        <w:t xml:space="preserve"> Vidauban</w:t>
      </w:r>
      <w:r w:rsidR="00013974" w:rsidRPr="000C09C1">
        <w:rPr>
          <w:rFonts w:asciiTheme="minorHAnsi" w:hAnsiTheme="minorHAnsi" w:cstheme="minorHAnsi"/>
          <w:sz w:val="22"/>
          <w:szCs w:val="22"/>
        </w:rPr>
        <w:t xml:space="preserve"> </w:t>
      </w:r>
      <w:r w:rsidRPr="000C09C1">
        <w:rPr>
          <w:rFonts w:asciiTheme="minorHAnsi" w:hAnsiTheme="minorHAnsi" w:cstheme="minorHAnsi"/>
          <w:sz w:val="22"/>
          <w:szCs w:val="22"/>
          <w:lang w:eastAsia="fr-FR"/>
        </w:rPr>
        <w:t xml:space="preserve">, </w:t>
      </w:r>
      <w:r w:rsidR="00A86D63">
        <w:rPr>
          <w:rFonts w:asciiTheme="minorHAnsi" w:hAnsiTheme="minorHAnsi" w:cs="Arial"/>
          <w:b/>
          <w:bCs/>
          <w:sz w:val="22"/>
          <w:szCs w:val="22"/>
        </w:rPr>
        <w:t>07/03/2026</w:t>
      </w:r>
    </w:p>
    <w:p w14:paraId="595F45E6" w14:textId="5CFB0E00" w:rsidR="00E75F3E" w:rsidRPr="000C09C1" w:rsidRDefault="00E75F3E" w:rsidP="00E75F3E">
      <w:pPr>
        <w:spacing w:after="120"/>
        <w:jc w:val="both"/>
        <w:rPr>
          <w:rFonts w:asciiTheme="minorHAnsi" w:hAnsiTheme="minorHAnsi" w:cstheme="minorHAnsi"/>
          <w:sz w:val="22"/>
          <w:szCs w:val="22"/>
        </w:rPr>
      </w:pPr>
      <w:r w:rsidRPr="000C09C1">
        <w:rPr>
          <w:rFonts w:asciiTheme="minorHAnsi" w:hAnsiTheme="minorHAnsi" w:cstheme="minorHAnsi"/>
          <w:sz w:val="22"/>
          <w:szCs w:val="22"/>
          <w:lang w:eastAsia="fr-FR"/>
        </w:rPr>
        <w:t xml:space="preserve">Nom Prénom : </w:t>
      </w:r>
      <w:r w:rsidR="00A86D63">
        <w:rPr>
          <w:rFonts w:asciiTheme="minorHAnsi" w:hAnsiTheme="minorHAnsi" w:cs="Arial"/>
          <w:b/>
          <w:bCs/>
          <w:sz w:val="22"/>
          <w:szCs w:val="22"/>
        </w:rPr>
        <w:t>Margoum Sofian</w:t>
      </w:r>
    </w:p>
    <w:p w14:paraId="46B1059F" w14:textId="38C6AECD" w:rsidR="00061B8A" w:rsidRPr="000C09C1" w:rsidRDefault="00061B8A" w:rsidP="00061B8A">
      <w:pPr>
        <w:rPr>
          <w:rFonts w:asciiTheme="minorHAnsi" w:hAnsiTheme="minorHAnsi" w:cstheme="minorHAnsi"/>
          <w:b/>
          <w:sz w:val="22"/>
          <w:szCs w:val="22"/>
          <w:lang w:eastAsia="fr-FR"/>
        </w:rPr>
      </w:pPr>
      <w:r w:rsidRPr="000C09C1">
        <w:rPr>
          <w:rFonts w:asciiTheme="minorHAnsi" w:hAnsiTheme="minorHAnsi" w:cstheme="minorHAnsi"/>
          <w:b/>
          <w:sz w:val="22"/>
          <w:szCs w:val="22"/>
          <w:lang w:eastAsia="fr-FR"/>
        </w:rPr>
        <w:t xml:space="preserve">Signature : </w:t>
      </w:r>
    </w:p>
    <w:p w14:paraId="0970FAB0" w14:textId="3DD38555" w:rsidR="00EA53CB" w:rsidRPr="00E13745" w:rsidRDefault="00A86D63">
      <w:pPr>
        <w:suppressAutoHyphens w:val="0"/>
        <w:rPr>
          <w:rFonts w:asciiTheme="minorHAnsi" w:hAnsiTheme="minorHAnsi" w:cstheme="minorHAnsi"/>
          <w:sz w:val="22"/>
          <w:szCs w:val="22"/>
        </w:rPr>
      </w:pPr>
      <w:r>
        <w:rPr>
          <w:rFonts w:asciiTheme="minorHAnsi" w:hAnsiTheme="minorHAnsi" w:cstheme="minorHAnsi"/>
          <w:noProof/>
          <w:sz w:val="22"/>
          <w:szCs w:val="22"/>
        </w:rPr>
        <mc:AlternateContent>
          <mc:Choice Requires="wpi">
            <w:drawing>
              <wp:anchor distT="0" distB="0" distL="114300" distR="114300" simplePos="0" relativeHeight="251659264" behindDoc="0" locked="0" layoutInCell="1" allowOverlap="1" wp14:anchorId="76AEE88A" wp14:editId="2E8A2EDE">
                <wp:simplePos x="0" y="0"/>
                <wp:positionH relativeFrom="column">
                  <wp:posOffset>1271805</wp:posOffset>
                </wp:positionH>
                <wp:positionV relativeFrom="paragraph">
                  <wp:posOffset>-117420</wp:posOffset>
                </wp:positionV>
                <wp:extent cx="1098000" cy="1116720"/>
                <wp:effectExtent l="38100" t="38100" r="45085" b="45720"/>
                <wp:wrapNone/>
                <wp:docPr id="569436609" name="Encre 3"/>
                <wp:cNvGraphicFramePr/>
                <a:graphic xmlns:a="http://schemas.openxmlformats.org/drawingml/2006/main">
                  <a:graphicData uri="http://schemas.microsoft.com/office/word/2010/wordprocessingInk">
                    <w14:contentPart bwMode="auto" r:id="rId8">
                      <w14:nvContentPartPr>
                        <w14:cNvContentPartPr/>
                      </w14:nvContentPartPr>
                      <w14:xfrm>
                        <a:off x="0" y="0"/>
                        <a:ext cx="1098000" cy="1116720"/>
                      </w14:xfrm>
                    </w14:contentPart>
                  </a:graphicData>
                </a:graphic>
              </wp:anchor>
            </w:drawing>
          </mc:Choice>
          <mc:Fallback>
            <w:pict>
              <v:shape w14:anchorId="063999C1" id="Encre 3" o:spid="_x0000_s1026" type="#_x0000_t75" style="position:absolute;margin-left:99.65pt;margin-top:-9.75pt;width:87.4pt;height:88.9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">
                <v:imagedata r:id="rId9" o:title=""/>
              </v:shape>
            </w:pict>
          </mc:Fallback>
        </mc:AlternateContent>
      </w:r>
    </w:p>
    <w:sectPr w:rsidR="00EA53CB" w:rsidRPr="00E13745" w:rsidSect="00781B79">
      <w:headerReference w:type="default" r:id="rId10"/>
      <w:footerReference w:type="default" r:id="rId11"/>
      <w:type w:val="continuous"/>
      <w:pgSz w:w="11906" w:h="16838"/>
      <w:pgMar w:top="1584" w:right="1418" w:bottom="1418" w:left="107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7EAFC" w14:textId="77777777" w:rsidR="00193DDC" w:rsidRDefault="00193DDC">
      <w:r>
        <w:separator/>
      </w:r>
    </w:p>
  </w:endnote>
  <w:endnote w:type="continuationSeparator" w:id="0">
    <w:p w14:paraId="089EFCEF" w14:textId="77777777" w:rsidR="00193DDC" w:rsidRDefault="00193D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OpenSymbol">
    <w:charset w:val="00"/>
    <w:family w:val="auto"/>
    <w:pitch w:val="variable"/>
    <w:sig w:usb0="800000AF" w:usb1="1001ECEA" w:usb2="00000000" w:usb3="00000000" w:csb0="00000001"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Gill Sans MT">
    <w:panose1 w:val="020B0502020104020203"/>
    <w:charset w:val="00"/>
    <w:family w:val="swiss"/>
    <w:pitch w:val="variable"/>
    <w:sig w:usb0="00000007" w:usb1="00000000" w:usb2="00000000" w:usb3="00000000" w:csb0="00000003" w:csb1="00000000"/>
  </w:font>
  <w:font w:name="Mangal">
    <w:panose1 w:val="00000400000000000000"/>
    <w:charset w:val="00"/>
    <w:family w:val="roman"/>
    <w:pitch w:val="variable"/>
    <w:sig w:usb0="00008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51DFD" w14:textId="63629B5C" w:rsidR="00924324" w:rsidRPr="000F014E" w:rsidRDefault="00924324" w:rsidP="00AE7665">
    <w:pPr>
      <w:pStyle w:val="Pieddepage"/>
      <w:jc w:val="right"/>
      <w:rPr>
        <w:rFonts w:ascii="Arial" w:hAnsi="Arial" w:cs="Arial"/>
        <w:sz w:val="22"/>
      </w:rPr>
    </w:pPr>
    <w:r w:rsidRPr="000F014E">
      <w:rPr>
        <w:rFonts w:ascii="Arial" w:hAnsi="Arial" w:cs="Arial"/>
        <w:sz w:val="22"/>
      </w:rPr>
      <w:fldChar w:fldCharType="begin"/>
    </w:r>
    <w:r w:rsidRPr="000F014E">
      <w:rPr>
        <w:rFonts w:ascii="Arial" w:hAnsi="Arial" w:cs="Arial"/>
        <w:sz w:val="22"/>
      </w:rPr>
      <w:instrText>PAGE   \* MERGEFORMAT</w:instrText>
    </w:r>
    <w:r w:rsidRPr="000F014E">
      <w:rPr>
        <w:rFonts w:ascii="Arial" w:hAnsi="Arial" w:cs="Arial"/>
        <w:sz w:val="22"/>
      </w:rPr>
      <w:fldChar w:fldCharType="separate"/>
    </w:r>
    <w:r w:rsidR="003A734C">
      <w:rPr>
        <w:rFonts w:ascii="Arial" w:hAnsi="Arial" w:cs="Arial"/>
        <w:noProof/>
        <w:sz w:val="22"/>
      </w:rPr>
      <w:t>2</w:t>
    </w:r>
    <w:r w:rsidRPr="000F014E">
      <w:rPr>
        <w:rFonts w:ascii="Arial" w:hAnsi="Arial" w:cs="Arial"/>
        <w:sz w:val="22"/>
      </w:rPr>
      <w:fldChar w:fldCharType="end"/>
    </w:r>
  </w:p>
  <w:p w14:paraId="5E4C3BD0" w14:textId="466ED9BA" w:rsidR="00924324" w:rsidRPr="00C56F7F" w:rsidRDefault="00924324">
    <w:pPr>
      <w:pStyle w:val="Pieddepage"/>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000F1" w14:textId="77777777" w:rsidR="00193DDC" w:rsidRDefault="00193DDC">
      <w:r>
        <w:separator/>
      </w:r>
    </w:p>
  </w:footnote>
  <w:footnote w:type="continuationSeparator" w:id="0">
    <w:p w14:paraId="38B18F52" w14:textId="77777777" w:rsidR="00193DDC" w:rsidRDefault="00193D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7532A" w14:textId="40668A0E" w:rsidR="00924324" w:rsidRDefault="0000468E">
    <w:pPr>
      <w:autoSpaceDE w:val="0"/>
      <w:rPr>
        <w:sz w:val="20"/>
        <w:szCs w:val="20"/>
      </w:rPr>
    </w:pPr>
    <w:r w:rsidRPr="007D7E3D">
      <w:rPr>
        <w:rFonts w:ascii="Calibri" w:eastAsia="Calibri" w:hAnsi="Calibri"/>
        <w:noProof/>
      </w:rPr>
      <mc:AlternateContent>
        <mc:Choice Requires="wpg">
          <w:drawing>
            <wp:anchor distT="0" distB="0" distL="114300" distR="114300" simplePos="0" relativeHeight="251659264" behindDoc="0" locked="0" layoutInCell="1" allowOverlap="1" wp14:anchorId="38CB1D78" wp14:editId="538A4381">
              <wp:simplePos x="0" y="0"/>
              <wp:positionH relativeFrom="page">
                <wp:align>center</wp:align>
              </wp:positionH>
              <wp:positionV relativeFrom="paragraph">
                <wp:posOffset>-172085</wp:posOffset>
              </wp:positionV>
              <wp:extent cx="6759575" cy="723265"/>
              <wp:effectExtent l="0" t="0" r="3175" b="635"/>
              <wp:wrapNone/>
              <wp:docPr id="2" name="Groupe 2"/>
              <wp:cNvGraphicFramePr/>
              <a:graphic xmlns:a="http://schemas.openxmlformats.org/drawingml/2006/main">
                <a:graphicData uri="http://schemas.microsoft.com/office/word/2010/wordprocessingGroup">
                  <wpg:wgp>
                    <wpg:cNvGrpSpPr/>
                    <wpg:grpSpPr>
                      <a:xfrm>
                        <a:off x="0" y="0"/>
                        <a:ext cx="6759575" cy="723265"/>
                        <a:chOff x="0" y="0"/>
                        <a:chExt cx="6759575" cy="723265"/>
                      </a:xfrm>
                    </wpg:grpSpPr>
                    <pic:pic xmlns:pic="http://schemas.openxmlformats.org/drawingml/2006/picture">
                      <pic:nvPicPr>
                        <pic:cNvPr id="3" name="Image 3"/>
                        <pic:cNvPicPr>
                          <a:picLocks noChangeAspect="1"/>
                        </pic:cNvPicPr>
                      </pic:nvPicPr>
                      <pic:blipFill rotWithShape="1">
                        <a:blip r:embed="rId1" cstate="print">
                          <a:extLst>
                            <a:ext uri="{28A0092B-C50C-407E-A947-70E740481C1C}">
                              <a14:useLocalDpi xmlns:a14="http://schemas.microsoft.com/office/drawing/2010/main" val="0"/>
                            </a:ext>
                          </a:extLst>
                        </a:blip>
                        <a:srcRect t="7522" b="7080"/>
                        <a:stretch/>
                      </pic:blipFill>
                      <pic:spPr bwMode="auto">
                        <a:xfrm>
                          <a:off x="0" y="95250"/>
                          <a:ext cx="647700" cy="56134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 name="Image 4"/>
                        <pic:cNvPicPr>
                          <a:picLocks noChangeAspect="1"/>
                        </pic:cNvPicPr>
                      </pic:nvPicPr>
                      <pic:blipFill rotWithShape="1">
                        <a:blip r:embed="rId2" cstate="print">
                          <a:extLst>
                            <a:ext uri="{28A0092B-C50C-407E-A947-70E740481C1C}">
                              <a14:useLocalDpi xmlns:a14="http://schemas.microsoft.com/office/drawing/2010/main" val="0"/>
                            </a:ext>
                          </a:extLst>
                        </a:blip>
                        <a:srcRect l="9655" t="10190" r="8900" b="12299"/>
                        <a:stretch/>
                      </pic:blipFill>
                      <pic:spPr bwMode="auto">
                        <a:xfrm>
                          <a:off x="876300" y="161925"/>
                          <a:ext cx="1022350" cy="56134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5" name="Image 5"/>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5924550" y="0"/>
                          <a:ext cx="835025" cy="561340"/>
                        </a:xfrm>
                        <a:prstGeom prst="rect">
                          <a:avLst/>
                        </a:prstGeom>
                      </pic:spPr>
                    </pic:pic>
                    <pic:pic xmlns:pic="http://schemas.openxmlformats.org/drawingml/2006/picture">
                      <pic:nvPicPr>
                        <pic:cNvPr id="6" name="Image 6"/>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4752975" y="9525"/>
                          <a:ext cx="845820" cy="56134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DEFBE09" id="Groupe 2" o:spid="_x0000_s1026" style="position:absolute;margin-left:0;margin-top:-13.55pt;width:532.25pt;height:56.95pt;z-index:251659264;mso-position-horizontal:center;mso-position-horizontal-relative:page;mso-width-relative:margin;mso-height-relative:margin" coordsize="67595,723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top:952;width:6477;height:5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">
                <v:imagedata r:id="rId5" o:title="" croptop="4930f" cropbottom="4640f"/>
              </v:shape>
              <v:shape id="Image 4" o:spid="_x0000_s1028" type="#_x0000_t75" style="position:absolute;left:8763;top:1619;width:10223;height:5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">
                <v:imagedata r:id="rId6" o:title="" croptop="6678f" cropbottom="8060f" cropleft="6328f" cropright="5833f"/>
              </v:shape>
              <v:shape id="Image 5" o:spid="_x0000_s1029" type="#_x0000_t75" style="position:absolute;left:59245;width:8350;height:5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">
                <v:imagedata r:id="rId7" o:title=""/>
              </v:shape>
              <v:shape id="Image 6" o:spid="_x0000_s1030" type="#_x0000_t75" style="position:absolute;left:47529;top:95;width:8458;height:5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">
                <v:imagedata r:id="rId8" o:title=""/>
              </v:shape>
              <w10:wrap anchorx="page"/>
            </v:group>
          </w:pict>
        </mc:Fallback>
      </mc:AlternateContent>
    </w:r>
    <w:r w:rsidR="00924324" w:rsidRPr="00470CA0">
      <w:rPr>
        <w:rFonts w:ascii="Arial" w:hAnsi="Arial" w:cs="Arial"/>
        <w:noProof/>
        <w:lang w:eastAsia="fr-FR"/>
      </w:rPr>
      <mc:AlternateContent>
        <mc:Choice Requires="wps">
          <w:drawing>
            <wp:anchor distT="0" distB="0" distL="114300" distR="114300" simplePos="0" relativeHeight="251656704" behindDoc="0" locked="0" layoutInCell="1" allowOverlap="1" wp14:anchorId="2281ED87" wp14:editId="4E2BBEFF">
              <wp:simplePos x="0" y="0"/>
              <wp:positionH relativeFrom="margin">
                <wp:align>center</wp:align>
              </wp:positionH>
              <wp:positionV relativeFrom="paragraph">
                <wp:posOffset>5715</wp:posOffset>
              </wp:positionV>
              <wp:extent cx="5269230" cy="390525"/>
              <wp:effectExtent l="0" t="0" r="0" b="0"/>
              <wp:wrapNone/>
              <wp:docPr id="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9230" cy="390525"/>
                      </a:xfrm>
                      <a:prstGeom prst="roundRect">
                        <a:avLst/>
                      </a:prstGeom>
                      <a:noFill/>
                      <a:ln w="9525" cap="rnd" cmpd="dbl">
                        <a:noFill/>
                        <a:prstDash val="sysDot"/>
                        <a:miter lim="800000"/>
                        <a:headEnd/>
                        <a:tailEnd/>
                      </a:ln>
                    </wps:spPr>
                    <wps:txbx>
                      <w:txbxContent>
                        <w:p w14:paraId="21BBC438" w14:textId="17D09F9D" w:rsidR="00924324" w:rsidRPr="00781B79" w:rsidRDefault="00924324" w:rsidP="000D43BE">
                          <w:pPr>
                            <w:jc w:val="center"/>
                            <w:rPr>
                              <w:rFonts w:asciiTheme="minorHAnsi" w:hAnsiTheme="minorHAnsi" w:cs="Arial"/>
                              <w:b/>
                              <w:color w:val="8EAADB" w:themeColor="accent1" w:themeTint="99"/>
                              <w:sz w:val="22"/>
                              <w:szCs w:val="22"/>
                              <w14:textOutline w14:w="952" w14:cap="flat" w14:cmpd="sng" w14:algn="ctr">
                                <w14:noFill/>
                                <w14:prstDash w14:val="solid"/>
                                <w14:round/>
                              </w14:textOutline>
                            </w:rPr>
                          </w:pPr>
                          <w:r w:rsidRPr="00781B79">
                            <w:rPr>
                              <w:rFonts w:asciiTheme="minorHAnsi" w:hAnsiTheme="minorHAnsi" w:cs="Arial"/>
                              <w:b/>
                              <w:color w:val="8EAADB" w:themeColor="accent1" w:themeTint="99"/>
                              <w:sz w:val="22"/>
                              <w:szCs w:val="22"/>
                              <w14:textOutline w14:w="952" w14:cap="flat" w14:cmpd="sng" w14:algn="ctr">
                                <w14:noFill/>
                                <w14:prstDash w14:val="solid"/>
                                <w14:round/>
                              </w14:textOutline>
                            </w:rPr>
                            <w:t xml:space="preserve">MON PROJET D’ENTREPRISE </w:t>
                          </w:r>
                          <w:r w:rsidR="00895EB3">
                            <w:rPr>
                              <w:rFonts w:asciiTheme="minorHAnsi" w:hAnsiTheme="minorHAnsi" w:cs="Arial"/>
                              <w:b/>
                              <w:color w:val="8EAADB" w:themeColor="accent1" w:themeTint="99"/>
                              <w:sz w:val="22"/>
                              <w:szCs w:val="22"/>
                              <w14:textOutline w14:w="952" w14:cap="flat" w14:cmpd="sng" w14:algn="ctr">
                                <w14:noFill/>
                                <w14:prstDash w14:val="solid"/>
                                <w14:round/>
                              </w14:textOutline>
                            </w:rPr>
                            <w:t>2022</w:t>
                          </w:r>
                          <w:r w:rsidRPr="00781B79">
                            <w:rPr>
                              <w:rFonts w:asciiTheme="minorHAnsi" w:hAnsiTheme="minorHAnsi" w:cs="Arial"/>
                              <w:b/>
                              <w:color w:val="8EAADB" w:themeColor="accent1" w:themeTint="99"/>
                              <w:sz w:val="22"/>
                              <w:szCs w:val="22"/>
                              <w14:textOutline w14:w="952" w14:cap="flat" w14:cmpd="sng" w14:algn="ctr">
                                <w14:noFill/>
                                <w14:prstDash w14:val="solid"/>
                                <w14:round/>
                              </w14:textOutline>
                            </w:rPr>
                            <w:t xml:space="preserve"> - 202</w:t>
                          </w:r>
                          <w:r w:rsidR="00895EB3">
                            <w:rPr>
                              <w:rFonts w:asciiTheme="minorHAnsi" w:hAnsiTheme="minorHAnsi" w:cs="Arial"/>
                              <w:b/>
                              <w:color w:val="8EAADB" w:themeColor="accent1" w:themeTint="99"/>
                              <w:sz w:val="22"/>
                              <w:szCs w:val="22"/>
                              <w14:textOutline w14:w="952" w14:cap="flat" w14:cmpd="sng" w14:algn="ctr">
                                <w14:noFill/>
                                <w14:prstDash w14:val="solid"/>
                                <w14:round/>
                              </w14:textOutline>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2281ED87" id="Zone de texte 2" o:spid="_x0000_s1026" style="position:absolute;margin-left:0;margin-top:.45pt;width:414.9pt;height:30.75pt;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" filled="f" stroked="f">
              <v:stroke dashstyle="1 1" linestyle="thinThin" joinstyle="miter" endcap="round"/>
              <v:textbox>
                <w:txbxContent>
                  <w:p w14:paraId="21BBC438" w14:textId="17D09F9D" w:rsidR="00924324" w:rsidRPr="00781B79" w:rsidRDefault="00924324" w:rsidP="000D43BE">
                    <w:pPr>
                      <w:jc w:val="center"/>
                      <w:rPr>
                        <w:rFonts w:asciiTheme="minorHAnsi" w:hAnsiTheme="minorHAnsi" w:cs="Arial"/>
                        <w:b/>
                        <w:color w:val="8EAADB" w:themeColor="accent1" w:themeTint="99"/>
                        <w:sz w:val="22"/>
                        <w:szCs w:val="22"/>
                        <w14:textOutline w14:w="952" w14:cap="flat" w14:cmpd="sng" w14:algn="ctr">
                          <w14:noFill/>
                          <w14:prstDash w14:val="solid"/>
                          <w14:round/>
                        </w14:textOutline>
                      </w:rPr>
                    </w:pPr>
                    <w:r w:rsidRPr="00781B79">
                      <w:rPr>
                        <w:rFonts w:asciiTheme="minorHAnsi" w:hAnsiTheme="minorHAnsi" w:cs="Arial"/>
                        <w:b/>
                        <w:color w:val="8EAADB" w:themeColor="accent1" w:themeTint="99"/>
                        <w:sz w:val="22"/>
                        <w:szCs w:val="22"/>
                        <w14:textOutline w14:w="952" w14:cap="flat" w14:cmpd="sng" w14:algn="ctr">
                          <w14:noFill/>
                          <w14:prstDash w14:val="solid"/>
                          <w14:round/>
                        </w14:textOutline>
                      </w:rPr>
                      <w:t xml:space="preserve">MON PROJET D’ENTREPRISE </w:t>
                    </w:r>
                    <w:r w:rsidR="00895EB3">
                      <w:rPr>
                        <w:rFonts w:asciiTheme="minorHAnsi" w:hAnsiTheme="minorHAnsi" w:cs="Arial"/>
                        <w:b/>
                        <w:color w:val="8EAADB" w:themeColor="accent1" w:themeTint="99"/>
                        <w:sz w:val="22"/>
                        <w:szCs w:val="22"/>
                        <w14:textOutline w14:w="952" w14:cap="flat" w14:cmpd="sng" w14:algn="ctr">
                          <w14:noFill/>
                          <w14:prstDash w14:val="solid"/>
                          <w14:round/>
                        </w14:textOutline>
                      </w:rPr>
                      <w:t>2022</w:t>
                    </w:r>
                    <w:r w:rsidRPr="00781B79">
                      <w:rPr>
                        <w:rFonts w:asciiTheme="minorHAnsi" w:hAnsiTheme="minorHAnsi" w:cs="Arial"/>
                        <w:b/>
                        <w:color w:val="8EAADB" w:themeColor="accent1" w:themeTint="99"/>
                        <w:sz w:val="22"/>
                        <w:szCs w:val="22"/>
                        <w14:textOutline w14:w="952" w14:cap="flat" w14:cmpd="sng" w14:algn="ctr">
                          <w14:noFill/>
                          <w14:prstDash w14:val="solid"/>
                          <w14:round/>
                        </w14:textOutline>
                      </w:rPr>
                      <w:t xml:space="preserve"> - 202</w:t>
                    </w:r>
                    <w:r w:rsidR="00895EB3">
                      <w:rPr>
                        <w:rFonts w:asciiTheme="minorHAnsi" w:hAnsiTheme="minorHAnsi" w:cs="Arial"/>
                        <w:b/>
                        <w:color w:val="8EAADB" w:themeColor="accent1" w:themeTint="99"/>
                        <w:sz w:val="22"/>
                        <w:szCs w:val="22"/>
                        <w14:textOutline w14:w="952" w14:cap="flat" w14:cmpd="sng" w14:algn="ctr">
                          <w14:noFill/>
                          <w14:prstDash w14:val="solid"/>
                          <w14:round/>
                        </w14:textOutline>
                      </w:rPr>
                      <w:t>4</w:t>
                    </w:r>
                  </w:p>
                </w:txbxContent>
              </v:textbox>
              <w10:wrap anchorx="margin"/>
            </v:roundrect>
          </w:pict>
        </mc:Fallback>
      </mc:AlternateContent>
    </w:r>
  </w:p>
  <w:p w14:paraId="64EE33AB" w14:textId="0247227F" w:rsidR="00924324" w:rsidRDefault="00924324" w:rsidP="00B879F2">
    <w:pPr>
      <w:autoSpaceDE w:val="0"/>
      <w:jc w:val="center"/>
    </w:pPr>
  </w:p>
  <w:p w14:paraId="214116EB" w14:textId="227FFFED" w:rsidR="00924324" w:rsidRDefault="00924324" w:rsidP="00B879F2">
    <w:pPr>
      <w:autoSpaceDE w:val="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4pt;height:51pt" o:bullet="t">
        <v:imagedata r:id="rId1" o:title="fleche"/>
      </v:shape>
    </w:pict>
  </w:numPicBullet>
  <w:abstractNum w:abstractNumId="0" w15:restartNumberingAfterBreak="0">
    <w:nsid w:val="00000001"/>
    <w:multiLevelType w:val="multilevel"/>
    <w:tmpl w:val="00000001"/>
    <w:lvl w:ilvl="0">
      <w:start w:val="1"/>
      <w:numFmt w:val="upperRoman"/>
      <w:pStyle w:val="Titre1"/>
      <w:suff w:val="space"/>
      <w:lvlText w:val="%1."/>
      <w:lvlJc w:val="left"/>
      <w:pPr>
        <w:tabs>
          <w:tab w:val="num" w:pos="0"/>
        </w:tabs>
        <w:ind w:left="0" w:firstLine="0"/>
      </w:pPr>
      <w:rPr>
        <w:rFonts w:ascii="Symbol" w:hAnsi="Symbol" w:cs="Symbol"/>
      </w:rPr>
    </w:lvl>
    <w:lvl w:ilvl="1">
      <w:start w:val="1"/>
      <w:numFmt w:val="upperLetter"/>
      <w:pStyle w:val="Titre2"/>
      <w:suff w:val="space"/>
      <w:lvlText w:val="%2."/>
      <w:lvlJc w:val="left"/>
      <w:pPr>
        <w:tabs>
          <w:tab w:val="num" w:pos="0"/>
        </w:tabs>
        <w:ind w:left="720" w:firstLine="0"/>
      </w:pPr>
      <w:rPr>
        <w:rFonts w:ascii="Wingdings" w:hAnsi="Wingdings" w:cs="Wingdings"/>
      </w:rPr>
    </w:lvl>
    <w:lvl w:ilvl="2">
      <w:start w:val="1"/>
      <w:numFmt w:val="decimal"/>
      <w:pStyle w:val="Titre3"/>
      <w:suff w:val="space"/>
      <w:lvlText w:val="%3."/>
      <w:lvlJc w:val="left"/>
      <w:pPr>
        <w:tabs>
          <w:tab w:val="num" w:pos="0"/>
        </w:tabs>
        <w:ind w:left="1440" w:firstLine="0"/>
      </w:pPr>
      <w:rPr>
        <w:rFonts w:ascii="Tahoma" w:hAnsi="Tahoma" w:cs="Tahoma"/>
        <w:b w:val="0"/>
        <w:i/>
        <w:sz w:val="24"/>
        <w:szCs w:val="24"/>
      </w:rPr>
    </w:lvl>
    <w:lvl w:ilvl="3">
      <w:start w:val="1"/>
      <w:numFmt w:val="lowerLetter"/>
      <w:pStyle w:val="Titre4"/>
      <w:suff w:val="space"/>
      <w:lvlText w:val="%4)"/>
      <w:lvlJc w:val="left"/>
      <w:pPr>
        <w:tabs>
          <w:tab w:val="num" w:pos="0"/>
        </w:tabs>
        <w:ind w:left="2160" w:firstLine="0"/>
      </w:pPr>
      <w:rPr>
        <w:rFonts w:ascii="Tahoma" w:hAnsi="Tahoma" w:cs="Tahoma"/>
        <w:b w:val="0"/>
        <w:i/>
        <w:sz w:val="22"/>
        <w:szCs w:val="22"/>
        <w:u w:val="none"/>
      </w:rPr>
    </w:lvl>
    <w:lvl w:ilvl="4">
      <w:start w:val="1"/>
      <w:numFmt w:val="decimal"/>
      <w:pStyle w:val="Titre5"/>
      <w:suff w:val="space"/>
      <w:lvlText w:val="(%5)"/>
      <w:lvlJc w:val="left"/>
      <w:pPr>
        <w:tabs>
          <w:tab w:val="num" w:pos="0"/>
        </w:tabs>
        <w:ind w:left="2880" w:firstLine="0"/>
      </w:pPr>
      <w:rPr>
        <w:rFonts w:ascii="Courier New" w:hAnsi="Courier New" w:cs="Courier New"/>
      </w:rPr>
    </w:lvl>
    <w:lvl w:ilvl="5">
      <w:start w:val="1"/>
      <w:numFmt w:val="lowerLetter"/>
      <w:pStyle w:val="Titre6"/>
      <w:lvlText w:val="(%6)"/>
      <w:lvlJc w:val="left"/>
      <w:pPr>
        <w:tabs>
          <w:tab w:val="num" w:pos="3960"/>
        </w:tabs>
        <w:ind w:left="3600" w:firstLine="0"/>
      </w:pPr>
    </w:lvl>
    <w:lvl w:ilvl="6">
      <w:start w:val="1"/>
      <w:numFmt w:val="lowerRoman"/>
      <w:pStyle w:val="Titre7"/>
      <w:lvlText w:val="(%7)"/>
      <w:lvlJc w:val="left"/>
      <w:pPr>
        <w:tabs>
          <w:tab w:val="num" w:pos="4680"/>
        </w:tabs>
        <w:ind w:left="4320" w:firstLine="0"/>
      </w:pPr>
    </w:lvl>
    <w:lvl w:ilvl="7">
      <w:start w:val="1"/>
      <w:numFmt w:val="lowerLetter"/>
      <w:pStyle w:val="Titre8"/>
      <w:lvlText w:val="(%8)"/>
      <w:lvlJc w:val="left"/>
      <w:pPr>
        <w:tabs>
          <w:tab w:val="num" w:pos="5400"/>
        </w:tabs>
        <w:ind w:left="5040" w:firstLine="0"/>
      </w:pPr>
    </w:lvl>
    <w:lvl w:ilvl="8">
      <w:start w:val="1"/>
      <w:numFmt w:val="lowerRoman"/>
      <w:pStyle w:val="Titre9"/>
      <w:lvlText w:val="(%9)"/>
      <w:lvlJc w:val="left"/>
      <w:pPr>
        <w:tabs>
          <w:tab w:val="num" w:pos="6120"/>
        </w:tabs>
        <w:ind w:left="5760" w:firstLine="0"/>
      </w:pPr>
    </w:lvl>
  </w:abstractNum>
  <w:abstractNum w:abstractNumId="1" w15:restartNumberingAfterBreak="0">
    <w:nsid w:val="00000002"/>
    <w:multiLevelType w:val="singleLevel"/>
    <w:tmpl w:val="00000002"/>
    <w:name w:val="WW8Num3"/>
    <w:lvl w:ilvl="0">
      <w:start w:val="1"/>
      <w:numFmt w:val="bullet"/>
      <w:lvlText w:val=""/>
      <w:lvlJc w:val="left"/>
      <w:pPr>
        <w:tabs>
          <w:tab w:val="num" w:pos="0"/>
        </w:tabs>
        <w:ind w:left="720" w:hanging="360"/>
      </w:pPr>
      <w:rPr>
        <w:rFonts w:ascii="Symbol" w:hAnsi="Symbol" w:cs="Times New Roman"/>
        <w:sz w:val="24"/>
      </w:rPr>
    </w:lvl>
  </w:abstractNum>
  <w:abstractNum w:abstractNumId="2" w15:restartNumberingAfterBreak="0">
    <w:nsid w:val="00000003"/>
    <w:multiLevelType w:val="singleLevel"/>
    <w:tmpl w:val="00000003"/>
    <w:name w:val="WW8Num10"/>
    <w:lvl w:ilvl="0">
      <w:start w:val="5"/>
      <w:numFmt w:val="bullet"/>
      <w:lvlText w:val="-"/>
      <w:lvlJc w:val="left"/>
      <w:pPr>
        <w:tabs>
          <w:tab w:val="num" w:pos="0"/>
        </w:tabs>
        <w:ind w:left="720" w:hanging="360"/>
      </w:pPr>
      <w:rPr>
        <w:rFonts w:ascii="Tahoma" w:hAnsi="Tahoma" w:cs="Tahoma" w:hint="default"/>
        <w:sz w:val="22"/>
        <w:szCs w:val="22"/>
      </w:rPr>
    </w:lvl>
  </w:abstractNum>
  <w:abstractNum w:abstractNumId="3" w15:restartNumberingAfterBreak="0">
    <w:nsid w:val="00000004"/>
    <w:multiLevelType w:val="multilevel"/>
    <w:tmpl w:val="00000004"/>
    <w:name w:val="WWNum1"/>
    <w:lvl w:ilvl="0">
      <w:start w:val="1"/>
      <w:numFmt w:val="bullet"/>
      <w:lvlText w:val="-"/>
      <w:lvlJc w:val="left"/>
      <w:pPr>
        <w:tabs>
          <w:tab w:val="num" w:pos="0"/>
        </w:tabs>
        <w:ind w:left="1065" w:firstLine="705"/>
      </w:pPr>
      <w:rPr>
        <w:rFonts w:ascii="Arial" w:hAnsi="Arial" w:cs="Arial"/>
        <w:sz w:val="22"/>
      </w:rPr>
    </w:lvl>
    <w:lvl w:ilvl="1">
      <w:start w:val="1"/>
      <w:numFmt w:val="bullet"/>
      <w:lvlText w:val="o"/>
      <w:lvlJc w:val="left"/>
      <w:pPr>
        <w:tabs>
          <w:tab w:val="num" w:pos="0"/>
        </w:tabs>
        <w:ind w:left="1785" w:firstLine="1425"/>
      </w:pPr>
      <w:rPr>
        <w:rFonts w:ascii="Arial" w:hAnsi="Arial" w:cs="Arial"/>
        <w:sz w:val="22"/>
      </w:rPr>
    </w:lvl>
    <w:lvl w:ilvl="2">
      <w:start w:val="1"/>
      <w:numFmt w:val="bullet"/>
      <w:lvlText w:val="▪"/>
      <w:lvlJc w:val="left"/>
      <w:pPr>
        <w:tabs>
          <w:tab w:val="num" w:pos="0"/>
        </w:tabs>
        <w:ind w:left="2505" w:firstLine="2145"/>
      </w:pPr>
      <w:rPr>
        <w:rFonts w:ascii="Arial" w:hAnsi="Arial" w:cs="Arial"/>
        <w:sz w:val="22"/>
      </w:rPr>
    </w:lvl>
    <w:lvl w:ilvl="3">
      <w:start w:val="1"/>
      <w:numFmt w:val="bullet"/>
      <w:lvlText w:val="●"/>
      <w:lvlJc w:val="left"/>
      <w:pPr>
        <w:tabs>
          <w:tab w:val="num" w:pos="0"/>
        </w:tabs>
        <w:ind w:left="3225" w:firstLine="2865"/>
      </w:pPr>
      <w:rPr>
        <w:rFonts w:ascii="Arial" w:hAnsi="Arial" w:cs="Arial"/>
        <w:sz w:val="22"/>
      </w:rPr>
    </w:lvl>
    <w:lvl w:ilvl="4">
      <w:start w:val="1"/>
      <w:numFmt w:val="bullet"/>
      <w:lvlText w:val="o"/>
      <w:lvlJc w:val="left"/>
      <w:pPr>
        <w:tabs>
          <w:tab w:val="num" w:pos="0"/>
        </w:tabs>
        <w:ind w:left="3945" w:firstLine="3585"/>
      </w:pPr>
      <w:rPr>
        <w:rFonts w:ascii="Arial" w:hAnsi="Arial" w:cs="Arial"/>
        <w:sz w:val="22"/>
      </w:rPr>
    </w:lvl>
    <w:lvl w:ilvl="5">
      <w:start w:val="1"/>
      <w:numFmt w:val="bullet"/>
      <w:lvlText w:val="▪"/>
      <w:lvlJc w:val="left"/>
      <w:pPr>
        <w:tabs>
          <w:tab w:val="num" w:pos="0"/>
        </w:tabs>
        <w:ind w:left="4665" w:firstLine="4305"/>
      </w:pPr>
      <w:rPr>
        <w:rFonts w:ascii="Arial" w:hAnsi="Arial" w:cs="Arial"/>
        <w:sz w:val="22"/>
      </w:rPr>
    </w:lvl>
    <w:lvl w:ilvl="6">
      <w:start w:val="1"/>
      <w:numFmt w:val="bullet"/>
      <w:lvlText w:val="●"/>
      <w:lvlJc w:val="left"/>
      <w:pPr>
        <w:tabs>
          <w:tab w:val="num" w:pos="0"/>
        </w:tabs>
        <w:ind w:left="5385" w:firstLine="5025"/>
      </w:pPr>
      <w:rPr>
        <w:rFonts w:ascii="Arial" w:hAnsi="Arial" w:cs="Arial"/>
        <w:sz w:val="22"/>
      </w:rPr>
    </w:lvl>
    <w:lvl w:ilvl="7">
      <w:start w:val="1"/>
      <w:numFmt w:val="bullet"/>
      <w:lvlText w:val="o"/>
      <w:lvlJc w:val="left"/>
      <w:pPr>
        <w:tabs>
          <w:tab w:val="num" w:pos="0"/>
        </w:tabs>
        <w:ind w:left="6105" w:firstLine="5745"/>
      </w:pPr>
      <w:rPr>
        <w:rFonts w:ascii="Arial" w:hAnsi="Arial" w:cs="Arial"/>
        <w:sz w:val="22"/>
      </w:rPr>
    </w:lvl>
    <w:lvl w:ilvl="8">
      <w:start w:val="1"/>
      <w:numFmt w:val="bullet"/>
      <w:lvlText w:val="▪"/>
      <w:lvlJc w:val="left"/>
      <w:pPr>
        <w:tabs>
          <w:tab w:val="num" w:pos="0"/>
        </w:tabs>
        <w:ind w:left="6825" w:firstLine="6465"/>
      </w:pPr>
      <w:rPr>
        <w:rFonts w:ascii="Arial" w:hAnsi="Arial" w:cs="Arial"/>
        <w:sz w:val="22"/>
      </w:rPr>
    </w:lvl>
  </w:abstractNum>
  <w:abstractNum w:abstractNumId="4" w15:restartNumberingAfterBreak="0">
    <w:nsid w:val="15AE572E"/>
    <w:multiLevelType w:val="hybridMultilevel"/>
    <w:tmpl w:val="A37C35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F762C23"/>
    <w:multiLevelType w:val="hybridMultilevel"/>
    <w:tmpl w:val="11F8B5C4"/>
    <w:lvl w:ilvl="0" w:tplc="756AECF6">
      <w:start w:val="1"/>
      <w:numFmt w:val="bullet"/>
      <w:lvlText w:val=""/>
      <w:lvlJc w:val="left"/>
      <w:pPr>
        <w:ind w:left="1004"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D8571AF"/>
    <w:multiLevelType w:val="hybridMultilevel"/>
    <w:tmpl w:val="19DA45DA"/>
    <w:lvl w:ilvl="0" w:tplc="8BF480EA">
      <w:start w:val="1"/>
      <w:numFmt w:val="bullet"/>
      <w:lvlText w:val=""/>
      <w:lvlPicBulletId w:val="0"/>
      <w:lvlJc w:val="left"/>
      <w:pPr>
        <w:ind w:left="1004"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AB31597"/>
    <w:multiLevelType w:val="hybridMultilevel"/>
    <w:tmpl w:val="F198148A"/>
    <w:lvl w:ilvl="0" w:tplc="00000003">
      <w:start w:val="5"/>
      <w:numFmt w:val="bullet"/>
      <w:lvlText w:val="-"/>
      <w:lvlJc w:val="left"/>
      <w:pPr>
        <w:ind w:left="1004" w:hanging="360"/>
      </w:pPr>
      <w:rPr>
        <w:rFonts w:ascii="Tahoma" w:hAnsi="Tahoma" w:cs="Tahoma" w:hint="default"/>
        <w:sz w:val="22"/>
        <w:szCs w:val="22"/>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8" w15:restartNumberingAfterBreak="0">
    <w:nsid w:val="3D220C20"/>
    <w:multiLevelType w:val="hybridMultilevel"/>
    <w:tmpl w:val="60CA8D16"/>
    <w:lvl w:ilvl="0" w:tplc="756AECF6">
      <w:start w:val="1"/>
      <w:numFmt w:val="bullet"/>
      <w:lvlText w:val=""/>
      <w:lvlJc w:val="left"/>
      <w:pPr>
        <w:ind w:left="1004"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75251D7"/>
    <w:multiLevelType w:val="hybridMultilevel"/>
    <w:tmpl w:val="D46E2B9E"/>
    <w:lvl w:ilvl="0" w:tplc="8BF480EA">
      <w:start w:val="1"/>
      <w:numFmt w:val="bullet"/>
      <w:lvlText w:val=""/>
      <w:lvlPicBulletId w:val="0"/>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0" w15:restartNumberingAfterBreak="0">
    <w:nsid w:val="4F732340"/>
    <w:multiLevelType w:val="hybridMultilevel"/>
    <w:tmpl w:val="9C16A06A"/>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0410336"/>
    <w:multiLevelType w:val="hybridMultilevel"/>
    <w:tmpl w:val="592EC59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C7D6DCB"/>
    <w:multiLevelType w:val="hybridMultilevel"/>
    <w:tmpl w:val="952649E6"/>
    <w:lvl w:ilvl="0" w:tplc="8BF480EA">
      <w:start w:val="1"/>
      <w:numFmt w:val="bullet"/>
      <w:lvlText w:val=""/>
      <w:lvlPicBulletId w:val="0"/>
      <w:lvlJc w:val="left"/>
      <w:pPr>
        <w:ind w:left="1004"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1280B67"/>
    <w:multiLevelType w:val="hybridMultilevel"/>
    <w:tmpl w:val="21A8ACB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1CB71BC"/>
    <w:multiLevelType w:val="hybridMultilevel"/>
    <w:tmpl w:val="2D384420"/>
    <w:lvl w:ilvl="0" w:tplc="01A68A84">
      <w:start w:val="3"/>
      <w:numFmt w:val="decimal"/>
      <w:lvlText w:val="%1."/>
      <w:lvlJc w:val="left"/>
      <w:pPr>
        <w:ind w:left="642" w:hanging="217"/>
      </w:pPr>
      <w:rPr>
        <w:rFonts w:ascii="Arial" w:eastAsia="Arial" w:hAnsi="Arial" w:cs="Arial" w:hint="default"/>
        <w:b/>
        <w:bCs/>
        <w:color w:val="171717"/>
        <w:spacing w:val="-3"/>
        <w:w w:val="100"/>
        <w:sz w:val="19"/>
        <w:szCs w:val="19"/>
      </w:rPr>
    </w:lvl>
    <w:lvl w:ilvl="1" w:tplc="7F98910C">
      <w:numFmt w:val="bullet"/>
      <w:lvlText w:val="·"/>
      <w:lvlJc w:val="left"/>
      <w:pPr>
        <w:ind w:left="745" w:hanging="103"/>
      </w:pPr>
      <w:rPr>
        <w:rFonts w:ascii="Arial" w:eastAsia="Arial" w:hAnsi="Arial" w:cs="Arial" w:hint="default"/>
        <w:b/>
        <w:bCs/>
        <w:color w:val="9C97E3"/>
        <w:w w:val="37"/>
        <w:sz w:val="19"/>
        <w:szCs w:val="19"/>
      </w:rPr>
    </w:lvl>
    <w:lvl w:ilvl="2" w:tplc="0004F8EC">
      <w:numFmt w:val="bullet"/>
      <w:lvlText w:val="•"/>
      <w:lvlJc w:val="left"/>
      <w:pPr>
        <w:ind w:left="1847" w:hanging="103"/>
      </w:pPr>
      <w:rPr>
        <w:rFonts w:hint="default"/>
      </w:rPr>
    </w:lvl>
    <w:lvl w:ilvl="3" w:tplc="077A1EFE">
      <w:numFmt w:val="bullet"/>
      <w:lvlText w:val="•"/>
      <w:lvlJc w:val="left"/>
      <w:pPr>
        <w:ind w:left="2954" w:hanging="103"/>
      </w:pPr>
      <w:rPr>
        <w:rFonts w:hint="default"/>
      </w:rPr>
    </w:lvl>
    <w:lvl w:ilvl="4" w:tplc="401037BA">
      <w:numFmt w:val="bullet"/>
      <w:lvlText w:val="•"/>
      <w:lvlJc w:val="left"/>
      <w:pPr>
        <w:ind w:left="4061" w:hanging="103"/>
      </w:pPr>
      <w:rPr>
        <w:rFonts w:hint="default"/>
      </w:rPr>
    </w:lvl>
    <w:lvl w:ilvl="5" w:tplc="69FC680A">
      <w:numFmt w:val="bullet"/>
      <w:lvlText w:val="•"/>
      <w:lvlJc w:val="left"/>
      <w:pPr>
        <w:ind w:left="5168" w:hanging="103"/>
      </w:pPr>
      <w:rPr>
        <w:rFonts w:hint="default"/>
      </w:rPr>
    </w:lvl>
    <w:lvl w:ilvl="6" w:tplc="DE447B5E">
      <w:numFmt w:val="bullet"/>
      <w:lvlText w:val="•"/>
      <w:lvlJc w:val="left"/>
      <w:pPr>
        <w:ind w:left="6275" w:hanging="103"/>
      </w:pPr>
      <w:rPr>
        <w:rFonts w:hint="default"/>
      </w:rPr>
    </w:lvl>
    <w:lvl w:ilvl="7" w:tplc="6302B2D8">
      <w:numFmt w:val="bullet"/>
      <w:lvlText w:val="•"/>
      <w:lvlJc w:val="left"/>
      <w:pPr>
        <w:ind w:left="7382" w:hanging="103"/>
      </w:pPr>
      <w:rPr>
        <w:rFonts w:hint="default"/>
      </w:rPr>
    </w:lvl>
    <w:lvl w:ilvl="8" w:tplc="BC1ACF1E">
      <w:numFmt w:val="bullet"/>
      <w:lvlText w:val="•"/>
      <w:lvlJc w:val="left"/>
      <w:pPr>
        <w:ind w:left="8489" w:hanging="103"/>
      </w:pPr>
      <w:rPr>
        <w:rFonts w:hint="default"/>
      </w:rPr>
    </w:lvl>
  </w:abstractNum>
  <w:abstractNum w:abstractNumId="15" w15:restartNumberingAfterBreak="0">
    <w:nsid w:val="6A0103BA"/>
    <w:multiLevelType w:val="hybridMultilevel"/>
    <w:tmpl w:val="9B6CF542"/>
    <w:lvl w:ilvl="0" w:tplc="83722A56">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F167B4A"/>
    <w:multiLevelType w:val="hybridMultilevel"/>
    <w:tmpl w:val="2034E930"/>
    <w:lvl w:ilvl="0" w:tplc="756AECF6">
      <w:start w:val="1"/>
      <w:numFmt w:val="bullet"/>
      <w:lvlText w:val=""/>
      <w:lvlJc w:val="left"/>
      <w:pPr>
        <w:ind w:left="1070" w:hanging="360"/>
      </w:pPr>
      <w:rPr>
        <w:rFonts w:ascii="Symbol" w:hAnsi="Symbol"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17" w15:restartNumberingAfterBreak="0">
    <w:nsid w:val="7E363F7C"/>
    <w:multiLevelType w:val="hybridMultilevel"/>
    <w:tmpl w:val="50B459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E8C1284"/>
    <w:multiLevelType w:val="hybridMultilevel"/>
    <w:tmpl w:val="5AB42E74"/>
    <w:lvl w:ilvl="0" w:tplc="040C000B">
      <w:start w:val="1"/>
      <w:numFmt w:val="bullet"/>
      <w:lvlText w:val=""/>
      <w:lvlJc w:val="left"/>
      <w:pPr>
        <w:ind w:left="1004" w:hanging="360"/>
      </w:pPr>
      <w:rPr>
        <w:rFonts w:ascii="Wingdings" w:hAnsi="Wingdings"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num w:numId="1" w16cid:durableId="978148915">
    <w:abstractNumId w:val="0"/>
  </w:num>
  <w:num w:numId="2" w16cid:durableId="1639266409">
    <w:abstractNumId w:val="1"/>
  </w:num>
  <w:num w:numId="3" w16cid:durableId="1731884503">
    <w:abstractNumId w:val="2"/>
  </w:num>
  <w:num w:numId="4" w16cid:durableId="1415739498">
    <w:abstractNumId w:val="3"/>
  </w:num>
  <w:num w:numId="5" w16cid:durableId="233663790">
    <w:abstractNumId w:val="17"/>
  </w:num>
  <w:num w:numId="6" w16cid:durableId="1798059330">
    <w:abstractNumId w:val="11"/>
  </w:num>
  <w:num w:numId="7" w16cid:durableId="1062021334">
    <w:abstractNumId w:val="18"/>
  </w:num>
  <w:num w:numId="8" w16cid:durableId="1456872145">
    <w:abstractNumId w:val="7"/>
  </w:num>
  <w:num w:numId="9" w16cid:durableId="249043583">
    <w:abstractNumId w:val="14"/>
  </w:num>
  <w:num w:numId="10" w16cid:durableId="1428960521">
    <w:abstractNumId w:val="9"/>
  </w:num>
  <w:num w:numId="11" w16cid:durableId="433061959">
    <w:abstractNumId w:val="12"/>
  </w:num>
  <w:num w:numId="12" w16cid:durableId="1567256033">
    <w:abstractNumId w:val="6"/>
  </w:num>
  <w:num w:numId="13" w16cid:durableId="1568228799">
    <w:abstractNumId w:val="8"/>
  </w:num>
  <w:num w:numId="14" w16cid:durableId="1284582633">
    <w:abstractNumId w:val="5"/>
  </w:num>
  <w:num w:numId="15" w16cid:durableId="1603952868">
    <w:abstractNumId w:val="16"/>
  </w:num>
  <w:num w:numId="16" w16cid:durableId="482703859">
    <w:abstractNumId w:val="4"/>
  </w:num>
  <w:num w:numId="17" w16cid:durableId="2025327126">
    <w:abstractNumId w:val="10"/>
  </w:num>
  <w:num w:numId="18" w16cid:durableId="325285819">
    <w:abstractNumId w:val="15"/>
  </w:num>
  <w:num w:numId="19" w16cid:durableId="200697508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activeWritingStyle w:appName="MSWord" w:lang="fr-FR" w:vendorID="64" w:dllVersion="6" w:nlCheck="1" w:checkStyle="0"/>
  <w:activeWritingStyle w:appName="MSWord" w:lang="fr-FR" w:vendorID="64" w:dllVersion="4096" w:nlCheck="1" w:checkStyle="0"/>
  <w:activeWritingStyle w:appName="MSWord" w:lang="fr-FR" w:vendorID="64" w:dllVersion="0" w:nlCheck="1" w:checkStyle="0"/>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84"/>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3C59"/>
    <w:rsid w:val="0000468E"/>
    <w:rsid w:val="00012ADF"/>
    <w:rsid w:val="00013974"/>
    <w:rsid w:val="000379AD"/>
    <w:rsid w:val="000467E2"/>
    <w:rsid w:val="00053A93"/>
    <w:rsid w:val="00054F4A"/>
    <w:rsid w:val="00061B8A"/>
    <w:rsid w:val="000669B3"/>
    <w:rsid w:val="00077436"/>
    <w:rsid w:val="0008333A"/>
    <w:rsid w:val="00096CE4"/>
    <w:rsid w:val="000B0933"/>
    <w:rsid w:val="000B7D6F"/>
    <w:rsid w:val="000C09C1"/>
    <w:rsid w:val="000C0D13"/>
    <w:rsid w:val="000C2814"/>
    <w:rsid w:val="000C4C0B"/>
    <w:rsid w:val="000C7775"/>
    <w:rsid w:val="000D1C86"/>
    <w:rsid w:val="000D43BE"/>
    <w:rsid w:val="000D56BE"/>
    <w:rsid w:val="000F014E"/>
    <w:rsid w:val="0011269C"/>
    <w:rsid w:val="001137F6"/>
    <w:rsid w:val="00113E33"/>
    <w:rsid w:val="0013174E"/>
    <w:rsid w:val="00136BD9"/>
    <w:rsid w:val="00145A92"/>
    <w:rsid w:val="00157703"/>
    <w:rsid w:val="0016306C"/>
    <w:rsid w:val="00191D3C"/>
    <w:rsid w:val="00193DDC"/>
    <w:rsid w:val="001A087B"/>
    <w:rsid w:val="001A0F33"/>
    <w:rsid w:val="001B0784"/>
    <w:rsid w:val="001E6AC4"/>
    <w:rsid w:val="001E6B29"/>
    <w:rsid w:val="001F6291"/>
    <w:rsid w:val="0020596B"/>
    <w:rsid w:val="00211427"/>
    <w:rsid w:val="0023750C"/>
    <w:rsid w:val="0024030F"/>
    <w:rsid w:val="0024169F"/>
    <w:rsid w:val="00266C46"/>
    <w:rsid w:val="00281131"/>
    <w:rsid w:val="002B1A48"/>
    <w:rsid w:val="002B525C"/>
    <w:rsid w:val="002D1FC7"/>
    <w:rsid w:val="002D2A8D"/>
    <w:rsid w:val="002E5C13"/>
    <w:rsid w:val="002E681D"/>
    <w:rsid w:val="002F2EF5"/>
    <w:rsid w:val="00352045"/>
    <w:rsid w:val="0035387E"/>
    <w:rsid w:val="003671F6"/>
    <w:rsid w:val="00367A14"/>
    <w:rsid w:val="00372A52"/>
    <w:rsid w:val="0037744A"/>
    <w:rsid w:val="00380A6D"/>
    <w:rsid w:val="00380B8D"/>
    <w:rsid w:val="00380F08"/>
    <w:rsid w:val="00382A32"/>
    <w:rsid w:val="0038312B"/>
    <w:rsid w:val="0038384B"/>
    <w:rsid w:val="003969B7"/>
    <w:rsid w:val="003A1333"/>
    <w:rsid w:val="003A734C"/>
    <w:rsid w:val="003A784A"/>
    <w:rsid w:val="00412976"/>
    <w:rsid w:val="00417AAA"/>
    <w:rsid w:val="0045626F"/>
    <w:rsid w:val="00462B11"/>
    <w:rsid w:val="004735A3"/>
    <w:rsid w:val="004A2865"/>
    <w:rsid w:val="004D5814"/>
    <w:rsid w:val="004D6E12"/>
    <w:rsid w:val="00527E00"/>
    <w:rsid w:val="00541815"/>
    <w:rsid w:val="00553B79"/>
    <w:rsid w:val="00585434"/>
    <w:rsid w:val="00591FA8"/>
    <w:rsid w:val="005B1031"/>
    <w:rsid w:val="005B2108"/>
    <w:rsid w:val="005C1B27"/>
    <w:rsid w:val="005C2793"/>
    <w:rsid w:val="005C4558"/>
    <w:rsid w:val="005D1107"/>
    <w:rsid w:val="00600A5B"/>
    <w:rsid w:val="00602185"/>
    <w:rsid w:val="00611DB3"/>
    <w:rsid w:val="006147EE"/>
    <w:rsid w:val="00630BF9"/>
    <w:rsid w:val="006411EA"/>
    <w:rsid w:val="00641F83"/>
    <w:rsid w:val="00646389"/>
    <w:rsid w:val="006556D3"/>
    <w:rsid w:val="00667437"/>
    <w:rsid w:val="006777C5"/>
    <w:rsid w:val="00677FD4"/>
    <w:rsid w:val="00683001"/>
    <w:rsid w:val="006A46FC"/>
    <w:rsid w:val="006B24D0"/>
    <w:rsid w:val="006C3236"/>
    <w:rsid w:val="006D78D4"/>
    <w:rsid w:val="006E1C02"/>
    <w:rsid w:val="006E603B"/>
    <w:rsid w:val="006F16BF"/>
    <w:rsid w:val="006F275E"/>
    <w:rsid w:val="00711CEC"/>
    <w:rsid w:val="00716AAE"/>
    <w:rsid w:val="00723AFD"/>
    <w:rsid w:val="00726972"/>
    <w:rsid w:val="00730CBC"/>
    <w:rsid w:val="007403DC"/>
    <w:rsid w:val="00752DD5"/>
    <w:rsid w:val="00753FC4"/>
    <w:rsid w:val="0076100A"/>
    <w:rsid w:val="007610C9"/>
    <w:rsid w:val="007616BE"/>
    <w:rsid w:val="00767DD7"/>
    <w:rsid w:val="007713D2"/>
    <w:rsid w:val="0077539F"/>
    <w:rsid w:val="00781B79"/>
    <w:rsid w:val="00790F16"/>
    <w:rsid w:val="00792CC3"/>
    <w:rsid w:val="007C1855"/>
    <w:rsid w:val="007D1565"/>
    <w:rsid w:val="007D1898"/>
    <w:rsid w:val="007D4BB7"/>
    <w:rsid w:val="007F1867"/>
    <w:rsid w:val="007F6D32"/>
    <w:rsid w:val="008102F3"/>
    <w:rsid w:val="0081063F"/>
    <w:rsid w:val="00811749"/>
    <w:rsid w:val="00814805"/>
    <w:rsid w:val="008312C6"/>
    <w:rsid w:val="0083269B"/>
    <w:rsid w:val="00841379"/>
    <w:rsid w:val="00841F21"/>
    <w:rsid w:val="00861093"/>
    <w:rsid w:val="00873340"/>
    <w:rsid w:val="00883774"/>
    <w:rsid w:val="00895EB3"/>
    <w:rsid w:val="008A1C4A"/>
    <w:rsid w:val="008A423E"/>
    <w:rsid w:val="008C6DD6"/>
    <w:rsid w:val="008D773A"/>
    <w:rsid w:val="008E2CC7"/>
    <w:rsid w:val="008F4FA4"/>
    <w:rsid w:val="00900412"/>
    <w:rsid w:val="009042D0"/>
    <w:rsid w:val="009048BC"/>
    <w:rsid w:val="00924324"/>
    <w:rsid w:val="00932DAF"/>
    <w:rsid w:val="00933D19"/>
    <w:rsid w:val="00946B62"/>
    <w:rsid w:val="00987F85"/>
    <w:rsid w:val="0099795B"/>
    <w:rsid w:val="009A7F35"/>
    <w:rsid w:val="009B276B"/>
    <w:rsid w:val="009C5007"/>
    <w:rsid w:val="009D2E7D"/>
    <w:rsid w:val="009F3409"/>
    <w:rsid w:val="009F723F"/>
    <w:rsid w:val="00A025AE"/>
    <w:rsid w:val="00A05489"/>
    <w:rsid w:val="00A152EC"/>
    <w:rsid w:val="00A17A55"/>
    <w:rsid w:val="00A27051"/>
    <w:rsid w:val="00A430F2"/>
    <w:rsid w:val="00A52E6A"/>
    <w:rsid w:val="00A73F67"/>
    <w:rsid w:val="00A80BDC"/>
    <w:rsid w:val="00A86D63"/>
    <w:rsid w:val="00A90C60"/>
    <w:rsid w:val="00AB1BA0"/>
    <w:rsid w:val="00AB7F7A"/>
    <w:rsid w:val="00AD5346"/>
    <w:rsid w:val="00AE1F9B"/>
    <w:rsid w:val="00AE271F"/>
    <w:rsid w:val="00AE4D3D"/>
    <w:rsid w:val="00AE7665"/>
    <w:rsid w:val="00AE7FA4"/>
    <w:rsid w:val="00AF65AD"/>
    <w:rsid w:val="00AF7DF5"/>
    <w:rsid w:val="00AF7EB4"/>
    <w:rsid w:val="00B06F5F"/>
    <w:rsid w:val="00B205FB"/>
    <w:rsid w:val="00B4559B"/>
    <w:rsid w:val="00B52241"/>
    <w:rsid w:val="00B554D6"/>
    <w:rsid w:val="00B5740B"/>
    <w:rsid w:val="00B57F7D"/>
    <w:rsid w:val="00B7748B"/>
    <w:rsid w:val="00B8573B"/>
    <w:rsid w:val="00B879F2"/>
    <w:rsid w:val="00BB1993"/>
    <w:rsid w:val="00BC2DA4"/>
    <w:rsid w:val="00BD1B67"/>
    <w:rsid w:val="00BE55AD"/>
    <w:rsid w:val="00BF5B42"/>
    <w:rsid w:val="00BF7BF9"/>
    <w:rsid w:val="00C0290A"/>
    <w:rsid w:val="00C11D3E"/>
    <w:rsid w:val="00C13173"/>
    <w:rsid w:val="00C22FE6"/>
    <w:rsid w:val="00C261B1"/>
    <w:rsid w:val="00C3772D"/>
    <w:rsid w:val="00C516C0"/>
    <w:rsid w:val="00C56F7F"/>
    <w:rsid w:val="00C62AE7"/>
    <w:rsid w:val="00C70734"/>
    <w:rsid w:val="00C710AC"/>
    <w:rsid w:val="00C83D45"/>
    <w:rsid w:val="00C85A4A"/>
    <w:rsid w:val="00C876DD"/>
    <w:rsid w:val="00C87E8D"/>
    <w:rsid w:val="00C9182D"/>
    <w:rsid w:val="00C954A1"/>
    <w:rsid w:val="00CB6A83"/>
    <w:rsid w:val="00CC7AA8"/>
    <w:rsid w:val="00CD49EB"/>
    <w:rsid w:val="00CE556D"/>
    <w:rsid w:val="00CE6161"/>
    <w:rsid w:val="00CF00EA"/>
    <w:rsid w:val="00CF4DFB"/>
    <w:rsid w:val="00D141F9"/>
    <w:rsid w:val="00D2190E"/>
    <w:rsid w:val="00D57E04"/>
    <w:rsid w:val="00D65807"/>
    <w:rsid w:val="00D66795"/>
    <w:rsid w:val="00D7121D"/>
    <w:rsid w:val="00D80F07"/>
    <w:rsid w:val="00D84016"/>
    <w:rsid w:val="00D85751"/>
    <w:rsid w:val="00DA1676"/>
    <w:rsid w:val="00DA4FB6"/>
    <w:rsid w:val="00DB395B"/>
    <w:rsid w:val="00DB5117"/>
    <w:rsid w:val="00DC40CD"/>
    <w:rsid w:val="00DC5403"/>
    <w:rsid w:val="00DC55FC"/>
    <w:rsid w:val="00DD2450"/>
    <w:rsid w:val="00DE45DA"/>
    <w:rsid w:val="00DF5D5B"/>
    <w:rsid w:val="00E038CD"/>
    <w:rsid w:val="00E13745"/>
    <w:rsid w:val="00E22958"/>
    <w:rsid w:val="00E274CF"/>
    <w:rsid w:val="00E2793C"/>
    <w:rsid w:val="00E3063E"/>
    <w:rsid w:val="00E364A9"/>
    <w:rsid w:val="00E51D23"/>
    <w:rsid w:val="00E5250F"/>
    <w:rsid w:val="00E75F3E"/>
    <w:rsid w:val="00E95CD4"/>
    <w:rsid w:val="00EA0693"/>
    <w:rsid w:val="00EA53CB"/>
    <w:rsid w:val="00EA5E9E"/>
    <w:rsid w:val="00EB5DDF"/>
    <w:rsid w:val="00EE35F5"/>
    <w:rsid w:val="00EE4AC6"/>
    <w:rsid w:val="00F03D66"/>
    <w:rsid w:val="00F04892"/>
    <w:rsid w:val="00F0726A"/>
    <w:rsid w:val="00F16E0D"/>
    <w:rsid w:val="00F25689"/>
    <w:rsid w:val="00F308FC"/>
    <w:rsid w:val="00F33095"/>
    <w:rsid w:val="00F52862"/>
    <w:rsid w:val="00F5492D"/>
    <w:rsid w:val="00F61E9E"/>
    <w:rsid w:val="00F67FA5"/>
    <w:rsid w:val="00F74B16"/>
    <w:rsid w:val="00F75283"/>
    <w:rsid w:val="00F84274"/>
    <w:rsid w:val="00F93EA6"/>
    <w:rsid w:val="00FA326C"/>
    <w:rsid w:val="00FA3306"/>
    <w:rsid w:val="00FA3C59"/>
    <w:rsid w:val="00FB2806"/>
    <w:rsid w:val="00FC42BE"/>
    <w:rsid w:val="00FD5305"/>
    <w:rsid w:val="00FE2494"/>
    <w:rsid w:val="00FE761E"/>
    <w:rsid w:val="00FE7DDD"/>
    <w:rsid w:val="00FF224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11E43103"/>
  <w15:docId w15:val="{A20FB05F-A069-43B6-A911-C622A0A46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pPr>
    <w:rPr>
      <w:sz w:val="24"/>
      <w:szCs w:val="24"/>
      <w:lang w:eastAsia="zh-CN"/>
    </w:rPr>
  </w:style>
  <w:style w:type="paragraph" w:styleId="Titre1">
    <w:name w:val="heading 1"/>
    <w:basedOn w:val="Normal"/>
    <w:next w:val="Normal"/>
    <w:qFormat/>
    <w:pPr>
      <w:keepNext/>
      <w:numPr>
        <w:numId w:val="1"/>
      </w:numPr>
      <w:spacing w:before="240" w:after="60"/>
      <w:outlineLvl w:val="0"/>
    </w:pPr>
    <w:rPr>
      <w:rFonts w:ascii="Arial" w:hAnsi="Arial" w:cs="Arial"/>
      <w:b/>
      <w:bCs/>
      <w:kern w:val="1"/>
      <w:sz w:val="32"/>
      <w:szCs w:val="32"/>
    </w:rPr>
  </w:style>
  <w:style w:type="paragraph" w:styleId="Titre2">
    <w:name w:val="heading 2"/>
    <w:basedOn w:val="Normal"/>
    <w:next w:val="Normal"/>
    <w:qFormat/>
    <w:pPr>
      <w:keepNext/>
      <w:numPr>
        <w:ilvl w:val="1"/>
        <w:numId w:val="1"/>
      </w:numPr>
      <w:spacing w:before="240" w:after="60"/>
      <w:outlineLvl w:val="1"/>
    </w:pPr>
    <w:rPr>
      <w:rFonts w:ascii="Arial" w:hAnsi="Arial" w:cs="Arial"/>
      <w:b/>
      <w:bCs/>
      <w:i/>
      <w:iCs/>
      <w:sz w:val="28"/>
      <w:szCs w:val="28"/>
    </w:rPr>
  </w:style>
  <w:style w:type="paragraph" w:styleId="Titre3">
    <w:name w:val="heading 3"/>
    <w:basedOn w:val="Normal"/>
    <w:next w:val="Normal"/>
    <w:qFormat/>
    <w:pPr>
      <w:keepNext/>
      <w:numPr>
        <w:ilvl w:val="2"/>
        <w:numId w:val="1"/>
      </w:numPr>
      <w:spacing w:before="240" w:after="60"/>
      <w:outlineLvl w:val="2"/>
    </w:pPr>
    <w:rPr>
      <w:rFonts w:ascii="Arial" w:hAnsi="Arial" w:cs="Arial"/>
      <w:b/>
      <w:bCs/>
      <w:sz w:val="26"/>
      <w:szCs w:val="26"/>
    </w:rPr>
  </w:style>
  <w:style w:type="paragraph" w:styleId="Titre4">
    <w:name w:val="heading 4"/>
    <w:basedOn w:val="Normal"/>
    <w:next w:val="Normal"/>
    <w:qFormat/>
    <w:pPr>
      <w:keepNext/>
      <w:numPr>
        <w:ilvl w:val="3"/>
        <w:numId w:val="1"/>
      </w:numPr>
      <w:spacing w:before="240" w:after="60"/>
      <w:outlineLvl w:val="3"/>
    </w:pPr>
    <w:rPr>
      <w:b/>
      <w:bCs/>
      <w:sz w:val="28"/>
      <w:szCs w:val="28"/>
    </w:rPr>
  </w:style>
  <w:style w:type="paragraph" w:styleId="Titre5">
    <w:name w:val="heading 5"/>
    <w:basedOn w:val="Normal"/>
    <w:next w:val="Normal"/>
    <w:qFormat/>
    <w:pPr>
      <w:numPr>
        <w:ilvl w:val="4"/>
        <w:numId w:val="1"/>
      </w:numPr>
      <w:spacing w:before="240" w:after="60"/>
      <w:outlineLvl w:val="4"/>
    </w:pPr>
    <w:rPr>
      <w:b/>
      <w:bCs/>
      <w:i/>
      <w:iCs/>
      <w:sz w:val="26"/>
      <w:szCs w:val="26"/>
    </w:rPr>
  </w:style>
  <w:style w:type="paragraph" w:styleId="Titre6">
    <w:name w:val="heading 6"/>
    <w:basedOn w:val="Normal"/>
    <w:next w:val="Normal"/>
    <w:qFormat/>
    <w:pPr>
      <w:numPr>
        <w:ilvl w:val="5"/>
        <w:numId w:val="1"/>
      </w:numPr>
      <w:spacing w:before="240" w:after="60"/>
      <w:outlineLvl w:val="5"/>
    </w:pPr>
    <w:rPr>
      <w:b/>
      <w:bCs/>
      <w:sz w:val="22"/>
      <w:szCs w:val="22"/>
    </w:rPr>
  </w:style>
  <w:style w:type="paragraph" w:styleId="Titre7">
    <w:name w:val="heading 7"/>
    <w:basedOn w:val="Normal"/>
    <w:next w:val="Normal"/>
    <w:qFormat/>
    <w:pPr>
      <w:numPr>
        <w:ilvl w:val="6"/>
        <w:numId w:val="1"/>
      </w:numPr>
      <w:spacing w:before="240" w:after="60"/>
      <w:outlineLvl w:val="6"/>
    </w:pPr>
  </w:style>
  <w:style w:type="paragraph" w:styleId="Titre8">
    <w:name w:val="heading 8"/>
    <w:basedOn w:val="Normal"/>
    <w:next w:val="Normal"/>
    <w:qFormat/>
    <w:pPr>
      <w:numPr>
        <w:ilvl w:val="7"/>
        <w:numId w:val="1"/>
      </w:numPr>
      <w:spacing w:before="240" w:after="60"/>
      <w:outlineLvl w:val="7"/>
    </w:pPr>
    <w:rPr>
      <w:i/>
      <w:iCs/>
    </w:rPr>
  </w:style>
  <w:style w:type="paragraph" w:styleId="Titre9">
    <w:name w:val="heading 9"/>
    <w:basedOn w:val="Normal"/>
    <w:next w:val="Normal"/>
    <w:qFormat/>
    <w:pPr>
      <w:numPr>
        <w:ilvl w:val="8"/>
        <w:numId w:val="1"/>
      </w:numPr>
      <w:spacing w:before="240" w:after="60"/>
      <w:outlineLvl w:val="8"/>
    </w:pPr>
    <w:rPr>
      <w:rFonts w:ascii="Arial" w:hAnsi="Arial"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1z0">
    <w:name w:val="WW8Num1z0"/>
    <w:rPr>
      <w:rFonts w:ascii="Symbol" w:hAnsi="Symbol" w:cs="Symbol"/>
    </w:rPr>
  </w:style>
  <w:style w:type="character" w:customStyle="1" w:styleId="WW8Num1z1">
    <w:name w:val="WW8Num1z1"/>
    <w:rPr>
      <w:rFonts w:ascii="Wingdings" w:hAnsi="Wingdings" w:cs="Wingdings"/>
    </w:rPr>
  </w:style>
  <w:style w:type="character" w:customStyle="1" w:styleId="WW8Num1z2">
    <w:name w:val="WW8Num1z2"/>
    <w:rPr>
      <w:rFonts w:ascii="Tahoma" w:hAnsi="Tahoma" w:cs="Tahoma"/>
      <w:b w:val="0"/>
      <w:i/>
      <w:sz w:val="24"/>
      <w:szCs w:val="24"/>
    </w:rPr>
  </w:style>
  <w:style w:type="character" w:customStyle="1" w:styleId="WW8Num1z3">
    <w:name w:val="WW8Num1z3"/>
    <w:rPr>
      <w:rFonts w:ascii="Tahoma" w:hAnsi="Tahoma" w:cs="Tahoma"/>
      <w:b w:val="0"/>
      <w:i/>
      <w:sz w:val="22"/>
      <w:szCs w:val="22"/>
      <w:u w:val="none"/>
    </w:rPr>
  </w:style>
  <w:style w:type="character" w:customStyle="1" w:styleId="WW8Num1z4">
    <w:name w:val="WW8Num1z4"/>
    <w:rPr>
      <w:rFonts w:ascii="Courier New" w:hAnsi="Courier New" w:cs="Courier New"/>
    </w:rPr>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Times New Roman" w:hAnsi="Times New Roman" w:cs="Times New Roman"/>
    </w:rPr>
  </w:style>
  <w:style w:type="character" w:customStyle="1" w:styleId="WW8Num3z0">
    <w:name w:val="WW8Num3z0"/>
    <w:rPr>
      <w:rFonts w:ascii="Symbol" w:hAnsi="Symbol" w:cs="Times New Roman"/>
      <w:sz w:val="24"/>
    </w:rPr>
  </w:style>
  <w:style w:type="character" w:customStyle="1" w:styleId="WW8Num4z0">
    <w:name w:val="WW8Num4z0"/>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rPr>
      <w:rFonts w:ascii="Symbol" w:hAnsi="Symbol" w:cs="Symbol" w:hint="default"/>
    </w:rPr>
  </w:style>
  <w:style w:type="character" w:customStyle="1" w:styleId="WW8Num5z1">
    <w:name w:val="WW8Num5z1"/>
    <w:rPr>
      <w:rFonts w:ascii="Courier New" w:hAnsi="Courier New" w:cs="Courier New" w:hint="default"/>
    </w:rPr>
  </w:style>
  <w:style w:type="character" w:customStyle="1" w:styleId="WW8Num5z2">
    <w:name w:val="WW8Num5z2"/>
    <w:rPr>
      <w:rFonts w:ascii="Wingdings" w:hAnsi="Wingdings" w:cs="Wingdings" w:hint="default"/>
    </w:rPr>
  </w:style>
  <w:style w:type="character" w:customStyle="1" w:styleId="WW8Num6z0">
    <w:name w:val="WW8Num6z0"/>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rPr>
      <w:rFonts w:ascii="Wingdings" w:hAnsi="Wingdings" w:cs="Cambria Math" w:hint="default"/>
      <w:b/>
      <w:i w:val="0"/>
      <w:color w:val="auto"/>
    </w:rPr>
  </w:style>
  <w:style w:type="character" w:customStyle="1" w:styleId="WW8Num7z1">
    <w:name w:val="WW8Num7z1"/>
    <w:rPr>
      <w:rFonts w:ascii="Courier New" w:hAnsi="Courier New" w:cs="Courier New" w:hint="default"/>
    </w:rPr>
  </w:style>
  <w:style w:type="character" w:customStyle="1" w:styleId="WW8Num7z2">
    <w:name w:val="WW8Num7z2"/>
    <w:rPr>
      <w:rFonts w:ascii="Wingdings" w:hAnsi="Wingdings" w:cs="Wingdings" w:hint="default"/>
    </w:rPr>
  </w:style>
  <w:style w:type="character" w:customStyle="1" w:styleId="WW8Num7z3">
    <w:name w:val="WW8Num7z3"/>
    <w:rPr>
      <w:rFonts w:ascii="Symbol" w:hAnsi="Symbol" w:cs="Symbol" w:hint="default"/>
    </w:rPr>
  </w:style>
  <w:style w:type="character" w:customStyle="1" w:styleId="WW8Num8z0">
    <w:name w:val="WW8Num8z0"/>
    <w:rPr>
      <w:rFonts w:ascii="Wingdings" w:hAnsi="Wingdings" w:cs="Cambria Math" w:hint="default"/>
      <w:b/>
      <w:i w:val="0"/>
      <w:color w:val="auto"/>
    </w:rPr>
  </w:style>
  <w:style w:type="character" w:customStyle="1" w:styleId="WW8Num8z1">
    <w:name w:val="WW8Num8z1"/>
    <w:rPr>
      <w:rFonts w:ascii="Courier New" w:hAnsi="Courier New" w:cs="Courier New" w:hint="default"/>
    </w:rPr>
  </w:style>
  <w:style w:type="character" w:customStyle="1" w:styleId="WW8Num8z2">
    <w:name w:val="WW8Num8z2"/>
    <w:rPr>
      <w:rFonts w:ascii="Wingdings" w:hAnsi="Wingdings" w:cs="Wingdings" w:hint="default"/>
    </w:rPr>
  </w:style>
  <w:style w:type="character" w:customStyle="1" w:styleId="WW8Num8z3">
    <w:name w:val="WW8Num8z3"/>
    <w:rPr>
      <w:rFonts w:ascii="Symbol" w:hAnsi="Symbol" w:cs="Symbol" w:hint="default"/>
    </w:rPr>
  </w:style>
  <w:style w:type="character" w:customStyle="1" w:styleId="WW8Num9z0">
    <w:name w:val="WW8Num9z0"/>
    <w:rPr>
      <w:rFonts w:ascii="Tahoma" w:eastAsia="Times New Roman" w:hAnsi="Tahoma" w:cs="Tahoma" w:hint="default"/>
    </w:rPr>
  </w:style>
  <w:style w:type="character" w:customStyle="1" w:styleId="WW8Num9z1">
    <w:name w:val="WW8Num9z1"/>
    <w:rPr>
      <w:rFonts w:ascii="Courier New" w:hAnsi="Courier New" w:cs="Courier New" w:hint="default"/>
    </w:rPr>
  </w:style>
  <w:style w:type="character" w:customStyle="1" w:styleId="WW8Num9z2">
    <w:name w:val="WW8Num9z2"/>
    <w:rPr>
      <w:rFonts w:ascii="Wingdings" w:hAnsi="Wingdings" w:cs="Wingdings" w:hint="default"/>
    </w:rPr>
  </w:style>
  <w:style w:type="character" w:customStyle="1" w:styleId="WW8Num9z3">
    <w:name w:val="WW8Num9z3"/>
    <w:rPr>
      <w:rFonts w:ascii="Symbol" w:hAnsi="Symbol" w:cs="Symbol" w:hint="default"/>
    </w:rPr>
  </w:style>
  <w:style w:type="character" w:customStyle="1" w:styleId="WW8Num10z0">
    <w:name w:val="WW8Num10z0"/>
    <w:rPr>
      <w:rFonts w:ascii="Tahoma" w:eastAsia="Times New Roman" w:hAnsi="Tahoma" w:cs="Tahoma" w:hint="default"/>
      <w:sz w:val="22"/>
      <w:szCs w:val="22"/>
    </w:rPr>
  </w:style>
  <w:style w:type="character" w:customStyle="1" w:styleId="WW8Num10z1">
    <w:name w:val="WW8Num10z1"/>
    <w:rPr>
      <w:rFonts w:ascii="Courier New" w:hAnsi="Courier New" w:cs="Courier New" w:hint="default"/>
    </w:rPr>
  </w:style>
  <w:style w:type="character" w:customStyle="1" w:styleId="WW8Num10z2">
    <w:name w:val="WW8Num10z2"/>
    <w:rPr>
      <w:rFonts w:ascii="Wingdings" w:hAnsi="Wingdings" w:cs="Wingdings" w:hint="default"/>
    </w:rPr>
  </w:style>
  <w:style w:type="character" w:customStyle="1" w:styleId="WW8Num10z3">
    <w:name w:val="WW8Num10z3"/>
    <w:rPr>
      <w:rFonts w:ascii="Symbol" w:hAnsi="Symbol" w:cs="Symbol" w:hint="default"/>
    </w:rPr>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Policepardfaut7">
    <w:name w:val="Police par défaut7"/>
  </w:style>
  <w:style w:type="character" w:customStyle="1" w:styleId="Policepardfaut6">
    <w:name w:val="Police par défaut6"/>
  </w:style>
  <w:style w:type="character" w:customStyle="1" w:styleId="Policepardfaut5">
    <w:name w:val="Police par défaut5"/>
  </w:style>
  <w:style w:type="character" w:customStyle="1" w:styleId="Policepardfaut4">
    <w:name w:val="Police par défaut4"/>
  </w:style>
  <w:style w:type="character" w:customStyle="1" w:styleId="WW8Num3z1">
    <w:name w:val="WW8Num3z1"/>
    <w:rPr>
      <w:rFonts w:ascii="Wingdings" w:eastAsia="Times New Roman" w:hAnsi="Wingdings" w:cs="Times New Roman"/>
    </w:rPr>
  </w:style>
  <w:style w:type="character" w:customStyle="1" w:styleId="WW8Num3z2">
    <w:name w:val="WW8Num3z2"/>
    <w:rPr>
      <w:rFonts w:ascii="Wingdings" w:hAnsi="Wingdings" w:cs="Wingdings"/>
    </w:rPr>
  </w:style>
  <w:style w:type="character" w:customStyle="1" w:styleId="Policepardfaut3">
    <w:name w:val="Police par défaut3"/>
  </w:style>
  <w:style w:type="character" w:customStyle="1" w:styleId="Policepardfaut2">
    <w:name w:val="Police par défaut2"/>
  </w:style>
  <w:style w:type="character" w:customStyle="1" w:styleId="WW8Num2z1">
    <w:name w:val="WW8Num2z1"/>
    <w:rPr>
      <w:rFonts w:ascii="Courier New" w:hAnsi="Courier New" w:cs="Courier New"/>
    </w:rPr>
  </w:style>
  <w:style w:type="character" w:customStyle="1" w:styleId="WW8Num2z3">
    <w:name w:val="WW8Num2z3"/>
    <w:rPr>
      <w:rFonts w:ascii="Symbol" w:hAnsi="Symbol" w:cs="Symbol"/>
    </w:rPr>
  </w:style>
  <w:style w:type="character" w:customStyle="1" w:styleId="WW8Num3z3">
    <w:name w:val="WW8Num3z3"/>
    <w:rPr>
      <w:rFonts w:ascii="Symbol" w:hAnsi="Symbol" w:cs="Symbol"/>
    </w:rPr>
  </w:style>
  <w:style w:type="character" w:customStyle="1" w:styleId="WW8Num3z4">
    <w:name w:val="WW8Num3z4"/>
    <w:rPr>
      <w:rFonts w:ascii="Courier New" w:hAnsi="Courier New" w:cs="Courier New"/>
    </w:rPr>
  </w:style>
  <w:style w:type="character" w:customStyle="1" w:styleId="WW8Num5z3">
    <w:name w:val="WW8Num5z3"/>
    <w:rPr>
      <w:rFonts w:ascii="Symbol" w:hAnsi="Symbol" w:cs="Symbol"/>
    </w:rPr>
  </w:style>
  <w:style w:type="character" w:customStyle="1" w:styleId="WW8Num9z4">
    <w:name w:val="WW8Num9z4"/>
    <w:rPr>
      <w:rFonts w:ascii="Tahoma" w:hAnsi="Tahoma" w:cs="Tahoma"/>
      <w:b w:val="0"/>
      <w:i w:val="0"/>
      <w:sz w:val="24"/>
      <w:szCs w:val="24"/>
      <w:u w:val="single"/>
    </w:rPr>
  </w:style>
  <w:style w:type="character" w:customStyle="1" w:styleId="Policepardfaut1">
    <w:name w:val="Police par défaut1"/>
  </w:style>
  <w:style w:type="character" w:styleId="lev">
    <w:name w:val="Strong"/>
    <w:qFormat/>
    <w:rPr>
      <w:b/>
      <w:bCs/>
    </w:rPr>
  </w:style>
  <w:style w:type="character" w:styleId="Lienhypertexte">
    <w:name w:val="Hyperlink"/>
    <w:uiPriority w:val="99"/>
    <w:rPr>
      <w:color w:val="0000FF"/>
      <w:u w:val="single"/>
    </w:rPr>
  </w:style>
  <w:style w:type="character" w:customStyle="1" w:styleId="ListLabel1">
    <w:name w:val="ListLabel 1"/>
    <w:rPr>
      <w:rFonts w:eastAsia="Arial" w:cs="Arial"/>
      <w:sz w:val="22"/>
    </w:rPr>
  </w:style>
  <w:style w:type="character" w:customStyle="1" w:styleId="Puces">
    <w:name w:val="Puces"/>
    <w:rPr>
      <w:rFonts w:ascii="OpenSymbol" w:eastAsia="OpenSymbol" w:hAnsi="OpenSymbol" w:cs="OpenSymbol"/>
    </w:rPr>
  </w:style>
  <w:style w:type="paragraph" w:customStyle="1" w:styleId="Titre70">
    <w:name w:val="Titre7"/>
    <w:basedOn w:val="Normal"/>
    <w:next w:val="Corpsdetexte"/>
    <w:pPr>
      <w:keepNext/>
      <w:spacing w:before="240" w:after="120"/>
    </w:pPr>
    <w:rPr>
      <w:rFonts w:ascii="Liberation Sans" w:eastAsia="Microsoft YaHei" w:hAnsi="Liberation Sans" w:cs="Arial"/>
      <w:sz w:val="28"/>
      <w:szCs w:val="28"/>
    </w:rPr>
  </w:style>
  <w:style w:type="paragraph" w:styleId="Corpsdetexte">
    <w:name w:val="Body Text"/>
    <w:basedOn w:val="Normal"/>
    <w:pPr>
      <w:jc w:val="center"/>
    </w:pPr>
    <w:rPr>
      <w:rFonts w:ascii="Gill Sans MT" w:hAnsi="Gill Sans MT" w:cs="Gill Sans MT"/>
      <w:b/>
      <w:bCs/>
      <w:sz w:val="32"/>
    </w:rPr>
  </w:style>
  <w:style w:type="paragraph" w:styleId="Liste">
    <w:name w:val="List"/>
    <w:basedOn w:val="Corpsdetexte"/>
    <w:rPr>
      <w:rFonts w:cs="Mangal"/>
    </w:rPr>
  </w:style>
  <w:style w:type="paragraph" w:styleId="Lgende">
    <w:name w:val="caption"/>
    <w:basedOn w:val="Normal"/>
    <w:qFormat/>
    <w:pPr>
      <w:suppressLineNumbers/>
      <w:spacing w:before="120" w:after="120"/>
    </w:pPr>
    <w:rPr>
      <w:rFonts w:cs="Arial"/>
      <w:i/>
      <w:iCs/>
    </w:rPr>
  </w:style>
  <w:style w:type="paragraph" w:customStyle="1" w:styleId="Index">
    <w:name w:val="Index"/>
    <w:basedOn w:val="Normal"/>
    <w:pPr>
      <w:suppressLineNumbers/>
    </w:pPr>
    <w:rPr>
      <w:rFonts w:cs="Mangal"/>
    </w:rPr>
  </w:style>
  <w:style w:type="paragraph" w:customStyle="1" w:styleId="Titre60">
    <w:name w:val="Titre6"/>
    <w:basedOn w:val="Normal"/>
    <w:next w:val="Corpsdetexte"/>
    <w:pPr>
      <w:keepNext/>
      <w:spacing w:before="240" w:after="120"/>
    </w:pPr>
    <w:rPr>
      <w:rFonts w:ascii="Arial" w:eastAsia="Arial Unicode MS" w:hAnsi="Arial" w:cs="Mangal"/>
      <w:sz w:val="28"/>
      <w:szCs w:val="28"/>
    </w:rPr>
  </w:style>
  <w:style w:type="paragraph" w:customStyle="1" w:styleId="Lgende6">
    <w:name w:val="Légende6"/>
    <w:basedOn w:val="Normal"/>
    <w:pPr>
      <w:suppressLineNumbers/>
      <w:spacing w:before="120" w:after="120"/>
    </w:pPr>
    <w:rPr>
      <w:rFonts w:cs="Mangal"/>
      <w:i/>
      <w:iCs/>
    </w:rPr>
  </w:style>
  <w:style w:type="paragraph" w:customStyle="1" w:styleId="Titre50">
    <w:name w:val="Titre5"/>
    <w:basedOn w:val="Normal"/>
    <w:next w:val="Corpsdetexte"/>
    <w:pPr>
      <w:keepNext/>
      <w:spacing w:before="240" w:after="120"/>
    </w:pPr>
    <w:rPr>
      <w:rFonts w:ascii="Arial" w:eastAsia="Arial Unicode MS" w:hAnsi="Arial" w:cs="Mangal"/>
      <w:sz w:val="28"/>
      <w:szCs w:val="28"/>
    </w:rPr>
  </w:style>
  <w:style w:type="paragraph" w:customStyle="1" w:styleId="Lgende5">
    <w:name w:val="Légende5"/>
    <w:basedOn w:val="Normal"/>
    <w:pPr>
      <w:suppressLineNumbers/>
      <w:spacing w:before="120" w:after="120"/>
    </w:pPr>
    <w:rPr>
      <w:rFonts w:cs="Mangal"/>
      <w:i/>
      <w:iCs/>
    </w:rPr>
  </w:style>
  <w:style w:type="paragraph" w:customStyle="1" w:styleId="Titre40">
    <w:name w:val="Titre4"/>
    <w:basedOn w:val="Normal"/>
    <w:next w:val="Corpsdetexte"/>
    <w:pPr>
      <w:keepNext/>
      <w:spacing w:before="240" w:after="120"/>
    </w:pPr>
    <w:rPr>
      <w:rFonts w:ascii="Arial" w:eastAsia="Arial Unicode MS" w:hAnsi="Arial" w:cs="Mangal"/>
      <w:sz w:val="28"/>
      <w:szCs w:val="28"/>
    </w:rPr>
  </w:style>
  <w:style w:type="paragraph" w:customStyle="1" w:styleId="Lgende4">
    <w:name w:val="Légende4"/>
    <w:basedOn w:val="Normal"/>
    <w:pPr>
      <w:suppressLineNumbers/>
      <w:spacing w:before="120" w:after="120"/>
    </w:pPr>
    <w:rPr>
      <w:rFonts w:cs="Mangal"/>
      <w:i/>
      <w:iCs/>
    </w:rPr>
  </w:style>
  <w:style w:type="paragraph" w:customStyle="1" w:styleId="Titre30">
    <w:name w:val="Titre3"/>
    <w:basedOn w:val="Normal"/>
    <w:next w:val="Corpsdetexte"/>
    <w:pPr>
      <w:keepNext/>
      <w:spacing w:before="240" w:after="120"/>
    </w:pPr>
    <w:rPr>
      <w:rFonts w:ascii="Arial" w:eastAsia="Arial Unicode MS" w:hAnsi="Arial" w:cs="Mangal"/>
      <w:sz w:val="28"/>
      <w:szCs w:val="28"/>
    </w:rPr>
  </w:style>
  <w:style w:type="paragraph" w:customStyle="1" w:styleId="Lgende3">
    <w:name w:val="Légende3"/>
    <w:basedOn w:val="Normal"/>
    <w:pPr>
      <w:suppressLineNumbers/>
      <w:spacing w:before="120" w:after="120"/>
    </w:pPr>
    <w:rPr>
      <w:rFonts w:cs="Mangal"/>
      <w:i/>
      <w:iCs/>
    </w:rPr>
  </w:style>
  <w:style w:type="paragraph" w:customStyle="1" w:styleId="Titre20">
    <w:name w:val="Titre2"/>
    <w:basedOn w:val="Normal"/>
    <w:next w:val="Corpsdetexte"/>
    <w:pPr>
      <w:keepNext/>
      <w:spacing w:before="240" w:after="120"/>
    </w:pPr>
    <w:rPr>
      <w:rFonts w:ascii="Arial" w:eastAsia="Arial Unicode MS" w:hAnsi="Arial" w:cs="Mangal"/>
      <w:sz w:val="28"/>
      <w:szCs w:val="28"/>
    </w:rPr>
  </w:style>
  <w:style w:type="paragraph" w:customStyle="1" w:styleId="Lgende2">
    <w:name w:val="Légende2"/>
    <w:basedOn w:val="Normal"/>
    <w:pPr>
      <w:suppressLineNumbers/>
      <w:spacing w:before="120" w:after="120"/>
    </w:pPr>
    <w:rPr>
      <w:rFonts w:cs="Mangal"/>
      <w:i/>
      <w:iCs/>
    </w:rPr>
  </w:style>
  <w:style w:type="paragraph" w:customStyle="1" w:styleId="Titre10">
    <w:name w:val="Titre1"/>
    <w:basedOn w:val="Normal"/>
    <w:next w:val="Corpsdetexte"/>
    <w:pPr>
      <w:keepNext/>
      <w:spacing w:before="240" w:after="120"/>
    </w:pPr>
    <w:rPr>
      <w:rFonts w:ascii="Arial" w:eastAsia="Arial Unicode MS" w:hAnsi="Arial" w:cs="Mangal"/>
      <w:sz w:val="28"/>
      <w:szCs w:val="28"/>
    </w:rPr>
  </w:style>
  <w:style w:type="paragraph" w:customStyle="1" w:styleId="Lgende1">
    <w:name w:val="Légende1"/>
    <w:basedOn w:val="Normal"/>
    <w:pPr>
      <w:suppressLineNumbers/>
      <w:spacing w:before="120" w:after="120"/>
    </w:pPr>
    <w:rPr>
      <w:rFonts w:cs="Mangal"/>
      <w:i/>
      <w:iCs/>
    </w:rPr>
  </w:style>
  <w:style w:type="paragraph" w:styleId="En-tte">
    <w:name w:val="header"/>
    <w:basedOn w:val="Normal"/>
    <w:pPr>
      <w:tabs>
        <w:tab w:val="center" w:pos="4536"/>
        <w:tab w:val="right" w:pos="9072"/>
      </w:tabs>
    </w:pPr>
  </w:style>
  <w:style w:type="paragraph" w:styleId="Pieddepage">
    <w:name w:val="footer"/>
    <w:basedOn w:val="Normal"/>
    <w:link w:val="PieddepageCar"/>
    <w:uiPriority w:val="99"/>
    <w:pPr>
      <w:tabs>
        <w:tab w:val="center" w:pos="4536"/>
        <w:tab w:val="right" w:pos="9072"/>
      </w:tabs>
    </w:pPr>
  </w:style>
  <w:style w:type="paragraph" w:styleId="NormalWeb">
    <w:name w:val="Normal (Web)"/>
    <w:basedOn w:val="Normal"/>
    <w:uiPriority w:val="99"/>
    <w:pPr>
      <w:spacing w:before="280" w:after="280"/>
    </w:pPr>
  </w:style>
  <w:style w:type="paragraph" w:customStyle="1" w:styleId="Explorateurdedocuments1">
    <w:name w:val="Explorateur de documents1"/>
    <w:basedOn w:val="Normal"/>
    <w:pPr>
      <w:shd w:val="clear" w:color="auto" w:fill="000080"/>
    </w:pPr>
    <w:rPr>
      <w:rFonts w:ascii="Tahoma" w:hAnsi="Tahoma" w:cs="Tahoma"/>
      <w:sz w:val="20"/>
      <w:szCs w:val="20"/>
    </w:rPr>
  </w:style>
  <w:style w:type="paragraph" w:styleId="Paragraphedeliste">
    <w:name w:val="List Paragraph"/>
    <w:basedOn w:val="Normal"/>
    <w:uiPriority w:val="1"/>
    <w:qFormat/>
    <w:pPr>
      <w:suppressAutoHyphens w:val="0"/>
      <w:spacing w:after="200" w:line="276" w:lineRule="auto"/>
      <w:ind w:left="720"/>
      <w:contextualSpacing/>
    </w:pPr>
    <w:rPr>
      <w:rFonts w:ascii="Calibri" w:eastAsia="Calibri" w:hAnsi="Calibri"/>
      <w:sz w:val="22"/>
      <w:szCs w:val="22"/>
    </w:rPr>
  </w:style>
  <w:style w:type="paragraph" w:customStyle="1" w:styleId="Contenudecadre">
    <w:name w:val="Contenu de cadre"/>
    <w:basedOn w:val="Normal"/>
  </w:style>
  <w:style w:type="character" w:styleId="Marquedecommentaire">
    <w:name w:val="annotation reference"/>
    <w:semiHidden/>
    <w:rsid w:val="00FA3C59"/>
    <w:rPr>
      <w:sz w:val="16"/>
      <w:szCs w:val="16"/>
    </w:rPr>
  </w:style>
  <w:style w:type="paragraph" w:styleId="Commentaire">
    <w:name w:val="annotation text"/>
    <w:basedOn w:val="Normal"/>
    <w:semiHidden/>
    <w:rsid w:val="00FA3C59"/>
    <w:rPr>
      <w:sz w:val="20"/>
      <w:szCs w:val="20"/>
    </w:rPr>
  </w:style>
  <w:style w:type="paragraph" w:styleId="Objetducommentaire">
    <w:name w:val="annotation subject"/>
    <w:basedOn w:val="Commentaire"/>
    <w:next w:val="Commentaire"/>
    <w:semiHidden/>
    <w:rsid w:val="00FA3C59"/>
    <w:rPr>
      <w:b/>
      <w:bCs/>
    </w:rPr>
  </w:style>
  <w:style w:type="paragraph" w:styleId="Textedebulles">
    <w:name w:val="Balloon Text"/>
    <w:basedOn w:val="Normal"/>
    <w:semiHidden/>
    <w:rsid w:val="00FA3C59"/>
    <w:rPr>
      <w:rFonts w:ascii="Tahoma" w:hAnsi="Tahoma" w:cs="Tahoma"/>
      <w:sz w:val="16"/>
      <w:szCs w:val="16"/>
    </w:rPr>
  </w:style>
  <w:style w:type="character" w:customStyle="1" w:styleId="PieddepageCar">
    <w:name w:val="Pied de page Car"/>
    <w:link w:val="Pieddepage"/>
    <w:uiPriority w:val="99"/>
    <w:rsid w:val="00861093"/>
    <w:rPr>
      <w:sz w:val="24"/>
      <w:szCs w:val="24"/>
      <w:lang w:eastAsia="zh-CN"/>
    </w:rPr>
  </w:style>
  <w:style w:type="table" w:styleId="Tableausimple5">
    <w:name w:val="Plain Table 5"/>
    <w:basedOn w:val="TableauNormal"/>
    <w:uiPriority w:val="45"/>
    <w:rsid w:val="00FE761E"/>
    <w:rPr>
      <w:rFonts w:asciiTheme="minorHAnsi" w:eastAsiaTheme="minorHAnsi" w:hAnsiTheme="minorHAnsi" w:cstheme="minorBidi"/>
      <w:sz w:val="22"/>
      <w:szCs w:val="22"/>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Default">
    <w:name w:val="Default"/>
    <w:rsid w:val="00061B8A"/>
    <w:pPr>
      <w:autoSpaceDE w:val="0"/>
      <w:autoSpaceDN w:val="0"/>
      <w:adjustRightInd w:val="0"/>
    </w:pPr>
    <w:rPr>
      <w:rFonts w:ascii="Arial" w:hAnsi="Arial" w:cs="Arial"/>
      <w:color w:val="000000"/>
      <w:sz w:val="24"/>
      <w:szCs w:val="24"/>
    </w:rPr>
  </w:style>
  <w:style w:type="table" w:styleId="Grilledutableau">
    <w:name w:val="Table Grid"/>
    <w:basedOn w:val="TableauNormal"/>
    <w:rsid w:val="005B21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991594">
      <w:bodyDiv w:val="1"/>
      <w:marLeft w:val="0"/>
      <w:marRight w:val="0"/>
      <w:marTop w:val="0"/>
      <w:marBottom w:val="0"/>
      <w:divBdr>
        <w:top w:val="none" w:sz="0" w:space="0" w:color="auto"/>
        <w:left w:val="none" w:sz="0" w:space="0" w:color="auto"/>
        <w:bottom w:val="none" w:sz="0" w:space="0" w:color="auto"/>
        <w:right w:val="none" w:sz="0" w:space="0" w:color="auto"/>
      </w:divBdr>
    </w:div>
    <w:div w:id="366220157">
      <w:bodyDiv w:val="1"/>
      <w:marLeft w:val="0"/>
      <w:marRight w:val="0"/>
      <w:marTop w:val="0"/>
      <w:marBottom w:val="0"/>
      <w:divBdr>
        <w:top w:val="none" w:sz="0" w:space="0" w:color="auto"/>
        <w:left w:val="none" w:sz="0" w:space="0" w:color="auto"/>
        <w:bottom w:val="none" w:sz="0" w:space="0" w:color="auto"/>
        <w:right w:val="none" w:sz="0" w:space="0" w:color="auto"/>
      </w:divBdr>
    </w:div>
    <w:div w:id="534272046">
      <w:bodyDiv w:val="1"/>
      <w:marLeft w:val="0"/>
      <w:marRight w:val="0"/>
      <w:marTop w:val="0"/>
      <w:marBottom w:val="0"/>
      <w:divBdr>
        <w:top w:val="none" w:sz="0" w:space="0" w:color="auto"/>
        <w:left w:val="none" w:sz="0" w:space="0" w:color="auto"/>
        <w:bottom w:val="none" w:sz="0" w:space="0" w:color="auto"/>
        <w:right w:val="none" w:sz="0" w:space="0" w:color="auto"/>
      </w:divBdr>
    </w:div>
    <w:div w:id="553347022">
      <w:bodyDiv w:val="1"/>
      <w:marLeft w:val="0"/>
      <w:marRight w:val="0"/>
      <w:marTop w:val="0"/>
      <w:marBottom w:val="0"/>
      <w:divBdr>
        <w:top w:val="none" w:sz="0" w:space="0" w:color="auto"/>
        <w:left w:val="none" w:sz="0" w:space="0" w:color="auto"/>
        <w:bottom w:val="none" w:sz="0" w:space="0" w:color="auto"/>
        <w:right w:val="none" w:sz="0" w:space="0" w:color="auto"/>
      </w:divBdr>
    </w:div>
    <w:div w:id="1030956363">
      <w:bodyDiv w:val="1"/>
      <w:marLeft w:val="0"/>
      <w:marRight w:val="0"/>
      <w:marTop w:val="0"/>
      <w:marBottom w:val="0"/>
      <w:divBdr>
        <w:top w:val="none" w:sz="0" w:space="0" w:color="auto"/>
        <w:left w:val="none" w:sz="0" w:space="0" w:color="auto"/>
        <w:bottom w:val="none" w:sz="0" w:space="0" w:color="auto"/>
        <w:right w:val="none" w:sz="0" w:space="0" w:color="auto"/>
      </w:divBdr>
    </w:div>
    <w:div w:id="1428311150">
      <w:bodyDiv w:val="1"/>
      <w:marLeft w:val="0"/>
      <w:marRight w:val="0"/>
      <w:marTop w:val="0"/>
      <w:marBottom w:val="0"/>
      <w:divBdr>
        <w:top w:val="none" w:sz="0" w:space="0" w:color="auto"/>
        <w:left w:val="none" w:sz="0" w:space="0" w:color="auto"/>
        <w:bottom w:val="none" w:sz="0" w:space="0" w:color="auto"/>
        <w:right w:val="none" w:sz="0" w:space="0" w:color="auto"/>
      </w:divBdr>
    </w:div>
    <w:div w:id="19498534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contact@urbge-paca.fr"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8" Type="http://schemas.openxmlformats.org/officeDocument/2006/relationships/image" Target="media/image9.jpeg"/><Relationship Id="rId3" Type="http://schemas.openxmlformats.org/officeDocument/2006/relationships/image" Target="media/image5.png"/><Relationship Id="rId7" Type="http://schemas.openxmlformats.org/officeDocument/2006/relationships/image" Target="media/image8.png"/><Relationship Id="rId2" Type="http://schemas.openxmlformats.org/officeDocument/2006/relationships/image" Target="media/image4.jpeg"/><Relationship Id="rId1" Type="http://schemas.openxmlformats.org/officeDocument/2006/relationships/image" Target="media/image3.png"/><Relationship Id="rId6" Type="http://schemas.openxmlformats.org/officeDocument/2006/relationships/image" Target="media/image7.jpeg"/><Relationship Id="rId5" Type="http://schemas.openxmlformats.org/officeDocument/2006/relationships/image" Target="media/image6.png"/><Relationship Id="rId4" Type="http://schemas.openxmlformats.org/officeDocument/2006/relationships/image" Target="media/image6.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7T13:34:38.799"/>
    </inkml:context>
    <inkml:brush xml:id="br0">
      <inkml:brushProperty name="width" value="0.035" units="cm"/>
      <inkml:brushProperty name="height" value="0.035" units="cm"/>
    </inkml:brush>
  </inkml:definitions>
  <inkml:trace contextRef="#ctx0" brushRef="#br0">452 1003 24575,'94'599'-951,"-59"-454"116,107 275-1,-104-339 1300,66 106 0,-26-53-126,-55-84-121,-1 2 1,-3 0-1,21 93 0,21 60 270,-60-204-487,12 25 0,-7-25 0,2-14 0,25-81 0,-4-1 0,-4-1 0,-5-2 0,13-147 0,-31 229 0,-1 0 0,-1 0 0,0 0 0,-1 1 0,-4-23 0,4 34 0,0 0 0,-1 0 0,1 0 0,-1 1 0,1-1 0,-1 0 0,0 0 0,-1 1 0,1 0 0,-1-1 0,1 1 0,-1 0 0,0 0 0,0 0 0,-1 1 0,1-1 0,0 1 0,-1-1 0,0 1 0,1 0 0,-1 1 0,0-1 0,0 1 0,0-1 0,-6 0 0,-22-2 0,0 1 0,0 1 0,0 2 0,-32 4 0,8-2 0,-503 6 0,466-8 0,102-1 0,0 0 0,-1 0 0,1-1 0,0 0 0,0-1 0,-1 0 0,0 0 0,15-9 0,63-43 0,-73 46 0,211-168 0,-51 38 0,-163 131 0,35-23 0,-42 29 0,0 0 0,0 1 0,0-1 0,0 1 0,0 0 0,0-1 0,0 2 0,0-1 0,1 0 0,-1 1 0,5-1 0,-3 5 0,-9 8 0,-10 13 0,-22 30 0,5-10 0,-244 351 0,189-287 0,-147 145 0,215-237 0,0 0 0,-1-1 0,-26 17 0,44-33 0,0 1 0,0 0 0,-1 0 0,1-1 0,0 1 0,0-1 0,0 1 0,-1-1 0,1 1 0,0-1 0,-1 0 0,1 0 0,0 1 0,-1-1 0,1 0 0,0 0 0,-2-1 0,2 1 0,1 0 0,0-1 0,-1 1 0,1 0 0,-1-1 0,1 1 0,0-1 0,-1 1 0,1-1 0,0 1 0,0-1 0,-1 1 0,1-1 0,0 1 0,0-1 0,0 1 0,0-1 0,-1 1 0,1-1 0,0 1 0,0-1 0,0 0 0,0 1 0,0-1 0,0 1 0,1-2 0,0-6 0,1 0 0,1 0 0,5-15 0,6-8 0,1 1 0,1 1 0,31-43 0,-32 53 0,0-1 0,2 2 0,0 1 0,0 0 0,32-23 0,-26 29 0,-22 11 0,-1-1 0,1 1 0,-1 0 0,1 0 0,-1 0 0,1 0 0,-1 0 0,1 0 0,-1 0 0,1 0 0,-1 0 0,1 0 0,-1 0 0,1 0 0,-1 1 0,1-1 0,-1 0 0,1 0 0,-1 0 0,1 1 0,-1-1 0,1 0 0,-1 1 0,1-1 0,0 2 0,-1 0 0,0 0 0,1 0 0,-1 0 0,0 0 0,0 0 0,0 0 0,0-1 0,-1 1 0,1 0 0,0 0 0,-1 0 0,1 0 0,-1 0 0,0-1 0,0 1 0,0 0 0,1 0 0,-1-1 0,-2 3 0,-23 40 0,-2-1 0,-1-1 0,-3-1 0,-1-2 0,-2-1 0,-1-2 0,-2-1 0,-52 36 0,87-69 0,-40 23 0,41-24 0,1 0 0,-1 0 0,1 0 0,-1-1 0,0 1 0,1-1 0,-1 1 0,0-1 0,1 0 0,-1 1 0,0-1 0,1 0 0,-1 0 0,0 0 0,0-1 0,1 1 0,-1 0 0,0-1 0,1 1 0,-1-1 0,0 1 0,1-1 0,-3-1 0,3 1 0,0 0 0,1 0 0,-1 0 0,1 0 0,0 0 0,-1 0 0,1 0 0,0 0 0,-1 0 0,1 0 0,0 0 0,0 0 0,0 0 0,0 0 0,0 0 0,0 0 0,0 0 0,0 0 0,0 0 0,1 0 0,-1 0 0,0 0 0,1 0 0,-1 0 0,0 0 0,1 0 0,0 0 0,0-1 0,20-29 0,-18 28 0,48-57 0,3 2 0,2 3 0,2 2 0,3 3 0,85-55 0,-53 35 0,-63 45 0,2 1 0,41-23 0,-67 44 0,0 0 0,1 1 0,0-1 0,0 1 0,12-2 0,-18 4 0,0 0 0,0 0 0,0 0 0,-1 0 0,1 0 0,0 0 0,0 0 0,-1 0 0,1 0 0,0 0 0,0 1 0,-1-1 0,1 0 0,0 0 0,0 1 0,-1-1 0,1 0 0,0 1 0,-1-1 0,1 1 0,-1-1 0,1 1 0,0 0 0,0 0 0,-1 0 0,0 1 0,0-1 0,0 0 0,0 0 0,0 1 0,0-1 0,-1 0 0,1 0 0,0 1 0,-1-1 0,1 0 0,-1 0 0,1 0 0,-1 0 0,1 0 0,-1 1 0,0-1 0,1 0 0,-3 1 0,-5 10 0,-2-1 0,0 0 0,0-1 0,-1 0 0,0 0 0,-1-1 0,-12 7 0,-97 52 0,115-65 0,-23 12 0,0-1 0,0-2 0,-48 13 0,66-25 0,13-6 0,18-15 0,-16 18 0,841-847-2001,-111 103-215,-96 237 1504,-454 374 2161,-122 86-978,63-63 0,-37 23-6124</inkml:trace>
</inkml:ink>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876</Words>
  <Characters>4819</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CHARTE D'ENGAGEMENT RECIPROQUE</vt:lpstr>
    </vt:vector>
  </TitlesOfParts>
  <Company>ActivConseil</Company>
  <LinksUpToDate>false</LinksUpToDate>
  <CharactersWithSpaces>5684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CHARTE D'ENGAGEMENT RECIPROQUE</dc:title>
  <dc:creator>ressource</dc:creator>
  <cp:lastModifiedBy>Sofian MARGOUM</cp:lastModifiedBy>
  <cp:revision>4</cp:revision>
  <cp:lastPrinted>2021-10-26T07:14:00Z</cp:lastPrinted>
  <dcterms:created xsi:type="dcterms:W3CDTF">2026-02-25T08:45:00Z</dcterms:created>
  <dcterms:modified xsi:type="dcterms:W3CDTF">2026-03-07T13:34:00Z</dcterms:modified>
</cp:coreProperties>
</file>